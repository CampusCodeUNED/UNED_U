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Segoe UI Historic" w:hAnsi="Segoe UI Historic" w:eastAsia="Segoe UI Historic" w:ascii="Segoe UI Historic"/>
          <w:sz w:val="48"/>
          <w:szCs w:val="48"/>
        </w:rPr>
        <w:jc w:val="left"/>
        <w:spacing w:lineRule="exact" w:line="560"/>
        <w:ind w:left="2161"/>
        <w:sectPr>
          <w:pgNumType w:start="1"/>
          <w:pgMar w:header="750" w:footer="1017" w:top="1280" w:bottom="280" w:left="1600" w:right="1580"/>
          <w:headerReference w:type="default" r:id="rId3"/>
          <w:footerReference w:type="default" r:id="rId4"/>
          <w:pgSz w:w="12240" w:h="15840"/>
        </w:sectPr>
      </w:pPr>
      <w:r>
        <w:rPr>
          <w:rFonts w:cs="Segoe UI Historic" w:hAnsi="Segoe UI Historic" w:eastAsia="Segoe UI Historic" w:ascii="Segoe UI Historic"/>
          <w:spacing w:val="0"/>
          <w:w w:val="100"/>
          <w:position w:val="1"/>
          <w:sz w:val="48"/>
          <w:szCs w:val="48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position w:val="1"/>
          <w:sz w:val="48"/>
          <w:szCs w:val="48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position w:val="1"/>
          <w:sz w:val="48"/>
          <w:szCs w:val="48"/>
        </w:rPr>
        <w:t>idad</w:t>
      </w:r>
      <w:r>
        <w:rPr>
          <w:rFonts w:cs="Segoe UI Historic" w:hAnsi="Segoe UI Historic" w:eastAsia="Segoe UI Historic" w:ascii="Segoe UI Historic"/>
          <w:spacing w:val="0"/>
          <w:w w:val="100"/>
          <w:position w:val="1"/>
          <w:sz w:val="48"/>
          <w:szCs w:val="48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position w:val="1"/>
          <w:sz w:val="48"/>
          <w:szCs w:val="48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position w:val="1"/>
          <w:sz w:val="48"/>
          <w:szCs w:val="48"/>
        </w:rPr>
        <w:t>idácti</w:t>
      </w:r>
      <w:r>
        <w:rPr>
          <w:rFonts w:cs="Segoe UI Historic" w:hAnsi="Segoe UI Historic" w:eastAsia="Segoe UI Historic" w:ascii="Segoe UI Historic"/>
          <w:spacing w:val="-2"/>
          <w:w w:val="100"/>
          <w:position w:val="1"/>
          <w:sz w:val="48"/>
          <w:szCs w:val="48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position w:val="1"/>
          <w:sz w:val="48"/>
          <w:szCs w:val="48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position w:val="1"/>
          <w:sz w:val="48"/>
          <w:szCs w:val="48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1"/>
          <w:sz w:val="48"/>
          <w:szCs w:val="48"/>
        </w:rPr>
        <w:t>3071</w:t>
      </w:r>
      <w:r>
        <w:rPr>
          <w:rFonts w:cs="Segoe UI Historic" w:hAnsi="Segoe UI Historic" w:eastAsia="Segoe UI Historic" w:ascii="Segoe UI Historic"/>
          <w:spacing w:val="0"/>
          <w:w w:val="100"/>
          <w:position w:val="0"/>
          <w:sz w:val="48"/>
          <w:szCs w:val="48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Calibri Light" w:hAnsi="Calibri Light" w:eastAsia="Calibri Light" w:ascii="Calibri Light"/>
          <w:sz w:val="32"/>
          <w:szCs w:val="32"/>
        </w:rPr>
        <w:jc w:val="center"/>
        <w:ind w:left="3745" w:right="3767"/>
      </w:pPr>
      <w:r>
        <w:rPr>
          <w:rFonts w:cs="Calibri Light" w:hAnsi="Calibri Light" w:eastAsia="Calibri Light" w:ascii="Calibri Light"/>
          <w:color w:val="2E5395"/>
          <w:spacing w:val="0"/>
          <w:w w:val="99"/>
          <w:sz w:val="32"/>
          <w:szCs w:val="32"/>
        </w:rPr>
        <w:t>C</w:t>
      </w:r>
      <w:r>
        <w:rPr>
          <w:rFonts w:cs="Calibri Light" w:hAnsi="Calibri Light" w:eastAsia="Calibri Light" w:ascii="Calibri Light"/>
          <w:color w:val="2E5395"/>
          <w:spacing w:val="-1"/>
          <w:w w:val="99"/>
          <w:sz w:val="32"/>
          <w:szCs w:val="32"/>
        </w:rPr>
        <w:t>o</w:t>
      </w:r>
      <w:r>
        <w:rPr>
          <w:rFonts w:cs="Calibri Light" w:hAnsi="Calibri Light" w:eastAsia="Calibri Light" w:ascii="Calibri Light"/>
          <w:color w:val="2E5395"/>
          <w:spacing w:val="0"/>
          <w:w w:val="99"/>
          <w:sz w:val="32"/>
          <w:szCs w:val="32"/>
        </w:rPr>
        <w:t>nte</w:t>
      </w:r>
      <w:r>
        <w:rPr>
          <w:rFonts w:cs="Calibri Light" w:hAnsi="Calibri Light" w:eastAsia="Calibri Light" w:ascii="Calibri Light"/>
          <w:color w:val="2E5395"/>
          <w:spacing w:val="3"/>
          <w:w w:val="99"/>
          <w:sz w:val="32"/>
          <w:szCs w:val="32"/>
        </w:rPr>
        <w:t>n</w:t>
      </w:r>
      <w:r>
        <w:rPr>
          <w:rFonts w:cs="Calibri Light" w:hAnsi="Calibri Light" w:eastAsia="Calibri Light" w:ascii="Calibri Light"/>
          <w:color w:val="2E5395"/>
          <w:spacing w:val="0"/>
          <w:w w:val="99"/>
          <w:sz w:val="32"/>
          <w:szCs w:val="32"/>
        </w:rPr>
        <w:t>i</w:t>
      </w:r>
      <w:r>
        <w:rPr>
          <w:rFonts w:cs="Calibri Light" w:hAnsi="Calibri Light" w:eastAsia="Calibri Light" w:ascii="Calibri Light"/>
          <w:color w:val="2E5395"/>
          <w:spacing w:val="-1"/>
          <w:w w:val="99"/>
          <w:sz w:val="32"/>
          <w:szCs w:val="32"/>
        </w:rPr>
        <w:t>d</w:t>
      </w:r>
      <w:r>
        <w:rPr>
          <w:rFonts w:cs="Calibri Light" w:hAnsi="Calibri Light" w:eastAsia="Calibri Light" w:ascii="Calibri Light"/>
          <w:color w:val="2E5395"/>
          <w:spacing w:val="1"/>
          <w:w w:val="99"/>
          <w:sz w:val="32"/>
          <w:szCs w:val="32"/>
        </w:rPr>
        <w:t>o</w:t>
      </w:r>
      <w:r>
        <w:rPr>
          <w:rFonts w:cs="Calibri Light" w:hAnsi="Calibri Light" w:eastAsia="Calibri Light" w:ascii="Calibri Light"/>
          <w:color w:val="2E5395"/>
          <w:spacing w:val="0"/>
          <w:w w:val="99"/>
          <w:sz w:val="32"/>
          <w:szCs w:val="32"/>
        </w:rPr>
        <w:t>s</w:t>
      </w:r>
      <w:r>
        <w:rPr>
          <w:rFonts w:cs="Calibri Light" w:hAnsi="Calibri Light" w:eastAsia="Calibri Light" w:ascii="Calibri Light"/>
          <w:color w:val="000000"/>
          <w:spacing w:val="0"/>
          <w:w w:val="100"/>
          <w:sz w:val="32"/>
          <w:szCs w:val="3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32"/>
        <w:ind w:left="323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   </w:t>
      </w:r>
      <w:r>
        <w:rPr>
          <w:rFonts w:cs="Segoe UI Historic" w:hAnsi="Segoe UI Historic" w:eastAsia="Segoe UI Historic" w:ascii="Segoe UI Historic"/>
          <w:spacing w:val="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efin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</w:t>
      </w:r>
      <w:r>
        <w:rPr>
          <w:rFonts w:cs="Segoe UI Historic" w:hAnsi="Segoe UI Historic" w:eastAsia="Segoe UI Historic" w:ascii="Segoe UI Historic"/>
          <w:spacing w:val="-2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</w:t>
      </w:r>
      <w:r>
        <w:rPr>
          <w:rFonts w:cs="Segoe UI Historic" w:hAnsi="Segoe UI Historic" w:eastAsia="Segoe UI Historic" w:ascii="Segoe UI Historic"/>
          <w:spacing w:val="-1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4</w:t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541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    </w:t>
      </w:r>
      <w:r>
        <w:rPr>
          <w:rFonts w:cs="Segoe UI Historic" w:hAnsi="Segoe UI Historic" w:eastAsia="Segoe UI Historic" w:ascii="Segoe UI Historic"/>
          <w:spacing w:val="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Car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1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4</w:t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323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   </w:t>
      </w:r>
      <w:r>
        <w:rPr>
          <w:rFonts w:cs="Segoe UI Historic" w:hAnsi="Segoe UI Historic" w:eastAsia="Segoe UI Historic" w:ascii="Segoe UI Historic"/>
          <w:spacing w:val="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Vectores</w:t>
      </w:r>
      <w:r>
        <w:rPr>
          <w:rFonts w:cs="Segoe UI Historic" w:hAnsi="Segoe UI Historic" w:eastAsia="Segoe UI Historic" w:ascii="Segoe UI Historic"/>
          <w:spacing w:val="-3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</w:t>
      </w:r>
      <w:r>
        <w:rPr>
          <w:rFonts w:cs="Segoe UI Historic" w:hAnsi="Segoe UI Historic" w:eastAsia="Segoe UI Historic" w:ascii="Segoe UI Historic"/>
          <w:spacing w:val="-1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541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    </w:t>
      </w:r>
      <w:r>
        <w:rPr>
          <w:rFonts w:cs="Segoe UI Historic" w:hAnsi="Segoe UI Historic" w:eastAsia="Segoe UI Historic" w:ascii="Segoe UI Historic"/>
          <w:spacing w:val="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ens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-4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6</w:t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541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    </w:t>
      </w:r>
      <w:r>
        <w:rPr>
          <w:rFonts w:cs="Segoe UI Historic" w:hAnsi="Segoe UI Historic" w:eastAsia="Segoe UI Historic" w:ascii="Segoe UI Historic"/>
          <w:spacing w:val="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ios</w:t>
      </w:r>
      <w:r>
        <w:rPr>
          <w:rFonts w:cs="Segoe UI Historic" w:hAnsi="Segoe UI Historic" w:eastAsia="Segoe UI Historic" w:ascii="Segoe UI Historic"/>
          <w:spacing w:val="-3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</w:t>
      </w:r>
      <w:r>
        <w:rPr>
          <w:rFonts w:cs="Segoe UI Historic" w:hAnsi="Segoe UI Historic" w:eastAsia="Segoe UI Historic" w:ascii="Segoe UI Historic"/>
          <w:spacing w:val="-1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7</w:t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541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    </w:t>
      </w:r>
      <w:r>
        <w:rPr>
          <w:rFonts w:cs="Segoe UI Historic" w:hAnsi="Segoe UI Historic" w:eastAsia="Segoe UI Historic" w:ascii="Segoe UI Historic"/>
          <w:spacing w:val="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-3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</w:t>
      </w:r>
      <w:r>
        <w:rPr>
          <w:rFonts w:cs="Segoe UI Historic" w:hAnsi="Segoe UI Historic" w:eastAsia="Segoe UI Historic" w:ascii="Segoe UI Historic"/>
          <w:spacing w:val="-1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8</w:t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541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    </w:t>
      </w:r>
      <w:r>
        <w:rPr>
          <w:rFonts w:cs="Segoe UI Historic" w:hAnsi="Segoe UI Historic" w:eastAsia="Segoe UI Historic" w:ascii="Segoe UI Historic"/>
          <w:spacing w:val="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onam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uario</w:t>
      </w:r>
      <w:r>
        <w:rPr>
          <w:rFonts w:cs="Segoe UI Historic" w:hAnsi="Segoe UI Historic" w:eastAsia="Segoe UI Historic" w:ascii="Segoe UI Historic"/>
          <w:spacing w:val="-4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9</w:t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541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    </w:t>
      </w:r>
      <w:r>
        <w:rPr>
          <w:rFonts w:cs="Segoe UI Historic" w:hAnsi="Segoe UI Historic" w:eastAsia="Segoe UI Historic" w:ascii="Segoe UI Historic"/>
          <w:spacing w:val="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1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</w:t>
      </w:r>
      <w:r>
        <w:rPr>
          <w:rFonts w:cs="Segoe UI Historic" w:hAnsi="Segoe UI Historic" w:eastAsia="Segoe UI Historic" w:ascii="Segoe UI Historic"/>
          <w:spacing w:val="-1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9</w:t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541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6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    </w:t>
      </w:r>
      <w:r>
        <w:rPr>
          <w:rFonts w:cs="Segoe UI Historic" w:hAnsi="Segoe UI Historic" w:eastAsia="Segoe UI Historic" w:ascii="Segoe UI Historic"/>
          <w:spacing w:val="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</w:t>
      </w:r>
      <w:r>
        <w:rPr>
          <w:rFonts w:cs="Segoe UI Historic" w:hAnsi="Segoe UI Historic" w:eastAsia="Segoe UI Historic" w:ascii="Segoe UI Historic"/>
          <w:spacing w:val="-4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541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    </w:t>
      </w:r>
      <w:r>
        <w:rPr>
          <w:rFonts w:cs="Segoe UI Historic" w:hAnsi="Segoe UI Historic" w:eastAsia="Segoe UI Historic" w:ascii="Segoe UI Historic"/>
          <w:spacing w:val="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</w:t>
      </w:r>
      <w:r>
        <w:rPr>
          <w:rFonts w:cs="Segoe UI Historic" w:hAnsi="Segoe UI Historic" w:eastAsia="Segoe UI Historic" w:ascii="Segoe UI Historic"/>
          <w:spacing w:val="-4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13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541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8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    </w:t>
      </w:r>
      <w:r>
        <w:rPr>
          <w:rFonts w:cs="Segoe UI Historic" w:hAnsi="Segoe UI Historic" w:eastAsia="Segoe UI Historic" w:ascii="Segoe UI Historic"/>
          <w:spacing w:val="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-3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................................</w:t>
      </w:r>
      <w:r>
        <w:rPr>
          <w:rFonts w:cs="Segoe UI Historic" w:hAnsi="Segoe UI Historic" w:eastAsia="Segoe UI Historic" w:ascii="Segoe UI Historic"/>
          <w:spacing w:val="-3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17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541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    </w:t>
      </w:r>
      <w:r>
        <w:rPr>
          <w:rFonts w:cs="Segoe UI Historic" w:hAnsi="Segoe UI Historic" w:eastAsia="Segoe UI Historic" w:ascii="Segoe UI Historic"/>
          <w:spacing w:val="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usuario</w:t>
      </w:r>
      <w:r>
        <w:rPr>
          <w:rFonts w:cs="Segoe UI Historic" w:hAnsi="Segoe UI Historic" w:eastAsia="Segoe UI Historic" w:ascii="Segoe UI Historic"/>
          <w:spacing w:val="-3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</w:t>
      </w:r>
      <w:r>
        <w:rPr>
          <w:rFonts w:cs="Segoe UI Historic" w:hAnsi="Segoe UI Historic" w:eastAsia="Segoe UI Historic" w:ascii="Segoe UI Historic"/>
          <w:spacing w:val="-4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19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541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  </w:t>
      </w:r>
      <w:r>
        <w:rPr>
          <w:rFonts w:cs="Segoe UI Historic" w:hAnsi="Segoe UI Historic" w:eastAsia="Segoe UI Historic" w:ascii="Segoe UI Historic"/>
          <w:spacing w:val="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Rand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1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................................</w:t>
      </w:r>
      <w:r>
        <w:rPr>
          <w:rFonts w:cs="Segoe UI Historic" w:hAnsi="Segoe UI Historic" w:eastAsia="Segoe UI Historic" w:ascii="Segoe UI Historic"/>
          <w:spacing w:val="-3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541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  </w:t>
      </w:r>
      <w:r>
        <w:rPr>
          <w:rFonts w:cs="Segoe UI Historic" w:hAnsi="Segoe UI Historic" w:eastAsia="Segoe UI Historic" w:ascii="Segoe UI Historic"/>
          <w:spacing w:val="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ios</w:t>
      </w:r>
      <w:r>
        <w:rPr>
          <w:rFonts w:cs="Segoe UI Historic" w:hAnsi="Segoe UI Historic" w:eastAsia="Segoe UI Historic" w:ascii="Segoe UI Historic"/>
          <w:spacing w:val="-3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</w:t>
      </w:r>
      <w:r>
        <w:rPr>
          <w:rFonts w:cs="Segoe UI Historic" w:hAnsi="Segoe UI Historic" w:eastAsia="Segoe UI Historic" w:ascii="Segoe UI Historic"/>
          <w:spacing w:val="-4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541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  </w:t>
      </w:r>
      <w:r>
        <w:rPr>
          <w:rFonts w:cs="Segoe UI Historic" w:hAnsi="Segoe UI Historic" w:eastAsia="Segoe UI Historic" w:ascii="Segoe UI Historic"/>
          <w:spacing w:val="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-3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................................</w:t>
      </w:r>
      <w:r>
        <w:rPr>
          <w:rFonts w:cs="Segoe UI Historic" w:hAnsi="Segoe UI Historic" w:eastAsia="Segoe UI Historic" w:ascii="Segoe UI Historic"/>
          <w:spacing w:val="-3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26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541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  </w:t>
      </w:r>
      <w:r>
        <w:rPr>
          <w:rFonts w:cs="Segoe UI Historic" w:hAnsi="Segoe UI Historic" w:eastAsia="Segoe UI Historic" w:ascii="Segoe UI Historic"/>
          <w:spacing w:val="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-2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</w:t>
      </w:r>
      <w:r>
        <w:rPr>
          <w:rFonts w:cs="Segoe UI Historic" w:hAnsi="Segoe UI Historic" w:eastAsia="Segoe UI Historic" w:ascii="Segoe UI Historic"/>
          <w:spacing w:val="-4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27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323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.3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   </w:t>
      </w:r>
      <w:r>
        <w:rPr>
          <w:rFonts w:cs="Segoe UI Historic" w:hAnsi="Segoe UI Historic" w:eastAsia="Segoe UI Historic" w:ascii="Segoe UI Historic"/>
          <w:spacing w:val="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</w:t>
      </w:r>
      <w:r>
        <w:rPr>
          <w:rFonts w:cs="Segoe UI Historic" w:hAnsi="Segoe UI Historic" w:eastAsia="Segoe UI Historic" w:ascii="Segoe UI Historic"/>
          <w:spacing w:val="-4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66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541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    </w:t>
      </w:r>
      <w:r>
        <w:rPr>
          <w:rFonts w:cs="Segoe UI Historic" w:hAnsi="Segoe UI Historic" w:eastAsia="Segoe UI Historic" w:ascii="Segoe UI Historic"/>
          <w:spacing w:val="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ens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</w:t>
      </w:r>
      <w:r>
        <w:rPr>
          <w:rFonts w:cs="Segoe UI Historic" w:hAnsi="Segoe UI Historic" w:eastAsia="Segoe UI Historic" w:ascii="Segoe UI Historic"/>
          <w:spacing w:val="-4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66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541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    </w:t>
      </w:r>
      <w:r>
        <w:rPr>
          <w:rFonts w:cs="Segoe UI Historic" w:hAnsi="Segoe UI Historic" w:eastAsia="Segoe UI Historic" w:ascii="Segoe UI Historic"/>
          <w:spacing w:val="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ios</w:t>
      </w:r>
      <w:r>
        <w:rPr>
          <w:rFonts w:cs="Segoe UI Historic" w:hAnsi="Segoe UI Historic" w:eastAsia="Segoe UI Historic" w:ascii="Segoe UI Historic"/>
          <w:spacing w:val="-3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</w:t>
      </w:r>
      <w:r>
        <w:rPr>
          <w:rFonts w:cs="Segoe UI Historic" w:hAnsi="Segoe UI Historic" w:eastAsia="Segoe UI Historic" w:ascii="Segoe UI Historic"/>
          <w:spacing w:val="-4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68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541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    </w:t>
      </w:r>
      <w:r>
        <w:rPr>
          <w:rFonts w:cs="Segoe UI Historic" w:hAnsi="Segoe UI Historic" w:eastAsia="Segoe UI Historic" w:ascii="Segoe UI Historic"/>
          <w:spacing w:val="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-3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................................</w:t>
      </w:r>
      <w:r>
        <w:rPr>
          <w:rFonts w:cs="Segoe UI Historic" w:hAnsi="Segoe UI Historic" w:eastAsia="Segoe UI Historic" w:ascii="Segoe UI Historic"/>
          <w:spacing w:val="-3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69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541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    </w:t>
      </w:r>
      <w:r>
        <w:rPr>
          <w:rFonts w:cs="Segoe UI Historic" w:hAnsi="Segoe UI Historic" w:eastAsia="Segoe UI Historic" w:ascii="Segoe UI Historic"/>
          <w:spacing w:val="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onam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suario</w:t>
      </w:r>
      <w:r>
        <w:rPr>
          <w:rFonts w:cs="Segoe UI Historic" w:hAnsi="Segoe UI Historic" w:eastAsia="Segoe UI Historic" w:ascii="Segoe UI Historic"/>
          <w:spacing w:val="-3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</w:t>
      </w:r>
      <w:r>
        <w:rPr>
          <w:rFonts w:cs="Segoe UI Historic" w:hAnsi="Segoe UI Historic" w:eastAsia="Segoe UI Historic" w:ascii="Segoe UI Historic"/>
          <w:spacing w:val="-4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70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541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    </w:t>
      </w:r>
      <w:r>
        <w:rPr>
          <w:rFonts w:cs="Segoe UI Historic" w:hAnsi="Segoe UI Historic" w:eastAsia="Segoe UI Historic" w:ascii="Segoe UI Historic"/>
          <w:spacing w:val="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iz</w:t>
      </w:r>
      <w:r>
        <w:rPr>
          <w:rFonts w:cs="Segoe UI Historic" w:hAnsi="Segoe UI Historic" w:eastAsia="Segoe UI Historic" w:ascii="Segoe UI Historic"/>
          <w:spacing w:val="-2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</w:t>
      </w:r>
      <w:r>
        <w:rPr>
          <w:rFonts w:cs="Segoe UI Historic" w:hAnsi="Segoe UI Historic" w:eastAsia="Segoe UI Historic" w:ascii="Segoe UI Historic"/>
          <w:spacing w:val="-4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71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541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6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    </w:t>
      </w:r>
      <w:r>
        <w:rPr>
          <w:rFonts w:cs="Segoe UI Historic" w:hAnsi="Segoe UI Historic" w:eastAsia="Segoe UI Historic" w:ascii="Segoe UI Historic"/>
          <w:spacing w:val="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</w:t>
      </w:r>
      <w:r>
        <w:rPr>
          <w:rFonts w:cs="Segoe UI Historic" w:hAnsi="Segoe UI Historic" w:eastAsia="Segoe UI Historic" w:ascii="Segoe UI Historic"/>
          <w:spacing w:val="-4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73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541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    </w:t>
      </w:r>
      <w:r>
        <w:rPr>
          <w:rFonts w:cs="Segoe UI Historic" w:hAnsi="Segoe UI Historic" w:eastAsia="Segoe UI Historic" w:ascii="Segoe UI Historic"/>
          <w:spacing w:val="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3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</w:t>
      </w:r>
      <w:r>
        <w:rPr>
          <w:rFonts w:cs="Segoe UI Historic" w:hAnsi="Segoe UI Historic" w:eastAsia="Segoe UI Historic" w:ascii="Segoe UI Historic"/>
          <w:spacing w:val="-4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80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541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8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    </w:t>
      </w:r>
      <w:r>
        <w:rPr>
          <w:rFonts w:cs="Segoe UI Historic" w:hAnsi="Segoe UI Historic" w:eastAsia="Segoe UI Historic" w:ascii="Segoe UI Historic"/>
          <w:spacing w:val="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1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-3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83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541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    </w:t>
      </w:r>
      <w:r>
        <w:rPr>
          <w:rFonts w:cs="Segoe UI Historic" w:hAnsi="Segoe UI Historic" w:eastAsia="Segoe UI Historic" w:ascii="Segoe UI Historic"/>
          <w:spacing w:val="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usuario</w:t>
      </w:r>
      <w:r>
        <w:rPr>
          <w:rFonts w:cs="Segoe UI Historic" w:hAnsi="Segoe UI Historic" w:eastAsia="Segoe UI Historic" w:ascii="Segoe UI Historic"/>
          <w:spacing w:val="-3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</w:t>
      </w:r>
      <w:r>
        <w:rPr>
          <w:rFonts w:cs="Segoe UI Historic" w:hAnsi="Segoe UI Historic" w:eastAsia="Segoe UI Historic" w:ascii="Segoe UI Historic"/>
          <w:spacing w:val="-4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87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541"/>
        <w:sectPr>
          <w:pgMar w:header="750" w:footer="1017" w:top="1280" w:bottom="280" w:left="1600" w:right="1580"/>
          <w:pgSz w:w="12240" w:h="15840"/>
        </w:sectPr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  </w:t>
      </w:r>
      <w:r>
        <w:rPr>
          <w:rFonts w:cs="Segoe UI Historic" w:hAnsi="Segoe UI Historic" w:eastAsia="Segoe UI Historic" w:ascii="Segoe UI Historic"/>
          <w:spacing w:val="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Rand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1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................................</w:t>
      </w:r>
      <w:r>
        <w:rPr>
          <w:rFonts w:cs="Segoe UI Historic" w:hAnsi="Segoe UI Historic" w:eastAsia="Segoe UI Historic" w:ascii="Segoe UI Historic"/>
          <w:spacing w:val="-3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90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40"/>
          <w:szCs w:val="40"/>
        </w:rPr>
        <w:jc w:val="right"/>
        <w:spacing w:lineRule="exact" w:line="480"/>
        <w:ind w:right="119"/>
      </w:pPr>
      <w:r>
        <w:rPr>
          <w:rFonts w:cs="Segoe UI Historic" w:hAnsi="Segoe UI Historic" w:eastAsia="Segoe UI Historic" w:ascii="Segoe UI Historic"/>
          <w:color w:val="CC99FF"/>
          <w:spacing w:val="-3"/>
          <w:w w:val="100"/>
          <w:sz w:val="40"/>
          <w:szCs w:val="40"/>
        </w:rPr>
        <w:t>C</w:t>
      </w:r>
      <w:r>
        <w:rPr>
          <w:rFonts w:cs="Segoe UI Historic" w:hAnsi="Segoe UI Historic" w:eastAsia="Segoe UI Historic" w:ascii="Segoe UI Historic"/>
          <w:color w:val="CC99FF"/>
          <w:spacing w:val="-5"/>
          <w:w w:val="100"/>
          <w:sz w:val="40"/>
          <w:szCs w:val="40"/>
        </w:rPr>
        <w:t>a</w:t>
      </w:r>
      <w:r>
        <w:rPr>
          <w:rFonts w:cs="Segoe UI Historic" w:hAnsi="Segoe UI Historic" w:eastAsia="Segoe UI Historic" w:ascii="Segoe UI Historic"/>
          <w:color w:val="CC99FF"/>
          <w:spacing w:val="-5"/>
          <w:w w:val="100"/>
          <w:sz w:val="40"/>
          <w:szCs w:val="40"/>
        </w:rPr>
        <w:t>p</w:t>
      </w:r>
      <w:r>
        <w:rPr>
          <w:rFonts w:cs="Segoe UI Historic" w:hAnsi="Segoe UI Historic" w:eastAsia="Segoe UI Historic" w:ascii="Segoe UI Historic"/>
          <w:color w:val="CC99FF"/>
          <w:spacing w:val="0"/>
          <w:w w:val="100"/>
          <w:sz w:val="40"/>
          <w:szCs w:val="40"/>
        </w:rPr>
        <w:t>í</w:t>
      </w:r>
      <w:r>
        <w:rPr>
          <w:rFonts w:cs="Segoe UI Historic" w:hAnsi="Segoe UI Historic" w:eastAsia="Segoe UI Historic" w:ascii="Segoe UI Historic"/>
          <w:color w:val="CC99FF"/>
          <w:spacing w:val="-5"/>
          <w:w w:val="100"/>
          <w:sz w:val="40"/>
          <w:szCs w:val="40"/>
        </w:rPr>
        <w:t>t</w:t>
      </w:r>
      <w:r>
        <w:rPr>
          <w:rFonts w:cs="Segoe UI Historic" w:hAnsi="Segoe UI Historic" w:eastAsia="Segoe UI Historic" w:ascii="Segoe UI Historic"/>
          <w:color w:val="CC99FF"/>
          <w:spacing w:val="-4"/>
          <w:w w:val="100"/>
          <w:sz w:val="40"/>
          <w:szCs w:val="40"/>
        </w:rPr>
        <w:t>u</w:t>
      </w:r>
      <w:r>
        <w:rPr>
          <w:rFonts w:cs="Segoe UI Historic" w:hAnsi="Segoe UI Historic" w:eastAsia="Segoe UI Historic" w:ascii="Segoe UI Historic"/>
          <w:color w:val="CC99FF"/>
          <w:spacing w:val="0"/>
          <w:w w:val="100"/>
          <w:sz w:val="40"/>
          <w:szCs w:val="40"/>
        </w:rPr>
        <w:t>lo</w:t>
      </w:r>
      <w:r>
        <w:rPr>
          <w:rFonts w:cs="Segoe UI Historic" w:hAnsi="Segoe UI Historic" w:eastAsia="Segoe UI Historic" w:ascii="Segoe UI Historic"/>
          <w:color w:val="CC99FF"/>
          <w:spacing w:val="-9"/>
          <w:w w:val="100"/>
          <w:sz w:val="40"/>
          <w:szCs w:val="40"/>
        </w:rPr>
        <w:t> </w:t>
      </w:r>
      <w:r>
        <w:rPr>
          <w:rFonts w:cs="Segoe UI Historic" w:hAnsi="Segoe UI Historic" w:eastAsia="Segoe UI Historic" w:ascii="Segoe UI Historic"/>
          <w:color w:val="CC99FF"/>
          <w:spacing w:val="0"/>
          <w:w w:val="100"/>
          <w:sz w:val="40"/>
          <w:szCs w:val="40"/>
        </w:rPr>
        <w:t>I</w:t>
      </w:r>
      <w:r>
        <w:rPr>
          <w:rFonts w:cs="Segoe UI Historic" w:hAnsi="Segoe UI Historic" w:eastAsia="Segoe UI Historic" w:ascii="Segoe UI Historic"/>
          <w:color w:val="CC99FF"/>
          <w:spacing w:val="-7"/>
          <w:w w:val="100"/>
          <w:sz w:val="40"/>
          <w:szCs w:val="40"/>
        </w:rPr>
        <w:t>V</w:t>
      </w:r>
      <w:r>
        <w:rPr>
          <w:rFonts w:cs="Segoe UI Historic" w:hAnsi="Segoe UI Historic" w:eastAsia="Segoe UI Historic" w:ascii="Segoe UI Historic"/>
          <w:color w:val="CC99FF"/>
          <w:spacing w:val="0"/>
          <w:w w:val="100"/>
          <w:sz w:val="40"/>
          <w:szCs w:val="40"/>
        </w:rPr>
        <w:t>.</w:t>
      </w:r>
      <w:r>
        <w:rPr>
          <w:rFonts w:cs="Segoe UI Historic" w:hAnsi="Segoe UI Historic" w:eastAsia="Segoe UI Historic" w:ascii="Segoe UI Historic"/>
          <w:color w:val="000000"/>
          <w:spacing w:val="0"/>
          <w:w w:val="100"/>
          <w:sz w:val="40"/>
          <w:szCs w:val="40"/>
        </w:rPr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40"/>
          <w:szCs w:val="40"/>
        </w:rPr>
        <w:jc w:val="right"/>
        <w:spacing w:lineRule="exact" w:line="500"/>
        <w:ind w:right="119"/>
      </w:pPr>
      <w:r>
        <w:pict>
          <v:group style="position:absolute;margin-left:84.7833pt;margin-top:49.5416pt;width:438.841pt;height:0.641355pt;mso-position-horizontal-relative:page;mso-position-vertical-relative:paragraph;z-index:-4608" coordorigin="1696,991" coordsize="8777,13">
            <v:group style="position:absolute;left:1702;top:997;width:2371;height:0" coordorigin="1702,997" coordsize="2371,0">
              <v:shape style="position:absolute;left:1702;top:997;width:2371;height:0" coordorigin="1702,997" coordsize="2371,0" path="m1702,997l4073,997e" filled="f" stroked="t" strokeweight="0.641355pt" strokecolor="#F3AF83">
                <v:path arrowok="t"/>
              </v:shape>
              <v:group style="position:absolute;left:4075;top:997;width:5568;height:0" coordorigin="4075,997" coordsize="5568,0">
                <v:shape style="position:absolute;left:4075;top:997;width:5568;height:0" coordorigin="4075,997" coordsize="5568,0" path="m4075,997l9643,997e" filled="f" stroked="t" strokeweight="0.641355pt" strokecolor="#F3AF83">
                  <v:path arrowok="t"/>
                </v:shape>
                <v:group style="position:absolute;left:9645;top:997;width:821;height:0" coordorigin="9645,997" coordsize="821,0">
                  <v:shape style="position:absolute;left:9645;top:997;width:821;height:0" coordorigin="9645,997" coordsize="821,0" path="m9645,997l10466,997e" filled="f" stroked="t" strokeweight="0.641355pt" strokecolor="#F3AF83">
                    <v:path arrowok="t"/>
                  </v:shape>
                </v:group>
              </v:group>
            </v:group>
            <w10:wrap type="none"/>
          </v:group>
        </w:pict>
      </w:r>
      <w:r>
        <w:rPr>
          <w:rFonts w:cs="Segoe UI Historic" w:hAnsi="Segoe UI Historic" w:eastAsia="Segoe UI Historic" w:ascii="Segoe UI Historic"/>
          <w:color w:val="CC99FF"/>
          <w:spacing w:val="-4"/>
          <w:w w:val="100"/>
          <w:position w:val="-3"/>
          <w:sz w:val="40"/>
          <w:szCs w:val="40"/>
        </w:rPr>
        <w:t>A</w:t>
      </w:r>
      <w:r>
        <w:rPr>
          <w:rFonts w:cs="Segoe UI Historic" w:hAnsi="Segoe UI Historic" w:eastAsia="Segoe UI Historic" w:ascii="Segoe UI Historic"/>
          <w:color w:val="CC99FF"/>
          <w:spacing w:val="-3"/>
          <w:w w:val="100"/>
          <w:position w:val="-3"/>
          <w:sz w:val="40"/>
          <w:szCs w:val="40"/>
        </w:rPr>
        <w:t>r</w:t>
      </w:r>
      <w:r>
        <w:rPr>
          <w:rFonts w:cs="Segoe UI Historic" w:hAnsi="Segoe UI Historic" w:eastAsia="Segoe UI Historic" w:ascii="Segoe UI Historic"/>
          <w:color w:val="CC99FF"/>
          <w:spacing w:val="-3"/>
          <w:w w:val="100"/>
          <w:position w:val="-3"/>
          <w:sz w:val="40"/>
          <w:szCs w:val="40"/>
        </w:rPr>
        <w:t>r</w:t>
      </w:r>
      <w:r>
        <w:rPr>
          <w:rFonts w:cs="Segoe UI Historic" w:hAnsi="Segoe UI Historic" w:eastAsia="Segoe UI Historic" w:ascii="Segoe UI Historic"/>
          <w:color w:val="CC99FF"/>
          <w:spacing w:val="-6"/>
          <w:w w:val="100"/>
          <w:position w:val="-3"/>
          <w:sz w:val="40"/>
          <w:szCs w:val="40"/>
        </w:rPr>
        <w:t>e</w:t>
      </w:r>
      <w:r>
        <w:rPr>
          <w:rFonts w:cs="Segoe UI Historic" w:hAnsi="Segoe UI Historic" w:eastAsia="Segoe UI Historic" w:ascii="Segoe UI Historic"/>
          <w:color w:val="CC99FF"/>
          <w:spacing w:val="-3"/>
          <w:w w:val="100"/>
          <w:position w:val="-3"/>
          <w:sz w:val="40"/>
          <w:szCs w:val="40"/>
        </w:rPr>
        <w:t>g</w:t>
      </w:r>
      <w:r>
        <w:rPr>
          <w:rFonts w:cs="Segoe UI Historic" w:hAnsi="Segoe UI Historic" w:eastAsia="Segoe UI Historic" w:ascii="Segoe UI Historic"/>
          <w:color w:val="CC99FF"/>
          <w:spacing w:val="0"/>
          <w:w w:val="100"/>
          <w:position w:val="-3"/>
          <w:sz w:val="40"/>
          <w:szCs w:val="40"/>
        </w:rPr>
        <w:t>l</w:t>
      </w:r>
      <w:r>
        <w:rPr>
          <w:rFonts w:cs="Segoe UI Historic" w:hAnsi="Segoe UI Historic" w:eastAsia="Segoe UI Historic" w:ascii="Segoe UI Historic"/>
          <w:color w:val="CC99FF"/>
          <w:spacing w:val="-8"/>
          <w:w w:val="100"/>
          <w:position w:val="-3"/>
          <w:sz w:val="40"/>
          <w:szCs w:val="40"/>
        </w:rPr>
        <w:t>o</w:t>
      </w:r>
      <w:r>
        <w:rPr>
          <w:rFonts w:cs="Segoe UI Historic" w:hAnsi="Segoe UI Historic" w:eastAsia="Segoe UI Historic" w:ascii="Segoe UI Historic"/>
          <w:color w:val="CC99FF"/>
          <w:spacing w:val="0"/>
          <w:w w:val="100"/>
          <w:position w:val="-3"/>
          <w:sz w:val="40"/>
          <w:szCs w:val="40"/>
        </w:rPr>
        <w:t>s</w:t>
      </w:r>
      <w:r>
        <w:rPr>
          <w:rFonts w:cs="Segoe UI Historic" w:hAnsi="Segoe UI Historic" w:eastAsia="Segoe UI Historic" w:ascii="Segoe UI Historic"/>
          <w:color w:val="CC99FF"/>
          <w:spacing w:val="-6"/>
          <w:w w:val="100"/>
          <w:position w:val="-3"/>
          <w:sz w:val="40"/>
          <w:szCs w:val="40"/>
        </w:rPr>
        <w:t> </w:t>
      </w:r>
      <w:r>
        <w:rPr>
          <w:rFonts w:cs="Segoe UI Historic" w:hAnsi="Segoe UI Historic" w:eastAsia="Segoe UI Historic" w:ascii="Segoe UI Historic"/>
          <w:color w:val="CC99FF"/>
          <w:spacing w:val="-4"/>
          <w:w w:val="100"/>
          <w:position w:val="-3"/>
          <w:sz w:val="40"/>
          <w:szCs w:val="40"/>
        </w:rPr>
        <w:t>u</w:t>
      </w:r>
      <w:r>
        <w:rPr>
          <w:rFonts w:cs="Segoe UI Historic" w:hAnsi="Segoe UI Historic" w:eastAsia="Segoe UI Historic" w:ascii="Segoe UI Historic"/>
          <w:color w:val="CC99FF"/>
          <w:spacing w:val="-4"/>
          <w:w w:val="100"/>
          <w:position w:val="-3"/>
          <w:sz w:val="40"/>
          <w:szCs w:val="40"/>
        </w:rPr>
        <w:t>n</w:t>
      </w:r>
      <w:r>
        <w:rPr>
          <w:rFonts w:cs="Segoe UI Historic" w:hAnsi="Segoe UI Historic" w:eastAsia="Segoe UI Historic" w:ascii="Segoe UI Historic"/>
          <w:color w:val="CC99FF"/>
          <w:spacing w:val="-3"/>
          <w:w w:val="100"/>
          <w:position w:val="-3"/>
          <w:sz w:val="40"/>
          <w:szCs w:val="40"/>
        </w:rPr>
        <w:t>i</w:t>
      </w:r>
      <w:r>
        <w:rPr>
          <w:rFonts w:cs="Segoe UI Historic" w:hAnsi="Segoe UI Historic" w:eastAsia="Segoe UI Historic" w:ascii="Segoe UI Historic"/>
          <w:color w:val="CC99FF"/>
          <w:spacing w:val="-6"/>
          <w:w w:val="100"/>
          <w:position w:val="-3"/>
          <w:sz w:val="40"/>
          <w:szCs w:val="40"/>
        </w:rPr>
        <w:t>d</w:t>
      </w:r>
      <w:r>
        <w:rPr>
          <w:rFonts w:cs="Segoe UI Historic" w:hAnsi="Segoe UI Historic" w:eastAsia="Segoe UI Historic" w:ascii="Segoe UI Historic"/>
          <w:color w:val="CC99FF"/>
          <w:spacing w:val="-3"/>
          <w:w w:val="100"/>
          <w:position w:val="-3"/>
          <w:sz w:val="40"/>
          <w:szCs w:val="40"/>
        </w:rPr>
        <w:t>i</w:t>
      </w:r>
      <w:r>
        <w:rPr>
          <w:rFonts w:cs="Segoe UI Historic" w:hAnsi="Segoe UI Historic" w:eastAsia="Segoe UI Historic" w:ascii="Segoe UI Historic"/>
          <w:color w:val="CC99FF"/>
          <w:spacing w:val="-7"/>
          <w:w w:val="100"/>
          <w:position w:val="-3"/>
          <w:sz w:val="40"/>
          <w:szCs w:val="40"/>
        </w:rPr>
        <w:t>m</w:t>
      </w:r>
      <w:r>
        <w:rPr>
          <w:rFonts w:cs="Segoe UI Historic" w:hAnsi="Segoe UI Historic" w:eastAsia="Segoe UI Historic" w:ascii="Segoe UI Historic"/>
          <w:color w:val="CC99FF"/>
          <w:spacing w:val="-3"/>
          <w:w w:val="100"/>
          <w:position w:val="-3"/>
          <w:sz w:val="40"/>
          <w:szCs w:val="40"/>
        </w:rPr>
        <w:t>e</w:t>
      </w:r>
      <w:r>
        <w:rPr>
          <w:rFonts w:cs="Segoe UI Historic" w:hAnsi="Segoe UI Historic" w:eastAsia="Segoe UI Historic" w:ascii="Segoe UI Historic"/>
          <w:color w:val="CC99FF"/>
          <w:spacing w:val="-6"/>
          <w:w w:val="100"/>
          <w:position w:val="-3"/>
          <w:sz w:val="40"/>
          <w:szCs w:val="40"/>
        </w:rPr>
        <w:t>n</w:t>
      </w:r>
      <w:r>
        <w:rPr>
          <w:rFonts w:cs="Segoe UI Historic" w:hAnsi="Segoe UI Historic" w:eastAsia="Segoe UI Historic" w:ascii="Segoe UI Historic"/>
          <w:color w:val="CC99FF"/>
          <w:spacing w:val="-2"/>
          <w:w w:val="100"/>
          <w:position w:val="-3"/>
          <w:sz w:val="40"/>
          <w:szCs w:val="40"/>
        </w:rPr>
        <w:t>s</w:t>
      </w:r>
      <w:r>
        <w:rPr>
          <w:rFonts w:cs="Segoe UI Historic" w:hAnsi="Segoe UI Historic" w:eastAsia="Segoe UI Historic" w:ascii="Segoe UI Historic"/>
          <w:color w:val="CC99FF"/>
          <w:spacing w:val="0"/>
          <w:w w:val="100"/>
          <w:position w:val="-3"/>
          <w:sz w:val="40"/>
          <w:szCs w:val="40"/>
        </w:rPr>
        <w:t>i</w:t>
      </w:r>
      <w:r>
        <w:rPr>
          <w:rFonts w:cs="Segoe UI Historic" w:hAnsi="Segoe UI Historic" w:eastAsia="Segoe UI Historic" w:ascii="Segoe UI Historic"/>
          <w:color w:val="CC99FF"/>
          <w:spacing w:val="-8"/>
          <w:w w:val="100"/>
          <w:position w:val="-3"/>
          <w:sz w:val="40"/>
          <w:szCs w:val="40"/>
        </w:rPr>
        <w:t>o</w:t>
      </w:r>
      <w:r>
        <w:rPr>
          <w:rFonts w:cs="Segoe UI Historic" w:hAnsi="Segoe UI Historic" w:eastAsia="Segoe UI Historic" w:ascii="Segoe UI Historic"/>
          <w:color w:val="CC99FF"/>
          <w:spacing w:val="-4"/>
          <w:w w:val="100"/>
          <w:position w:val="-3"/>
          <w:sz w:val="40"/>
          <w:szCs w:val="40"/>
        </w:rPr>
        <w:t>n</w:t>
      </w:r>
      <w:r>
        <w:rPr>
          <w:rFonts w:cs="Segoe UI Historic" w:hAnsi="Segoe UI Historic" w:eastAsia="Segoe UI Historic" w:ascii="Segoe UI Historic"/>
          <w:color w:val="CC99FF"/>
          <w:spacing w:val="-5"/>
          <w:w w:val="100"/>
          <w:position w:val="-3"/>
          <w:sz w:val="40"/>
          <w:szCs w:val="40"/>
        </w:rPr>
        <w:t>a</w:t>
      </w:r>
      <w:r>
        <w:rPr>
          <w:rFonts w:cs="Segoe UI Historic" w:hAnsi="Segoe UI Historic" w:eastAsia="Segoe UI Historic" w:ascii="Segoe UI Historic"/>
          <w:color w:val="CC99FF"/>
          <w:spacing w:val="0"/>
          <w:w w:val="100"/>
          <w:position w:val="-3"/>
          <w:sz w:val="40"/>
          <w:szCs w:val="40"/>
        </w:rPr>
        <w:t>l</w:t>
      </w:r>
      <w:r>
        <w:rPr>
          <w:rFonts w:cs="Segoe UI Historic" w:hAnsi="Segoe UI Historic" w:eastAsia="Segoe UI Historic" w:ascii="Segoe UI Historic"/>
          <w:color w:val="CC99FF"/>
          <w:spacing w:val="-6"/>
          <w:w w:val="100"/>
          <w:position w:val="-3"/>
          <w:sz w:val="40"/>
          <w:szCs w:val="40"/>
        </w:rPr>
        <w:t>e</w:t>
      </w:r>
      <w:r>
        <w:rPr>
          <w:rFonts w:cs="Segoe UI Historic" w:hAnsi="Segoe UI Historic" w:eastAsia="Segoe UI Historic" w:ascii="Segoe UI Historic"/>
          <w:color w:val="CC99FF"/>
          <w:spacing w:val="0"/>
          <w:w w:val="100"/>
          <w:position w:val="-3"/>
          <w:sz w:val="40"/>
          <w:szCs w:val="40"/>
        </w:rPr>
        <w:t>s</w:t>
      </w:r>
      <w:r>
        <w:rPr>
          <w:rFonts w:cs="Segoe UI Historic" w:hAnsi="Segoe UI Historic" w:eastAsia="Segoe UI Historic" w:ascii="Segoe UI Historic"/>
          <w:color w:val="CC99FF"/>
          <w:spacing w:val="-4"/>
          <w:w w:val="100"/>
          <w:position w:val="-3"/>
          <w:sz w:val="40"/>
          <w:szCs w:val="40"/>
        </w:rPr>
        <w:t> </w:t>
      </w:r>
      <w:r>
        <w:rPr>
          <w:rFonts w:cs="Segoe UI Historic" w:hAnsi="Segoe UI Historic" w:eastAsia="Segoe UI Historic" w:ascii="Segoe UI Historic"/>
          <w:color w:val="CC99FF"/>
          <w:spacing w:val="0"/>
          <w:w w:val="100"/>
          <w:position w:val="-3"/>
          <w:sz w:val="40"/>
          <w:szCs w:val="40"/>
        </w:rPr>
        <w:t>y</w:t>
      </w:r>
      <w:r>
        <w:rPr>
          <w:rFonts w:cs="Segoe UI Historic" w:hAnsi="Segoe UI Historic" w:eastAsia="Segoe UI Historic" w:ascii="Segoe UI Historic"/>
          <w:color w:val="CC99FF"/>
          <w:spacing w:val="-8"/>
          <w:w w:val="100"/>
          <w:position w:val="-3"/>
          <w:sz w:val="40"/>
          <w:szCs w:val="40"/>
        </w:rPr>
        <w:t> </w:t>
      </w:r>
      <w:r>
        <w:rPr>
          <w:rFonts w:cs="Segoe UI Historic" w:hAnsi="Segoe UI Historic" w:eastAsia="Segoe UI Historic" w:ascii="Segoe UI Historic"/>
          <w:color w:val="CC99FF"/>
          <w:spacing w:val="-7"/>
          <w:w w:val="100"/>
          <w:position w:val="-3"/>
          <w:sz w:val="40"/>
          <w:szCs w:val="40"/>
        </w:rPr>
        <w:t>m</w:t>
      </w:r>
      <w:r>
        <w:rPr>
          <w:rFonts w:cs="Segoe UI Historic" w:hAnsi="Segoe UI Historic" w:eastAsia="Segoe UI Historic" w:ascii="Segoe UI Historic"/>
          <w:color w:val="CC99FF"/>
          <w:spacing w:val="-4"/>
          <w:w w:val="100"/>
          <w:position w:val="-3"/>
          <w:sz w:val="40"/>
          <w:szCs w:val="40"/>
        </w:rPr>
        <w:t>u</w:t>
      </w:r>
      <w:r>
        <w:rPr>
          <w:rFonts w:cs="Segoe UI Historic" w:hAnsi="Segoe UI Historic" w:eastAsia="Segoe UI Historic" w:ascii="Segoe UI Historic"/>
          <w:color w:val="CC99FF"/>
          <w:spacing w:val="-3"/>
          <w:w w:val="100"/>
          <w:position w:val="-3"/>
          <w:sz w:val="40"/>
          <w:szCs w:val="40"/>
        </w:rPr>
        <w:t>l</w:t>
      </w:r>
      <w:r>
        <w:rPr>
          <w:rFonts w:cs="Segoe UI Historic" w:hAnsi="Segoe UI Historic" w:eastAsia="Segoe UI Historic" w:ascii="Segoe UI Historic"/>
          <w:color w:val="CC99FF"/>
          <w:spacing w:val="-2"/>
          <w:w w:val="100"/>
          <w:position w:val="-3"/>
          <w:sz w:val="40"/>
          <w:szCs w:val="40"/>
        </w:rPr>
        <w:t>t</w:t>
      </w:r>
      <w:r>
        <w:rPr>
          <w:rFonts w:cs="Segoe UI Historic" w:hAnsi="Segoe UI Historic" w:eastAsia="Segoe UI Historic" w:ascii="Segoe UI Historic"/>
          <w:color w:val="CC99FF"/>
          <w:spacing w:val="-3"/>
          <w:w w:val="100"/>
          <w:position w:val="-3"/>
          <w:sz w:val="40"/>
          <w:szCs w:val="40"/>
        </w:rPr>
        <w:t>i</w:t>
      </w:r>
      <w:r>
        <w:rPr>
          <w:rFonts w:cs="Segoe UI Historic" w:hAnsi="Segoe UI Historic" w:eastAsia="Segoe UI Historic" w:ascii="Segoe UI Historic"/>
          <w:color w:val="CC99FF"/>
          <w:spacing w:val="-3"/>
          <w:w w:val="100"/>
          <w:position w:val="-3"/>
          <w:sz w:val="40"/>
          <w:szCs w:val="40"/>
        </w:rPr>
        <w:t>d</w:t>
      </w:r>
      <w:r>
        <w:rPr>
          <w:rFonts w:cs="Segoe UI Historic" w:hAnsi="Segoe UI Historic" w:eastAsia="Segoe UI Historic" w:ascii="Segoe UI Historic"/>
          <w:color w:val="CC99FF"/>
          <w:spacing w:val="0"/>
          <w:w w:val="100"/>
          <w:position w:val="-3"/>
          <w:sz w:val="40"/>
          <w:szCs w:val="40"/>
        </w:rPr>
        <w:t>i</w:t>
      </w:r>
      <w:r>
        <w:rPr>
          <w:rFonts w:cs="Segoe UI Historic" w:hAnsi="Segoe UI Historic" w:eastAsia="Segoe UI Historic" w:ascii="Segoe UI Historic"/>
          <w:color w:val="CC99FF"/>
          <w:spacing w:val="-10"/>
          <w:w w:val="100"/>
          <w:position w:val="-3"/>
          <w:sz w:val="40"/>
          <w:szCs w:val="40"/>
        </w:rPr>
        <w:t>m</w:t>
      </w:r>
      <w:r>
        <w:rPr>
          <w:rFonts w:cs="Segoe UI Historic" w:hAnsi="Segoe UI Historic" w:eastAsia="Segoe UI Historic" w:ascii="Segoe UI Historic"/>
          <w:color w:val="CC99FF"/>
          <w:spacing w:val="-3"/>
          <w:w w:val="100"/>
          <w:position w:val="-3"/>
          <w:sz w:val="40"/>
          <w:szCs w:val="40"/>
        </w:rPr>
        <w:t>e</w:t>
      </w:r>
      <w:r>
        <w:rPr>
          <w:rFonts w:cs="Segoe UI Historic" w:hAnsi="Segoe UI Historic" w:eastAsia="Segoe UI Historic" w:ascii="Segoe UI Historic"/>
          <w:color w:val="CC99FF"/>
          <w:spacing w:val="-6"/>
          <w:w w:val="100"/>
          <w:position w:val="-3"/>
          <w:sz w:val="40"/>
          <w:szCs w:val="40"/>
        </w:rPr>
        <w:t>n</w:t>
      </w:r>
      <w:r>
        <w:rPr>
          <w:rFonts w:cs="Segoe UI Historic" w:hAnsi="Segoe UI Historic" w:eastAsia="Segoe UI Historic" w:ascii="Segoe UI Historic"/>
          <w:color w:val="CC99FF"/>
          <w:spacing w:val="-2"/>
          <w:w w:val="100"/>
          <w:position w:val="-3"/>
          <w:sz w:val="40"/>
          <w:szCs w:val="40"/>
        </w:rPr>
        <w:t>s</w:t>
      </w:r>
      <w:r>
        <w:rPr>
          <w:rFonts w:cs="Segoe UI Historic" w:hAnsi="Segoe UI Historic" w:eastAsia="Segoe UI Historic" w:ascii="Segoe UI Historic"/>
          <w:color w:val="CC99FF"/>
          <w:spacing w:val="-3"/>
          <w:w w:val="100"/>
          <w:position w:val="-3"/>
          <w:sz w:val="40"/>
          <w:szCs w:val="40"/>
        </w:rPr>
        <w:t>i</w:t>
      </w:r>
      <w:r>
        <w:rPr>
          <w:rFonts w:cs="Segoe UI Historic" w:hAnsi="Segoe UI Historic" w:eastAsia="Segoe UI Historic" w:ascii="Segoe UI Historic"/>
          <w:color w:val="CC99FF"/>
          <w:spacing w:val="-4"/>
          <w:w w:val="100"/>
          <w:position w:val="-3"/>
          <w:sz w:val="40"/>
          <w:szCs w:val="40"/>
        </w:rPr>
        <w:t>o</w:t>
      </w:r>
      <w:r>
        <w:rPr>
          <w:rFonts w:cs="Segoe UI Historic" w:hAnsi="Segoe UI Historic" w:eastAsia="Segoe UI Historic" w:ascii="Segoe UI Historic"/>
          <w:color w:val="CC99FF"/>
          <w:spacing w:val="-4"/>
          <w:w w:val="100"/>
          <w:position w:val="-3"/>
          <w:sz w:val="40"/>
          <w:szCs w:val="40"/>
        </w:rPr>
        <w:t>n</w:t>
      </w:r>
      <w:r>
        <w:rPr>
          <w:rFonts w:cs="Segoe UI Historic" w:hAnsi="Segoe UI Historic" w:eastAsia="Segoe UI Historic" w:ascii="Segoe UI Historic"/>
          <w:color w:val="CC99FF"/>
          <w:spacing w:val="-5"/>
          <w:w w:val="100"/>
          <w:position w:val="-3"/>
          <w:sz w:val="40"/>
          <w:szCs w:val="40"/>
        </w:rPr>
        <w:t>a</w:t>
      </w:r>
      <w:r>
        <w:rPr>
          <w:rFonts w:cs="Segoe UI Historic" w:hAnsi="Segoe UI Historic" w:eastAsia="Segoe UI Historic" w:ascii="Segoe UI Historic"/>
          <w:color w:val="CC99FF"/>
          <w:spacing w:val="0"/>
          <w:w w:val="100"/>
          <w:position w:val="-3"/>
          <w:sz w:val="40"/>
          <w:szCs w:val="40"/>
        </w:rPr>
        <w:t>l</w:t>
      </w:r>
      <w:r>
        <w:rPr>
          <w:rFonts w:cs="Segoe UI Historic" w:hAnsi="Segoe UI Historic" w:eastAsia="Segoe UI Historic" w:ascii="Segoe UI Historic"/>
          <w:color w:val="CC99FF"/>
          <w:spacing w:val="-6"/>
          <w:w w:val="100"/>
          <w:position w:val="-3"/>
          <w:sz w:val="40"/>
          <w:szCs w:val="40"/>
        </w:rPr>
        <w:t>e</w:t>
      </w:r>
      <w:r>
        <w:rPr>
          <w:rFonts w:cs="Segoe UI Historic" w:hAnsi="Segoe UI Historic" w:eastAsia="Segoe UI Historic" w:ascii="Segoe UI Historic"/>
          <w:color w:val="CC99FF"/>
          <w:spacing w:val="0"/>
          <w:w w:val="100"/>
          <w:position w:val="-3"/>
          <w:sz w:val="40"/>
          <w:szCs w:val="40"/>
        </w:rPr>
        <w:t>s</w:t>
      </w:r>
      <w:r>
        <w:rPr>
          <w:rFonts w:cs="Segoe UI Historic" w:hAnsi="Segoe UI Historic" w:eastAsia="Segoe UI Historic" w:ascii="Segoe UI Historic"/>
          <w:color w:val="000000"/>
          <w:spacing w:val="0"/>
          <w:w w:val="100"/>
          <w:position w:val="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0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4"/>
        <w:ind w:left="2068"/>
      </w:pPr>
      <w:r>
        <w:pict>
          <v:group style="position:absolute;margin-left:84.55pt;margin-top:-6.85992pt;width:432.87pt;height:78.35pt;mso-position-horizontal-relative:page;mso-position-vertical-relative:paragraph;z-index:-4611" coordorigin="1691,-137" coordsize="8657,1567">
            <v:group style="position:absolute;left:1701;top:-127;width:8637;height:1547" coordorigin="1701,-127" coordsize="8637,1547">
              <v:shape style="position:absolute;left:1701;top:-127;width:8637;height:1547" coordorigin="1701,-127" coordsize="8637,1547" path="m1701,28l1701,1265,1702,1287,1725,1349,1771,1395,1833,1418,1856,1420,10184,1420,10248,1406,10300,1367,10332,1310,10338,1265,10338,28,10324,-37,10286,-89,10229,-121,10184,-127,1856,-127,1791,-113,1739,-74,1708,-17,1701,28xe" filled="t" fillcolor="#787878" stroked="f">
                <v:path arrowok="t"/>
                <v:fill/>
              </v:shape>
              <v:group style="position:absolute;left:1856;top:-220;width:1727;height:1732" coordorigin="1856,-220" coordsize="1727,1732">
                <v:shape style="position:absolute;left:1856;top:-220;width:1727;height:1732" coordorigin="1856,-220" coordsize="1727,1732" path="m3330,1259l3375,1210,3416,1158,3454,1103,3487,1045,3515,984,3539,920,3558,855,3572,787,3580,718,3583,646,3580,575,3572,506,3558,438,3539,373,3515,309,3487,248,3454,190,3416,135,3375,83,3330,34,3323,28,2116,28,2064,83,2022,135,1985,190,1952,248,1924,309,1900,373,1881,438,1867,506,1859,575,1856,646,1859,718,1867,787,1881,855,1900,920,1924,984,1952,1045,1985,1103,2022,1158,2064,1210,2109,1259,2115,1265,3323,1265,3330,1259xe" filled="t" fillcolor="#FF6F57" stroked="f">
                  <v:path arrowok="t"/>
                  <v:fill/>
                </v:shape>
                <v:group style="position:absolute;left:2036;top:-39;width:1368;height:1372" coordorigin="2036,-39" coordsize="1368,1372">
                  <v:shape style="position:absolute;left:2036;top:-39;width:1368;height:1372" coordorigin="2036,-39" coordsize="1368,1372" path="m3034,1256l3080,1229,3123,1200,3164,1167,3203,1131,3239,1093,3271,1051,3301,1008,3327,962,3349,913,3368,863,3383,811,3394,758,3401,703,3403,646,3401,590,3394,535,3383,482,3368,430,3349,380,3327,331,3301,285,3271,241,3239,200,3203,162,3164,126,3123,93,3080,63,3034,37,3013,28,2426,28,2359,63,2316,93,2274,126,2236,162,2200,200,2168,241,2138,285,2112,331,2089,380,2070,430,2056,482,2045,535,2038,590,2036,646,2038,703,2045,758,2056,811,2070,863,2089,913,2112,962,2138,1008,2168,1051,2200,1093,2236,1131,2274,1167,2316,1200,2359,1229,2405,1256,2425,1265,3013,1265,3034,1256xe" filled="t" fillcolor="#FFFFFF" stroked="f">
                    <v:path arrowok="t"/>
                    <v:fill/>
                  </v:shape>
                  <v:group style="position:absolute;left:2212;top:138;width:1015;height:1018" coordorigin="2212,138" coordsize="1015,1018">
                    <v:shape style="position:absolute;left:2212;top:138;width:1015;height:1018" coordorigin="2212,138" coordsize="1015,1018" path="m2761,1154l2802,1149,2841,1141,2880,1129,2917,1115,2953,1099,2987,1079,3019,1057,3050,1033,3078,1006,3105,978,3129,947,3151,915,3170,880,3187,845,3201,807,3212,769,3220,729,3225,688,3227,646,3225,605,3220,564,3212,524,3201,486,3187,448,3170,413,3151,378,3129,346,3105,315,3078,287,3050,260,3019,236,2987,214,2953,194,2917,178,2880,164,2841,152,2802,144,2761,139,2719,138,2678,139,2637,144,2597,152,2559,164,2522,178,2486,194,2452,214,2420,236,2389,260,2361,287,2334,315,2310,346,2288,378,2269,413,2252,448,2238,486,2227,524,2219,564,2214,605,2212,646,2214,688,2219,729,2227,769,2238,807,2252,845,2269,880,2288,915,2310,947,2334,978,2361,1006,2389,1033,2420,1057,2452,1079,2486,1099,2522,1115,2559,1129,2597,1141,2637,1149,2678,1154,2719,1155,2761,1154xe" filled="t" fillcolor="#FF6F57" stroked="f">
                      <v:path arrowok="t"/>
                      <v:fill/>
                    </v:shape>
                    <v:group style="position:absolute;left:2392;top:318;width:655;height:657" coordorigin="2392,318" coordsize="655,657">
                      <v:shape style="position:absolute;left:2392;top:318;width:655;height:657" coordorigin="2392,318" coordsize="655,657" path="m2746,974l2773,971,2798,965,2823,958,2847,949,2870,938,2892,926,2913,912,2933,896,2951,879,2968,860,2984,840,2998,819,3010,797,3021,774,3030,750,3037,725,3043,700,3046,673,3047,646,3046,620,3043,593,3037,568,3030,543,3021,519,3010,496,2998,473,2984,453,2968,433,2951,414,2933,397,2913,381,2892,367,2870,355,2847,344,2823,335,2798,328,2773,322,2746,319,2719,318,2693,319,2666,322,2641,328,2616,335,2592,344,2569,355,2547,367,2526,381,2506,397,2488,414,2471,433,2455,453,2441,473,2428,496,2418,519,2409,543,2401,568,2396,593,2393,620,2392,646,2393,673,2396,700,2401,725,2409,750,2418,774,2428,797,2441,819,2455,840,2471,860,2488,879,2506,896,2526,912,2547,926,2569,938,2592,949,2616,958,2641,965,2666,971,2693,974,2719,975,2746,974xe" filled="t" fillcolor="#FFFFFF" stroked="f">
                        <v:path arrowok="t"/>
                        <v:fill/>
                      </v:shape>
                      <v:group style="position:absolute;left:2572;top:499;width:295;height:296" coordorigin="2572,499" coordsize="295,296">
                        <v:shape style="position:absolute;left:2572;top:499;width:295;height:296" coordorigin="2572,499" coordsize="295,296" path="m2730,794l2752,791,2774,784,2793,775,2811,762,2827,748,2841,731,2852,712,2860,691,2865,669,2867,646,2867,636,2863,614,2857,592,2847,572,2835,554,2820,538,2803,525,2785,514,2764,505,2742,500,2719,499,2709,499,2687,502,2665,509,2646,518,2628,531,2612,545,2598,562,2587,581,2579,602,2574,623,2572,646,2572,657,2576,679,2582,701,2592,721,2604,739,2619,755,2635,768,2654,779,2675,788,2696,793,2719,794,2730,794xe" filled="t" fillcolor="#FF6F57" stroked="f">
                          <v:path arrowok="t"/>
                          <v:fill/>
                        </v:shape>
                        <v:group style="position:absolute;left:2701;top:646;width:619;height:621" coordorigin="2701,646" coordsize="619,621">
                          <v:shape style="position:absolute;left:2701;top:646;width:619;height:621" coordorigin="2701,646" coordsize="619,621" path="m3320,1130l3166,975,3320,820,2701,646,2874,1265,2876,1265,3029,1112,3182,1265,3186,1265,3320,1130xe" filled="t" fillcolor="#40586B" stroked="f">
                            <v:path arrowok="t"/>
                            <v:fill/>
                          </v:shape>
                        </v:group>
                      </v:group>
                    </v:group>
                  </v:group>
                </v:group>
              </v:group>
            </v:group>
            <w10:wrap type="none"/>
          </v:group>
        </w:pict>
      </w:r>
      <w:r>
        <w:rPr>
          <w:rFonts w:cs="Calibri" w:hAnsi="Calibri" w:eastAsia="Calibri" w:ascii="Calibri"/>
          <w:b/>
          <w:color w:val="FFFFFF"/>
          <w:spacing w:val="0"/>
          <w:w w:val="100"/>
          <w:sz w:val="28"/>
          <w:szCs w:val="28"/>
        </w:rPr>
        <w:t>Obj</w:t>
      </w:r>
      <w:r>
        <w:rPr>
          <w:rFonts w:cs="Calibri" w:hAnsi="Calibri" w:eastAsia="Calibri" w:ascii="Calibri"/>
          <w:b/>
          <w:color w:val="FFFFFF"/>
          <w:spacing w:val="-2"/>
          <w:w w:val="100"/>
          <w:sz w:val="28"/>
          <w:szCs w:val="28"/>
        </w:rPr>
        <w:t>e</w:t>
      </w:r>
      <w:r>
        <w:rPr>
          <w:rFonts w:cs="Calibri" w:hAnsi="Calibri" w:eastAsia="Calibri" w:ascii="Calibri"/>
          <w:b/>
          <w:color w:val="FFFFFF"/>
          <w:spacing w:val="1"/>
          <w:w w:val="100"/>
          <w:sz w:val="28"/>
          <w:szCs w:val="28"/>
        </w:rPr>
        <w:t>t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28"/>
          <w:szCs w:val="28"/>
        </w:rPr>
        <w:t>i</w:t>
      </w:r>
      <w:r>
        <w:rPr>
          <w:rFonts w:cs="Calibri" w:hAnsi="Calibri" w:eastAsia="Calibri" w:ascii="Calibri"/>
          <w:b/>
          <w:color w:val="FFFFFF"/>
          <w:spacing w:val="-3"/>
          <w:w w:val="100"/>
          <w:sz w:val="28"/>
          <w:szCs w:val="28"/>
        </w:rPr>
        <w:t>v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28"/>
          <w:szCs w:val="28"/>
        </w:rPr>
        <w:t>o</w:t>
      </w:r>
      <w:r>
        <w:rPr>
          <w:rFonts w:cs="Calibri" w:hAnsi="Calibri" w:eastAsia="Calibri" w:ascii="Calibri"/>
          <w:b/>
          <w:color w:val="FFFFFF"/>
          <w:spacing w:val="-3"/>
          <w:w w:val="100"/>
          <w:sz w:val="28"/>
          <w:szCs w:val="28"/>
        </w:rPr>
        <w:t> </w:t>
      </w:r>
      <w:r>
        <w:rPr>
          <w:rFonts w:cs="Calibri" w:hAnsi="Calibri" w:eastAsia="Calibri" w:ascii="Calibri"/>
          <w:b/>
          <w:color w:val="FFFFFF"/>
          <w:spacing w:val="-3"/>
          <w:w w:val="100"/>
          <w:sz w:val="28"/>
          <w:szCs w:val="28"/>
        </w:rPr>
        <w:t>g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28"/>
          <w:szCs w:val="28"/>
        </w:rPr>
        <w:t>en</w:t>
      </w:r>
      <w:r>
        <w:rPr>
          <w:rFonts w:cs="Calibri" w:hAnsi="Calibri" w:eastAsia="Calibri" w:ascii="Calibri"/>
          <w:b/>
          <w:color w:val="FFFFFF"/>
          <w:spacing w:val="1"/>
          <w:w w:val="100"/>
          <w:sz w:val="28"/>
          <w:szCs w:val="28"/>
        </w:rPr>
        <w:t>e</w:t>
      </w:r>
      <w:r>
        <w:rPr>
          <w:rFonts w:cs="Calibri" w:hAnsi="Calibri" w:eastAsia="Calibri" w:ascii="Calibri"/>
          <w:b/>
          <w:color w:val="FFFFFF"/>
          <w:spacing w:val="-6"/>
          <w:w w:val="100"/>
          <w:sz w:val="28"/>
          <w:szCs w:val="28"/>
        </w:rPr>
        <w:t>r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28"/>
          <w:szCs w:val="28"/>
        </w:rPr>
        <w:t>al</w:t>
      </w:r>
      <w:r>
        <w:rPr>
          <w:rFonts w:cs="Calibri" w:hAnsi="Calibri" w:eastAsia="Calibri" w:ascii="Calibri"/>
          <w:color w:val="000000"/>
          <w:spacing w:val="0"/>
          <w:w w:val="100"/>
          <w:sz w:val="28"/>
          <w:szCs w:val="28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lineRule="auto" w:line="216"/>
        <w:ind w:left="2068" w:right="1070"/>
      </w:pP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q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irir</w:t>
      </w:r>
      <w:r>
        <w:rPr>
          <w:rFonts w:cs="Calibri" w:hAnsi="Calibri" w:eastAsia="Calibri" w:ascii="Calibri"/>
          <w:color w:val="FFFFFF"/>
          <w:spacing w:val="-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color w:val="FFFFFF"/>
          <w:spacing w:val="-3"/>
          <w:w w:val="100"/>
          <w:sz w:val="24"/>
          <w:szCs w:val="24"/>
        </w:rPr>
        <w:t>c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o</w:t>
      </w:r>
      <w:r>
        <w:rPr>
          <w:rFonts w:cs="Calibri" w:hAnsi="Calibri" w:eastAsia="Calibri" w:ascii="Calibri"/>
          <w:color w:val="FFFFFF"/>
          <w:spacing w:val="2"/>
          <w:w w:val="100"/>
          <w:sz w:val="24"/>
          <w:szCs w:val="24"/>
        </w:rPr>
        <w:t>n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ocimi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e</w:t>
      </w:r>
      <w:r>
        <w:rPr>
          <w:rFonts w:cs="Calibri" w:hAnsi="Calibri" w:eastAsia="Calibri" w:ascii="Calibri"/>
          <w:color w:val="FFFFFF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color w:val="FFFFFF"/>
          <w:spacing w:val="-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os</w:t>
      </w:r>
      <w:r>
        <w:rPr>
          <w:rFonts w:cs="Calibri" w:hAnsi="Calibri" w:eastAsia="Calibri" w:ascii="Calibri"/>
          <w:color w:val="FFFFFF"/>
          <w:spacing w:val="-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so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b</w:t>
      </w:r>
      <w:r>
        <w:rPr>
          <w:rFonts w:cs="Calibri" w:hAnsi="Calibri" w:eastAsia="Calibri" w:ascii="Calibri"/>
          <w:color w:val="FFFFFF"/>
          <w:spacing w:val="-2"/>
          <w:w w:val="100"/>
          <w:sz w:val="24"/>
          <w:szCs w:val="24"/>
        </w:rPr>
        <w:t>r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color w:val="FFFFFF"/>
          <w:spacing w:val="-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las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color w:val="FFFFFF"/>
          <w:spacing w:val="-3"/>
          <w:w w:val="100"/>
          <w:sz w:val="24"/>
          <w:szCs w:val="24"/>
        </w:rPr>
        <w:t>c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color w:val="FFFFFF"/>
          <w:spacing w:val="-4"/>
          <w:w w:val="100"/>
          <w:sz w:val="24"/>
          <w:szCs w:val="24"/>
        </w:rPr>
        <w:t>r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ac</w:t>
      </w:r>
      <w:r>
        <w:rPr>
          <w:rFonts w:cs="Calibri" w:hAnsi="Calibri" w:eastAsia="Calibri" w:ascii="Calibri"/>
          <w:color w:val="FFFFFF"/>
          <w:spacing w:val="-2"/>
          <w:w w:val="100"/>
          <w:sz w:val="24"/>
          <w:szCs w:val="24"/>
        </w:rPr>
        <w:t>t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r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í</w:t>
      </w:r>
      <w:r>
        <w:rPr>
          <w:rFonts w:cs="Calibri" w:hAnsi="Calibri" w:eastAsia="Calibri" w:ascii="Calibri"/>
          <w:color w:val="FFFFFF"/>
          <w:spacing w:val="-3"/>
          <w:w w:val="100"/>
          <w:sz w:val="24"/>
          <w:szCs w:val="24"/>
        </w:rPr>
        <w:t>s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color w:val="FFFFFF"/>
          <w:spacing w:val="-3"/>
          <w:w w:val="100"/>
          <w:sz w:val="24"/>
          <w:szCs w:val="24"/>
        </w:rPr>
        <w:t>c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as</w:t>
      </w:r>
      <w:r>
        <w:rPr>
          <w:rFonts w:cs="Calibri" w:hAnsi="Calibri" w:eastAsia="Calibri" w:ascii="Calibri"/>
          <w:color w:val="FFFFFF"/>
          <w:spacing w:val="-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y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m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a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j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o</w:t>
      </w:r>
      <w:r>
        <w:rPr>
          <w:rFonts w:cs="Calibri" w:hAnsi="Calibri" w:eastAsia="Calibri" w:ascii="Calibri"/>
          <w:color w:val="FFFFFF"/>
          <w:spacing w:val="-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color w:val="FFFFFF"/>
          <w:spacing w:val="-5"/>
          <w:w w:val="100"/>
          <w:sz w:val="24"/>
          <w:szCs w:val="24"/>
        </w:rPr>
        <w:t>r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og</w:t>
      </w:r>
      <w:r>
        <w:rPr>
          <w:rFonts w:cs="Calibri" w:hAnsi="Calibri" w:eastAsia="Calibri" w:ascii="Calibri"/>
          <w:color w:val="FFFFFF"/>
          <w:spacing w:val="-5"/>
          <w:w w:val="100"/>
          <w:sz w:val="24"/>
          <w:szCs w:val="24"/>
        </w:rPr>
        <w:t>r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ama</w:t>
      </w:r>
      <w:r>
        <w:rPr>
          <w:rFonts w:cs="Calibri" w:hAnsi="Calibri" w:eastAsia="Calibri" w:ascii="Calibri"/>
          <w:color w:val="FFFFFF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ión</w:t>
      </w:r>
      <w:r>
        <w:rPr>
          <w:rFonts w:cs="Calibri" w:hAnsi="Calibri" w:eastAsia="Calibri" w:ascii="Calibri"/>
          <w:color w:val="FFFFFF"/>
          <w:spacing w:val="-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color w:val="FFFFFF"/>
          <w:spacing w:val="-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los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ar</w:t>
      </w:r>
      <w:r>
        <w:rPr>
          <w:rFonts w:cs="Calibri" w:hAnsi="Calibri" w:eastAsia="Calibri" w:ascii="Calibri"/>
          <w:color w:val="FFFFFF"/>
          <w:spacing w:val="-2"/>
          <w:w w:val="100"/>
          <w:sz w:val="24"/>
          <w:szCs w:val="24"/>
        </w:rPr>
        <w:t>r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eglos</w:t>
      </w:r>
      <w:r>
        <w:rPr>
          <w:rFonts w:cs="Calibri" w:hAnsi="Calibri" w:eastAsia="Calibri" w:ascii="Calibri"/>
          <w:color w:val="FFFFFF"/>
          <w:spacing w:val="-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ime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sio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ales</w:t>
      </w:r>
      <w:r>
        <w:rPr>
          <w:rFonts w:cs="Calibri" w:hAnsi="Calibri" w:eastAsia="Calibri" w:ascii="Calibri"/>
          <w:color w:val="FFFFFF"/>
          <w:spacing w:val="-6"/>
          <w:w w:val="100"/>
          <w:sz w:val="24"/>
          <w:szCs w:val="24"/>
        </w:rPr>
        <w:t> 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y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m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l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ime</w:t>
      </w:r>
      <w:r>
        <w:rPr>
          <w:rFonts w:cs="Calibri" w:hAnsi="Calibri" w:eastAsia="Calibri" w:ascii="Calibri"/>
          <w:color w:val="FFFFFF"/>
          <w:spacing w:val="2"/>
          <w:w w:val="100"/>
          <w:sz w:val="24"/>
          <w:szCs w:val="24"/>
        </w:rPr>
        <w:t>n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sio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al</w:t>
      </w:r>
      <w:r>
        <w:rPr>
          <w:rFonts w:cs="Calibri" w:hAnsi="Calibri" w:eastAsia="Calibri" w:ascii="Calibri"/>
          <w:color w:val="FFFFFF"/>
          <w:spacing w:val="-1"/>
          <w:w w:val="100"/>
          <w:sz w:val="24"/>
          <w:szCs w:val="24"/>
        </w:rPr>
        <w:t>e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s.</w:t>
      </w:r>
      <w:r>
        <w:rPr>
          <w:rFonts w:cs="Calibri" w:hAnsi="Calibri" w:eastAsia="Calibri" w:ascii="Calibri"/>
          <w:color w:val="000000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4"/>
        <w:ind w:left="2103"/>
      </w:pPr>
      <w:r>
        <w:rPr>
          <w:rFonts w:cs="Calibri" w:hAnsi="Calibri" w:eastAsia="Calibri" w:ascii="Calibri"/>
          <w:b/>
          <w:color w:val="FFFFFF"/>
          <w:spacing w:val="0"/>
          <w:w w:val="100"/>
          <w:sz w:val="28"/>
          <w:szCs w:val="28"/>
        </w:rPr>
        <w:t>Obj</w:t>
      </w:r>
      <w:r>
        <w:rPr>
          <w:rFonts w:cs="Calibri" w:hAnsi="Calibri" w:eastAsia="Calibri" w:ascii="Calibri"/>
          <w:b/>
          <w:color w:val="FFFFFF"/>
          <w:spacing w:val="-2"/>
          <w:w w:val="100"/>
          <w:sz w:val="28"/>
          <w:szCs w:val="28"/>
        </w:rPr>
        <w:t>e</w:t>
      </w:r>
      <w:r>
        <w:rPr>
          <w:rFonts w:cs="Calibri" w:hAnsi="Calibri" w:eastAsia="Calibri" w:ascii="Calibri"/>
          <w:b/>
          <w:color w:val="FFFFFF"/>
          <w:spacing w:val="1"/>
          <w:w w:val="100"/>
          <w:sz w:val="28"/>
          <w:szCs w:val="28"/>
        </w:rPr>
        <w:t>t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28"/>
          <w:szCs w:val="28"/>
        </w:rPr>
        <w:t>i</w:t>
      </w:r>
      <w:r>
        <w:rPr>
          <w:rFonts w:cs="Calibri" w:hAnsi="Calibri" w:eastAsia="Calibri" w:ascii="Calibri"/>
          <w:b/>
          <w:color w:val="FFFFFF"/>
          <w:spacing w:val="-3"/>
          <w:w w:val="100"/>
          <w:sz w:val="28"/>
          <w:szCs w:val="28"/>
        </w:rPr>
        <w:t>v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28"/>
          <w:szCs w:val="28"/>
        </w:rPr>
        <w:t>os</w:t>
      </w:r>
      <w:r>
        <w:rPr>
          <w:rFonts w:cs="Calibri" w:hAnsi="Calibri" w:eastAsia="Calibri" w:ascii="Calibri"/>
          <w:b/>
          <w:color w:val="FFFFFF"/>
          <w:spacing w:val="-5"/>
          <w:w w:val="100"/>
          <w:sz w:val="28"/>
          <w:szCs w:val="28"/>
        </w:rPr>
        <w:t> 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28"/>
          <w:szCs w:val="28"/>
        </w:rPr>
        <w:t>e</w:t>
      </w:r>
      <w:r>
        <w:rPr>
          <w:rFonts w:cs="Calibri" w:hAnsi="Calibri" w:eastAsia="Calibri" w:ascii="Calibri"/>
          <w:b/>
          <w:color w:val="FFFFFF"/>
          <w:spacing w:val="1"/>
          <w:w w:val="100"/>
          <w:sz w:val="28"/>
          <w:szCs w:val="28"/>
        </w:rPr>
        <w:t>s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28"/>
          <w:szCs w:val="28"/>
        </w:rPr>
        <w:t>pe</w:t>
      </w:r>
      <w:r>
        <w:rPr>
          <w:rFonts w:cs="Calibri" w:hAnsi="Calibri" w:eastAsia="Calibri" w:ascii="Calibri"/>
          <w:b/>
          <w:color w:val="FFFFFF"/>
          <w:spacing w:val="1"/>
          <w:w w:val="100"/>
          <w:sz w:val="28"/>
          <w:szCs w:val="28"/>
        </w:rPr>
        <w:t>c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28"/>
          <w:szCs w:val="28"/>
        </w:rPr>
        <w:t>íf</w:t>
      </w:r>
      <w:r>
        <w:rPr>
          <w:rFonts w:cs="Calibri" w:hAnsi="Calibri" w:eastAsia="Calibri" w:ascii="Calibri"/>
          <w:b/>
          <w:color w:val="FFFFFF"/>
          <w:spacing w:val="1"/>
          <w:w w:val="100"/>
          <w:sz w:val="28"/>
          <w:szCs w:val="28"/>
        </w:rPr>
        <w:t>i</w:t>
      </w:r>
      <w:r>
        <w:rPr>
          <w:rFonts w:cs="Calibri" w:hAnsi="Calibri" w:eastAsia="Calibri" w:ascii="Calibri"/>
          <w:b/>
          <w:color w:val="FFFFFF"/>
          <w:spacing w:val="-2"/>
          <w:w w:val="100"/>
          <w:sz w:val="28"/>
          <w:szCs w:val="28"/>
        </w:rPr>
        <w:t>c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28"/>
          <w:szCs w:val="28"/>
        </w:rPr>
        <w:t>os</w:t>
      </w:r>
      <w:r>
        <w:rPr>
          <w:rFonts w:cs="Calibri" w:hAnsi="Calibri" w:eastAsia="Calibri" w:ascii="Calibri"/>
          <w:color w:val="000000"/>
          <w:spacing w:val="0"/>
          <w:w w:val="100"/>
          <w:sz w:val="28"/>
          <w:szCs w:val="28"/>
        </w:rPr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lineRule="exact" w:line="260"/>
        <w:ind w:left="2103" w:right="1472"/>
      </w:pPr>
      <w:r>
        <w:rPr>
          <w:rFonts w:cs="Calibri" w:hAnsi="Calibri" w:eastAsia="Calibri" w:ascii="Calibri"/>
          <w:color w:val="FFFFFF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o</w:t>
      </w:r>
      <w:r>
        <w:rPr>
          <w:rFonts w:cs="Calibri" w:hAnsi="Calibri" w:eastAsia="Calibri" w:ascii="Calibri"/>
          <w:color w:val="FFFFFF"/>
          <w:spacing w:val="2"/>
          <w:w w:val="100"/>
          <w:sz w:val="24"/>
          <w:szCs w:val="24"/>
        </w:rPr>
        <w:t>n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ocer</w:t>
      </w:r>
      <w:r>
        <w:rPr>
          <w:rFonts w:cs="Calibri" w:hAnsi="Calibri" w:eastAsia="Calibri" w:ascii="Calibri"/>
          <w:color w:val="FFFFFF"/>
          <w:spacing w:val="-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la</w:t>
      </w:r>
      <w:r>
        <w:rPr>
          <w:rFonts w:cs="Calibri" w:hAnsi="Calibri" w:eastAsia="Calibri" w:ascii="Calibri"/>
          <w:color w:val="FFFFFF"/>
          <w:spacing w:val="-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color w:val="FFFFFF"/>
          <w:spacing w:val="-2"/>
          <w:w w:val="100"/>
          <w:sz w:val="24"/>
          <w:szCs w:val="24"/>
        </w:rPr>
        <w:t>e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f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color w:val="FFFFFF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ión</w:t>
      </w:r>
      <w:r>
        <w:rPr>
          <w:rFonts w:cs="Calibri" w:hAnsi="Calibri" w:eastAsia="Calibri" w:ascii="Calibri"/>
          <w:color w:val="FFFFFF"/>
          <w:spacing w:val="-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y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las</w:t>
      </w:r>
      <w:r>
        <w:rPr>
          <w:rFonts w:cs="Calibri" w:hAnsi="Calibri" w:eastAsia="Calibri" w:ascii="Calibri"/>
          <w:color w:val="FFFFFF"/>
          <w:spacing w:val="-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color w:val="FFFFFF"/>
          <w:spacing w:val="-3"/>
          <w:w w:val="100"/>
          <w:sz w:val="24"/>
          <w:szCs w:val="24"/>
        </w:rPr>
        <w:t>c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color w:val="FFFFFF"/>
          <w:spacing w:val="-4"/>
          <w:w w:val="100"/>
          <w:sz w:val="24"/>
          <w:szCs w:val="24"/>
        </w:rPr>
        <w:t>r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ac</w:t>
      </w:r>
      <w:r>
        <w:rPr>
          <w:rFonts w:cs="Calibri" w:hAnsi="Calibri" w:eastAsia="Calibri" w:ascii="Calibri"/>
          <w:color w:val="FFFFFF"/>
          <w:spacing w:val="-2"/>
          <w:w w:val="100"/>
          <w:sz w:val="24"/>
          <w:szCs w:val="24"/>
        </w:rPr>
        <w:t>t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r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í</w:t>
      </w:r>
      <w:r>
        <w:rPr>
          <w:rFonts w:cs="Calibri" w:hAnsi="Calibri" w:eastAsia="Calibri" w:ascii="Calibri"/>
          <w:color w:val="FFFFFF"/>
          <w:spacing w:val="-3"/>
          <w:w w:val="100"/>
          <w:sz w:val="24"/>
          <w:szCs w:val="24"/>
        </w:rPr>
        <w:t>s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color w:val="FFFFFF"/>
          <w:spacing w:val="-3"/>
          <w:w w:val="100"/>
          <w:sz w:val="24"/>
          <w:szCs w:val="24"/>
        </w:rPr>
        <w:t>c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as</w:t>
      </w:r>
      <w:r>
        <w:rPr>
          <w:rFonts w:cs="Calibri" w:hAnsi="Calibri" w:eastAsia="Calibri" w:ascii="Calibri"/>
          <w:color w:val="FFFFFF"/>
          <w:spacing w:val="-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color w:val="FFFFFF"/>
          <w:spacing w:val="-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los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ar</w:t>
      </w:r>
      <w:r>
        <w:rPr>
          <w:rFonts w:cs="Calibri" w:hAnsi="Calibri" w:eastAsia="Calibri" w:ascii="Calibri"/>
          <w:color w:val="FFFFFF"/>
          <w:spacing w:val="-2"/>
          <w:w w:val="100"/>
          <w:sz w:val="24"/>
          <w:szCs w:val="24"/>
        </w:rPr>
        <w:t>r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egl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o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s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ime</w:t>
      </w:r>
      <w:r>
        <w:rPr>
          <w:rFonts w:cs="Calibri" w:hAnsi="Calibri" w:eastAsia="Calibri" w:ascii="Calibri"/>
          <w:color w:val="FFFFFF"/>
          <w:spacing w:val="2"/>
          <w:w w:val="100"/>
          <w:sz w:val="24"/>
          <w:szCs w:val="24"/>
        </w:rPr>
        <w:t>n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sio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al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e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s</w:t>
      </w:r>
      <w:r>
        <w:rPr>
          <w:rFonts w:cs="Calibri" w:hAnsi="Calibri" w:eastAsia="Calibri" w:ascii="Calibri"/>
          <w:color w:val="FFFFFF"/>
          <w:spacing w:val="-9"/>
          <w:w w:val="100"/>
          <w:sz w:val="24"/>
          <w:szCs w:val="24"/>
        </w:rPr>
        <w:t> 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y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m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l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ime</w:t>
      </w:r>
      <w:r>
        <w:rPr>
          <w:rFonts w:cs="Calibri" w:hAnsi="Calibri" w:eastAsia="Calibri" w:ascii="Calibri"/>
          <w:color w:val="FFFFFF"/>
          <w:spacing w:val="2"/>
          <w:w w:val="100"/>
          <w:sz w:val="24"/>
          <w:szCs w:val="24"/>
        </w:rPr>
        <w:t>n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sio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al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e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s.</w:t>
      </w:r>
      <w:r>
        <w:rPr>
          <w:rFonts w:cs="Calibri" w:hAnsi="Calibri" w:eastAsia="Calibri" w:ascii="Calibri"/>
          <w:color w:val="000000"/>
          <w:spacing w:val="0"/>
          <w:w w:val="100"/>
          <w:sz w:val="24"/>
          <w:szCs w:val="24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86"/>
        <w:ind w:left="2103"/>
      </w:pPr>
      <w:r>
        <w:rPr>
          <w:rFonts w:cs="Calibri" w:hAnsi="Calibri" w:eastAsia="Calibri" w:ascii="Calibri"/>
          <w:color w:val="FFFFFF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o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m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color w:val="FFFFFF"/>
          <w:spacing w:val="-2"/>
          <w:w w:val="100"/>
          <w:sz w:val="24"/>
          <w:szCs w:val="24"/>
        </w:rPr>
        <w:t>r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er</w:t>
      </w:r>
      <w:r>
        <w:rPr>
          <w:rFonts w:cs="Calibri" w:hAnsi="Calibri" w:eastAsia="Calibri" w:ascii="Calibri"/>
          <w:color w:val="FFFFFF"/>
          <w:spacing w:val="-6"/>
          <w:w w:val="100"/>
          <w:sz w:val="24"/>
          <w:szCs w:val="24"/>
        </w:rPr>
        <w:t> 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el</w:t>
      </w:r>
      <w:r>
        <w:rPr>
          <w:rFonts w:cs="Calibri" w:hAnsi="Calibri" w:eastAsia="Calibri" w:ascii="Calibri"/>
          <w:color w:val="FFFFFF"/>
          <w:spacing w:val="-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f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color w:val="FFFFFF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io</w:t>
      </w:r>
      <w:r>
        <w:rPr>
          <w:rFonts w:cs="Calibri" w:hAnsi="Calibri" w:eastAsia="Calibri" w:ascii="Calibri"/>
          <w:color w:val="FFFFFF"/>
          <w:spacing w:val="2"/>
          <w:w w:val="100"/>
          <w:sz w:val="24"/>
          <w:szCs w:val="24"/>
        </w:rPr>
        <w:t>n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ami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e</w:t>
      </w:r>
      <w:r>
        <w:rPr>
          <w:rFonts w:cs="Calibri" w:hAnsi="Calibri" w:eastAsia="Calibri" w:ascii="Calibri"/>
          <w:color w:val="FFFFFF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color w:val="FFFFFF"/>
          <w:spacing w:val="-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o</w:t>
      </w:r>
      <w:r>
        <w:rPr>
          <w:rFonts w:cs="Calibri" w:hAnsi="Calibri" w:eastAsia="Calibri" w:ascii="Calibri"/>
          <w:color w:val="FFFFFF"/>
          <w:spacing w:val="-6"/>
          <w:w w:val="100"/>
          <w:sz w:val="24"/>
          <w:szCs w:val="24"/>
        </w:rPr>
        <w:t> 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el</w:t>
      </w:r>
      <w:r>
        <w:rPr>
          <w:rFonts w:cs="Calibri" w:hAnsi="Calibri" w:eastAsia="Calibri" w:ascii="Calibri"/>
          <w:color w:val="FFFFFF"/>
          <w:spacing w:val="-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color w:val="FFFFFF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color w:val="FFFFFF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lo</w:t>
      </w:r>
      <w:r>
        <w:rPr>
          <w:rFonts w:cs="Calibri" w:hAnsi="Calibri" w:eastAsia="Calibri" w:ascii="Calibri"/>
          <w:color w:val="FFFFFF"/>
          <w:spacing w:val="-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color w:val="FFFFFF"/>
          <w:spacing w:val="-4"/>
          <w:w w:val="100"/>
          <w:sz w:val="24"/>
          <w:szCs w:val="24"/>
        </w:rPr>
        <w:t>P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color w:val="FFFFFF"/>
          <w:spacing w:val="-4"/>
          <w:w w:val="100"/>
          <w:sz w:val="24"/>
          <w:szCs w:val="24"/>
        </w:rPr>
        <w:t>r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color w:val="FFFFFF"/>
          <w:spacing w:val="-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(</w:t>
      </w:r>
      <w:r>
        <w:rPr>
          <w:rFonts w:cs="Calibri" w:hAnsi="Calibri" w:eastAsia="Calibri" w:ascii="Calibri"/>
          <w:color w:val="FFFFFF"/>
          <w:spacing w:val="-3"/>
          <w:w w:val="100"/>
          <w:sz w:val="24"/>
          <w:szCs w:val="24"/>
        </w:rPr>
        <w:t>F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o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r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)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li</w:t>
      </w:r>
      <w:r>
        <w:rPr>
          <w:rFonts w:cs="Calibri" w:hAnsi="Calibri" w:eastAsia="Calibri" w:ascii="Calibri"/>
          <w:color w:val="FFFFFF"/>
          <w:spacing w:val="-3"/>
          <w:w w:val="100"/>
          <w:sz w:val="24"/>
          <w:szCs w:val="24"/>
        </w:rPr>
        <w:t>c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o</w:t>
      </w:r>
      <w:r>
        <w:rPr>
          <w:rFonts w:cs="Calibri" w:hAnsi="Calibri" w:eastAsia="Calibri" w:ascii="Calibri"/>
          <w:color w:val="FFFFFF"/>
          <w:spacing w:val="-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los</w:t>
      </w:r>
      <w:r>
        <w:rPr>
          <w:rFonts w:cs="Calibri" w:hAnsi="Calibri" w:eastAsia="Calibri" w:ascii="Calibri"/>
          <w:color w:val="000000"/>
          <w:spacing w:val="0"/>
          <w:w w:val="100"/>
          <w:sz w:val="24"/>
          <w:szCs w:val="24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lineRule="exact" w:line="240"/>
        <w:ind w:left="2103"/>
      </w:pPr>
      <w:r>
        <w:pict>
          <v:group style="position:absolute;margin-left:84.55pt;margin-top:-69.5527pt;width:433pt;height:86.04pt;mso-position-horizontal-relative:page;mso-position-vertical-relative:paragraph;z-index:-4610" coordorigin="1691,-1391" coordsize="8660,1721">
            <v:group style="position:absolute;left:1701;top:-1381;width:8640;height:1701" coordorigin="1701,-1381" coordsize="8640,1701">
              <v:shape style="position:absolute;left:1701;top:-1381;width:8640;height:1701" coordorigin="1701,-1381" coordsize="8640,1701" path="m1701,-1211l1701,150,1715,216,1751,270,1805,306,1871,320,10171,320,10237,306,10291,270,10328,216,10341,150,10341,-1212,10327,-1278,10291,-1331,10237,-1368,10171,-1381,1870,-1381,1804,-1367,1751,-1331,1714,-1277,1701,-1211xe" filled="t" fillcolor="#787878" stroked="f">
                <v:path arrowok="t"/>
                <v:fill/>
              </v:shape>
              <v:shape type="#_x0000_t75" style="position:absolute;left:1875;top:-1304;width:1759;height:1547">
                <v:imagedata o:title="" r:id="rId5"/>
              </v:shape>
            </v:group>
            <w10:wrap type="none"/>
          </v:group>
        </w:pict>
      </w:r>
      <w:r>
        <w:rPr>
          <w:rFonts w:cs="Calibri" w:hAnsi="Calibri" w:eastAsia="Calibri" w:ascii="Calibri"/>
          <w:color w:val="FFFFFF"/>
          <w:spacing w:val="0"/>
          <w:w w:val="100"/>
          <w:position w:val="1"/>
          <w:sz w:val="24"/>
          <w:szCs w:val="24"/>
        </w:rPr>
        <w:t>ar</w:t>
      </w:r>
      <w:r>
        <w:rPr>
          <w:rFonts w:cs="Calibri" w:hAnsi="Calibri" w:eastAsia="Calibri" w:ascii="Calibri"/>
          <w:color w:val="FFFFFF"/>
          <w:spacing w:val="-2"/>
          <w:w w:val="100"/>
          <w:position w:val="1"/>
          <w:sz w:val="24"/>
          <w:szCs w:val="24"/>
        </w:rPr>
        <w:t>r</w:t>
      </w:r>
      <w:r>
        <w:rPr>
          <w:rFonts w:cs="Calibri" w:hAnsi="Calibri" w:eastAsia="Calibri" w:ascii="Calibri"/>
          <w:color w:val="FFFFFF"/>
          <w:spacing w:val="0"/>
          <w:w w:val="100"/>
          <w:position w:val="1"/>
          <w:sz w:val="24"/>
          <w:szCs w:val="24"/>
        </w:rPr>
        <w:t>eglos</w:t>
      </w:r>
      <w:r>
        <w:rPr>
          <w:rFonts w:cs="Calibri" w:hAnsi="Calibri" w:eastAsia="Calibri" w:ascii="Calibri"/>
          <w:color w:val="FFFFFF"/>
          <w:spacing w:val="-2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color w:val="FFFFFF"/>
          <w:spacing w:val="1"/>
          <w:w w:val="100"/>
          <w:position w:val="1"/>
          <w:sz w:val="24"/>
          <w:szCs w:val="24"/>
        </w:rPr>
        <w:t>d</w:t>
      </w:r>
      <w:r>
        <w:rPr>
          <w:rFonts w:cs="Calibri" w:hAnsi="Calibri" w:eastAsia="Calibri" w:ascii="Calibri"/>
          <w:color w:val="FFFFFF"/>
          <w:spacing w:val="0"/>
          <w:w w:val="100"/>
          <w:position w:val="1"/>
          <w:sz w:val="24"/>
          <w:szCs w:val="24"/>
        </w:rPr>
        <w:t>e</w:t>
      </w:r>
      <w:r>
        <w:rPr>
          <w:rFonts w:cs="Calibri" w:hAnsi="Calibri" w:eastAsia="Calibri" w:ascii="Calibri"/>
          <w:color w:val="FFFFFF"/>
          <w:spacing w:val="-1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color w:val="FFFFFF"/>
          <w:spacing w:val="1"/>
          <w:w w:val="100"/>
          <w:position w:val="1"/>
          <w:sz w:val="24"/>
          <w:szCs w:val="24"/>
        </w:rPr>
        <w:t>u</w:t>
      </w:r>
      <w:r>
        <w:rPr>
          <w:rFonts w:cs="Calibri" w:hAnsi="Calibri" w:eastAsia="Calibri" w:ascii="Calibri"/>
          <w:color w:val="FFFFFF"/>
          <w:spacing w:val="1"/>
          <w:w w:val="100"/>
          <w:position w:val="1"/>
          <w:sz w:val="24"/>
          <w:szCs w:val="24"/>
        </w:rPr>
        <w:t>n</w:t>
      </w:r>
      <w:r>
        <w:rPr>
          <w:rFonts w:cs="Calibri" w:hAnsi="Calibri" w:eastAsia="Calibri" w:ascii="Calibri"/>
          <w:color w:val="FFFFFF"/>
          <w:spacing w:val="0"/>
          <w:w w:val="100"/>
          <w:position w:val="1"/>
          <w:sz w:val="24"/>
          <w:szCs w:val="24"/>
        </w:rPr>
        <w:t>a</w:t>
      </w:r>
      <w:r>
        <w:rPr>
          <w:rFonts w:cs="Calibri" w:hAnsi="Calibri" w:eastAsia="Calibri" w:ascii="Calibri"/>
          <w:color w:val="FFFFFF"/>
          <w:spacing w:val="-4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color w:val="FFFFFF"/>
          <w:spacing w:val="0"/>
          <w:w w:val="100"/>
          <w:position w:val="1"/>
          <w:sz w:val="24"/>
          <w:szCs w:val="24"/>
        </w:rPr>
        <w:t>y</w:t>
      </w:r>
      <w:r>
        <w:rPr>
          <w:rFonts w:cs="Calibri" w:hAnsi="Calibri" w:eastAsia="Calibri" w:ascii="Calibri"/>
          <w:color w:val="FFFFFF"/>
          <w:spacing w:val="0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color w:val="FFFFFF"/>
          <w:spacing w:val="1"/>
          <w:w w:val="100"/>
          <w:position w:val="1"/>
          <w:sz w:val="24"/>
          <w:szCs w:val="24"/>
        </w:rPr>
        <w:t>d</w:t>
      </w:r>
      <w:r>
        <w:rPr>
          <w:rFonts w:cs="Calibri" w:hAnsi="Calibri" w:eastAsia="Calibri" w:ascii="Calibri"/>
          <w:color w:val="FFFFFF"/>
          <w:spacing w:val="0"/>
          <w:w w:val="100"/>
          <w:position w:val="1"/>
          <w:sz w:val="24"/>
          <w:szCs w:val="24"/>
        </w:rPr>
        <w:t>os</w:t>
      </w:r>
      <w:r>
        <w:rPr>
          <w:rFonts w:cs="Calibri" w:hAnsi="Calibri" w:eastAsia="Calibri" w:ascii="Calibri"/>
          <w:color w:val="FFFFFF"/>
          <w:spacing w:val="-1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color w:val="FFFFFF"/>
          <w:spacing w:val="1"/>
          <w:w w:val="100"/>
          <w:position w:val="1"/>
          <w:sz w:val="24"/>
          <w:szCs w:val="24"/>
        </w:rPr>
        <w:t>d</w:t>
      </w:r>
      <w:r>
        <w:rPr>
          <w:rFonts w:cs="Calibri" w:hAnsi="Calibri" w:eastAsia="Calibri" w:ascii="Calibri"/>
          <w:color w:val="FFFFFF"/>
          <w:spacing w:val="0"/>
          <w:w w:val="100"/>
          <w:position w:val="1"/>
          <w:sz w:val="24"/>
          <w:szCs w:val="24"/>
        </w:rPr>
        <w:t>ime</w:t>
      </w:r>
      <w:r>
        <w:rPr>
          <w:rFonts w:cs="Calibri" w:hAnsi="Calibri" w:eastAsia="Calibri" w:ascii="Calibri"/>
          <w:color w:val="FFFFFF"/>
          <w:spacing w:val="1"/>
          <w:w w:val="100"/>
          <w:position w:val="1"/>
          <w:sz w:val="24"/>
          <w:szCs w:val="24"/>
        </w:rPr>
        <w:t>n</w:t>
      </w:r>
      <w:r>
        <w:rPr>
          <w:rFonts w:cs="Calibri" w:hAnsi="Calibri" w:eastAsia="Calibri" w:ascii="Calibri"/>
          <w:color w:val="FFFFFF"/>
          <w:spacing w:val="0"/>
          <w:w w:val="100"/>
          <w:position w:val="1"/>
          <w:sz w:val="24"/>
          <w:szCs w:val="24"/>
        </w:rPr>
        <w:t>sio</w:t>
      </w:r>
      <w:r>
        <w:rPr>
          <w:rFonts w:cs="Calibri" w:hAnsi="Calibri" w:eastAsia="Calibri" w:ascii="Calibri"/>
          <w:color w:val="FFFFFF"/>
          <w:spacing w:val="1"/>
          <w:w w:val="100"/>
          <w:position w:val="1"/>
          <w:sz w:val="24"/>
          <w:szCs w:val="24"/>
        </w:rPr>
        <w:t>n</w:t>
      </w:r>
      <w:r>
        <w:rPr>
          <w:rFonts w:cs="Calibri" w:hAnsi="Calibri" w:eastAsia="Calibri" w:ascii="Calibri"/>
          <w:color w:val="FFFFFF"/>
          <w:spacing w:val="0"/>
          <w:w w:val="100"/>
          <w:position w:val="1"/>
          <w:sz w:val="24"/>
          <w:szCs w:val="24"/>
        </w:rPr>
        <w:t>es.</w:t>
      </w:r>
      <w:r>
        <w:rPr>
          <w:rFonts w:cs="Calibri" w:hAnsi="Calibri" w:eastAsia="Calibri" w:ascii="Calibri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4"/>
        <w:ind w:left="2112"/>
      </w:pPr>
      <w:r>
        <w:pict>
          <v:group style="position:absolute;margin-left:84.55pt;margin-top:-17.3099pt;width:433pt;height:86.07pt;mso-position-horizontal-relative:page;mso-position-vertical-relative:paragraph;z-index:-4609" coordorigin="1691,-346" coordsize="8660,1721">
            <v:group style="position:absolute;left:1701;top:-337;width:8640;height:1702" coordorigin="1701,-337" coordsize="8640,1702">
              <v:shape style="position:absolute;left:1701;top:-337;width:8640;height:1702" coordorigin="1701,-337" coordsize="8640,1702" path="m10172,1365l10238,1352,10291,1315,10328,1261,10341,1195,10341,-168,10327,-234,10291,-288,10237,-324,10186,-336,1857,-336,1785,-314,1736,-271,1707,-212,1701,-167,1701,1196,1715,1262,1751,1316,1805,1352,1871,1365,10172,1365xe" filled="t" fillcolor="#787878" stroked="f">
                <v:path arrowok="t"/>
                <v:fill/>
              </v:shape>
              <v:shape type="#_x0000_t75" style="position:absolute;left:1883;top:-294;width:1760;height:1616">
                <v:imagedata o:title="" r:id="rId6"/>
              </v:shape>
            </v:group>
            <w10:wrap type="none"/>
          </v:group>
        </w:pict>
      </w:r>
      <w:r>
        <w:rPr>
          <w:rFonts w:cs="Calibri" w:hAnsi="Calibri" w:eastAsia="Calibri" w:ascii="Calibri"/>
          <w:b/>
          <w:color w:val="FFFFFF"/>
          <w:spacing w:val="0"/>
          <w:w w:val="100"/>
          <w:sz w:val="28"/>
          <w:szCs w:val="28"/>
        </w:rPr>
        <w:t>Obj</w:t>
      </w:r>
      <w:r>
        <w:rPr>
          <w:rFonts w:cs="Calibri" w:hAnsi="Calibri" w:eastAsia="Calibri" w:ascii="Calibri"/>
          <w:b/>
          <w:color w:val="FFFFFF"/>
          <w:spacing w:val="-2"/>
          <w:w w:val="100"/>
          <w:sz w:val="28"/>
          <w:szCs w:val="28"/>
        </w:rPr>
        <w:t>e</w:t>
      </w:r>
      <w:r>
        <w:rPr>
          <w:rFonts w:cs="Calibri" w:hAnsi="Calibri" w:eastAsia="Calibri" w:ascii="Calibri"/>
          <w:b/>
          <w:color w:val="FFFFFF"/>
          <w:spacing w:val="1"/>
          <w:w w:val="100"/>
          <w:sz w:val="28"/>
          <w:szCs w:val="28"/>
        </w:rPr>
        <w:t>t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28"/>
          <w:szCs w:val="28"/>
        </w:rPr>
        <w:t>i</w:t>
      </w:r>
      <w:r>
        <w:rPr>
          <w:rFonts w:cs="Calibri" w:hAnsi="Calibri" w:eastAsia="Calibri" w:ascii="Calibri"/>
          <w:b/>
          <w:color w:val="FFFFFF"/>
          <w:spacing w:val="-3"/>
          <w:w w:val="100"/>
          <w:sz w:val="28"/>
          <w:szCs w:val="28"/>
        </w:rPr>
        <w:t>v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28"/>
          <w:szCs w:val="28"/>
        </w:rPr>
        <w:t>os</w:t>
      </w:r>
      <w:r>
        <w:rPr>
          <w:rFonts w:cs="Calibri" w:hAnsi="Calibri" w:eastAsia="Calibri" w:ascii="Calibri"/>
          <w:b/>
          <w:color w:val="FFFFFF"/>
          <w:spacing w:val="-5"/>
          <w:w w:val="100"/>
          <w:sz w:val="28"/>
          <w:szCs w:val="28"/>
        </w:rPr>
        <w:t> 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28"/>
          <w:szCs w:val="28"/>
        </w:rPr>
        <w:t>e</w:t>
      </w:r>
      <w:r>
        <w:rPr>
          <w:rFonts w:cs="Calibri" w:hAnsi="Calibri" w:eastAsia="Calibri" w:ascii="Calibri"/>
          <w:b/>
          <w:color w:val="FFFFFF"/>
          <w:spacing w:val="1"/>
          <w:w w:val="100"/>
          <w:sz w:val="28"/>
          <w:szCs w:val="28"/>
        </w:rPr>
        <w:t>s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28"/>
          <w:szCs w:val="28"/>
        </w:rPr>
        <w:t>pe</w:t>
      </w:r>
      <w:r>
        <w:rPr>
          <w:rFonts w:cs="Calibri" w:hAnsi="Calibri" w:eastAsia="Calibri" w:ascii="Calibri"/>
          <w:b/>
          <w:color w:val="FFFFFF"/>
          <w:spacing w:val="1"/>
          <w:w w:val="100"/>
          <w:sz w:val="28"/>
          <w:szCs w:val="28"/>
        </w:rPr>
        <w:t>c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28"/>
          <w:szCs w:val="28"/>
        </w:rPr>
        <w:t>íf</w:t>
      </w:r>
      <w:r>
        <w:rPr>
          <w:rFonts w:cs="Calibri" w:hAnsi="Calibri" w:eastAsia="Calibri" w:ascii="Calibri"/>
          <w:b/>
          <w:color w:val="FFFFFF"/>
          <w:spacing w:val="1"/>
          <w:w w:val="100"/>
          <w:sz w:val="28"/>
          <w:szCs w:val="28"/>
        </w:rPr>
        <w:t>i</w:t>
      </w:r>
      <w:r>
        <w:rPr>
          <w:rFonts w:cs="Calibri" w:hAnsi="Calibri" w:eastAsia="Calibri" w:ascii="Calibri"/>
          <w:b/>
          <w:color w:val="FFFFFF"/>
          <w:spacing w:val="-2"/>
          <w:w w:val="100"/>
          <w:sz w:val="28"/>
          <w:szCs w:val="28"/>
        </w:rPr>
        <w:t>c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28"/>
          <w:szCs w:val="28"/>
        </w:rPr>
        <w:t>os</w:t>
      </w:r>
      <w:r>
        <w:rPr>
          <w:rFonts w:cs="Calibri" w:hAnsi="Calibri" w:eastAsia="Calibri" w:ascii="Calibri"/>
          <w:color w:val="000000"/>
          <w:spacing w:val="0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90"/>
        <w:ind w:left="2112"/>
      </w:pP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color w:val="FFFFFF"/>
          <w:spacing w:val="-1"/>
          <w:w w:val="100"/>
          <w:sz w:val="24"/>
          <w:szCs w:val="24"/>
        </w:rPr>
        <w:t>m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leme</w:t>
      </w:r>
      <w:r>
        <w:rPr>
          <w:rFonts w:cs="Calibri" w:hAnsi="Calibri" w:eastAsia="Calibri" w:ascii="Calibri"/>
          <w:color w:val="FFFFFF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color w:val="FFFFFF"/>
          <w:spacing w:val="-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ar</w:t>
      </w:r>
      <w:r>
        <w:rPr>
          <w:rFonts w:cs="Calibri" w:hAnsi="Calibri" w:eastAsia="Calibri" w:ascii="Calibri"/>
          <w:color w:val="FFFFFF"/>
          <w:spacing w:val="-6"/>
          <w:w w:val="100"/>
          <w:sz w:val="24"/>
          <w:szCs w:val="24"/>
        </w:rPr>
        <w:t> 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sol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color w:val="FFFFFF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io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es</w:t>
      </w:r>
      <w:r>
        <w:rPr>
          <w:rFonts w:cs="Calibri" w:hAnsi="Calibri" w:eastAsia="Calibri" w:ascii="Calibri"/>
          <w:color w:val="FFFFFF"/>
          <w:spacing w:val="-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color w:val="FFFFFF"/>
          <w:spacing w:val="-5"/>
          <w:w w:val="100"/>
          <w:sz w:val="24"/>
          <w:szCs w:val="24"/>
        </w:rPr>
        <w:t>r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og</w:t>
      </w:r>
      <w:r>
        <w:rPr>
          <w:rFonts w:cs="Calibri" w:hAnsi="Calibri" w:eastAsia="Calibri" w:ascii="Calibri"/>
          <w:color w:val="FFFFFF"/>
          <w:spacing w:val="-5"/>
          <w:w w:val="100"/>
          <w:sz w:val="24"/>
          <w:szCs w:val="24"/>
        </w:rPr>
        <w:t>r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amadas</w:t>
      </w:r>
      <w:r>
        <w:rPr>
          <w:rFonts w:cs="Calibri" w:hAnsi="Calibri" w:eastAsia="Calibri" w:ascii="Calibri"/>
          <w:color w:val="FFFFFF"/>
          <w:spacing w:val="-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color w:val="FFFFFF"/>
          <w:spacing w:val="-5"/>
          <w:w w:val="100"/>
          <w:sz w:val="24"/>
          <w:szCs w:val="24"/>
        </w:rPr>
        <w:t>r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color w:val="FFFFFF"/>
          <w:spacing w:val="-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la</w:t>
      </w:r>
      <w:r>
        <w:rPr>
          <w:rFonts w:cs="Calibri" w:hAnsi="Calibri" w:eastAsia="Calibri" w:ascii="Calibri"/>
          <w:color w:val="FFFFFF"/>
          <w:spacing w:val="-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color w:val="FFFFFF"/>
          <w:spacing w:val="-2"/>
          <w:w w:val="100"/>
          <w:sz w:val="24"/>
          <w:szCs w:val="24"/>
        </w:rPr>
        <w:t>r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esol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color w:val="FFFFFF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ión</w:t>
      </w:r>
      <w:r>
        <w:rPr>
          <w:rFonts w:cs="Calibri" w:hAnsi="Calibri" w:eastAsia="Calibri" w:ascii="Calibri"/>
          <w:color w:val="FFFFFF"/>
          <w:spacing w:val="-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color w:val="FFFFFF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color w:val="FFFFFF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color w:val="000000"/>
          <w:spacing w:val="0"/>
          <w:w w:val="100"/>
          <w:sz w:val="24"/>
          <w:szCs w:val="24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lineRule="exact" w:line="260"/>
        <w:ind w:left="2112"/>
        <w:sectPr>
          <w:pgMar w:header="750" w:footer="1017" w:top="1280" w:bottom="280" w:left="1600" w:right="1580"/>
          <w:pgSz w:w="12240" w:h="15840"/>
        </w:sectPr>
      </w:pPr>
      <w:r>
        <w:rPr>
          <w:rFonts w:cs="Calibri" w:hAnsi="Calibri" w:eastAsia="Calibri" w:ascii="Calibri"/>
          <w:color w:val="FFFFFF"/>
          <w:spacing w:val="0"/>
          <w:w w:val="100"/>
          <w:position w:val="1"/>
          <w:sz w:val="24"/>
          <w:szCs w:val="24"/>
        </w:rPr>
        <w:t>e</w:t>
      </w:r>
      <w:r>
        <w:rPr>
          <w:rFonts w:cs="Calibri" w:hAnsi="Calibri" w:eastAsia="Calibri" w:ascii="Calibri"/>
          <w:color w:val="FFFFFF"/>
          <w:spacing w:val="1"/>
          <w:w w:val="100"/>
          <w:position w:val="1"/>
          <w:sz w:val="24"/>
          <w:szCs w:val="24"/>
        </w:rPr>
        <w:t>j</w:t>
      </w:r>
      <w:r>
        <w:rPr>
          <w:rFonts w:cs="Calibri" w:hAnsi="Calibri" w:eastAsia="Calibri" w:ascii="Calibri"/>
          <w:color w:val="FFFFFF"/>
          <w:spacing w:val="0"/>
          <w:w w:val="100"/>
          <w:position w:val="1"/>
          <w:sz w:val="24"/>
          <w:szCs w:val="24"/>
        </w:rPr>
        <w:t>e</w:t>
      </w:r>
      <w:r>
        <w:rPr>
          <w:rFonts w:cs="Calibri" w:hAnsi="Calibri" w:eastAsia="Calibri" w:ascii="Calibri"/>
          <w:color w:val="FFFFFF"/>
          <w:spacing w:val="-1"/>
          <w:w w:val="100"/>
          <w:position w:val="1"/>
          <w:sz w:val="24"/>
          <w:szCs w:val="24"/>
        </w:rPr>
        <w:t>r</w:t>
      </w:r>
      <w:r>
        <w:rPr>
          <w:rFonts w:cs="Calibri" w:hAnsi="Calibri" w:eastAsia="Calibri" w:ascii="Calibri"/>
          <w:color w:val="FFFFFF"/>
          <w:spacing w:val="-1"/>
          <w:w w:val="100"/>
          <w:position w:val="1"/>
          <w:sz w:val="24"/>
          <w:szCs w:val="24"/>
        </w:rPr>
        <w:t>c</w:t>
      </w:r>
      <w:r>
        <w:rPr>
          <w:rFonts w:cs="Calibri" w:hAnsi="Calibri" w:eastAsia="Calibri" w:ascii="Calibri"/>
          <w:color w:val="FFFFFF"/>
          <w:spacing w:val="0"/>
          <w:w w:val="100"/>
          <w:position w:val="1"/>
          <w:sz w:val="24"/>
          <w:szCs w:val="24"/>
        </w:rPr>
        <w:t>i</w:t>
      </w:r>
      <w:r>
        <w:rPr>
          <w:rFonts w:cs="Calibri" w:hAnsi="Calibri" w:eastAsia="Calibri" w:ascii="Calibri"/>
          <w:color w:val="FFFFFF"/>
          <w:spacing w:val="-1"/>
          <w:w w:val="100"/>
          <w:position w:val="1"/>
          <w:sz w:val="24"/>
          <w:szCs w:val="24"/>
        </w:rPr>
        <w:t>c</w:t>
      </w:r>
      <w:r>
        <w:rPr>
          <w:rFonts w:cs="Calibri" w:hAnsi="Calibri" w:eastAsia="Calibri" w:ascii="Calibri"/>
          <w:color w:val="FFFFFF"/>
          <w:spacing w:val="0"/>
          <w:w w:val="100"/>
          <w:position w:val="1"/>
          <w:sz w:val="24"/>
          <w:szCs w:val="24"/>
        </w:rPr>
        <w:t>ios</w:t>
      </w:r>
      <w:r>
        <w:rPr>
          <w:rFonts w:cs="Calibri" w:hAnsi="Calibri" w:eastAsia="Calibri" w:ascii="Calibri"/>
          <w:color w:val="FFFFFF"/>
          <w:spacing w:val="-1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color w:val="FFFFFF"/>
          <w:spacing w:val="-3"/>
          <w:w w:val="100"/>
          <w:position w:val="1"/>
          <w:sz w:val="24"/>
          <w:szCs w:val="24"/>
        </w:rPr>
        <w:t>c</w:t>
      </w:r>
      <w:r>
        <w:rPr>
          <w:rFonts w:cs="Calibri" w:hAnsi="Calibri" w:eastAsia="Calibri" w:ascii="Calibri"/>
          <w:color w:val="FFFFFF"/>
          <w:spacing w:val="0"/>
          <w:w w:val="100"/>
          <w:position w:val="1"/>
          <w:sz w:val="24"/>
          <w:szCs w:val="24"/>
        </w:rPr>
        <w:t>on</w:t>
      </w:r>
      <w:r>
        <w:rPr>
          <w:rFonts w:cs="Calibri" w:hAnsi="Calibri" w:eastAsia="Calibri" w:ascii="Calibri"/>
          <w:color w:val="FFFFFF"/>
          <w:spacing w:val="0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color w:val="FFFFFF"/>
          <w:spacing w:val="0"/>
          <w:w w:val="100"/>
          <w:position w:val="1"/>
          <w:sz w:val="24"/>
          <w:szCs w:val="24"/>
        </w:rPr>
        <w:t>ar</w:t>
      </w:r>
      <w:r>
        <w:rPr>
          <w:rFonts w:cs="Calibri" w:hAnsi="Calibri" w:eastAsia="Calibri" w:ascii="Calibri"/>
          <w:color w:val="FFFFFF"/>
          <w:spacing w:val="-2"/>
          <w:w w:val="100"/>
          <w:position w:val="1"/>
          <w:sz w:val="24"/>
          <w:szCs w:val="24"/>
        </w:rPr>
        <w:t>r</w:t>
      </w:r>
      <w:r>
        <w:rPr>
          <w:rFonts w:cs="Calibri" w:hAnsi="Calibri" w:eastAsia="Calibri" w:ascii="Calibri"/>
          <w:color w:val="FFFFFF"/>
          <w:spacing w:val="0"/>
          <w:w w:val="100"/>
          <w:position w:val="1"/>
          <w:sz w:val="24"/>
          <w:szCs w:val="24"/>
        </w:rPr>
        <w:t>egl</w:t>
      </w:r>
      <w:r>
        <w:rPr>
          <w:rFonts w:cs="Calibri" w:hAnsi="Calibri" w:eastAsia="Calibri" w:ascii="Calibri"/>
          <w:color w:val="FFFFFF"/>
          <w:spacing w:val="1"/>
          <w:w w:val="100"/>
          <w:position w:val="1"/>
          <w:sz w:val="24"/>
          <w:szCs w:val="24"/>
        </w:rPr>
        <w:t>o</w:t>
      </w:r>
      <w:r>
        <w:rPr>
          <w:rFonts w:cs="Calibri" w:hAnsi="Calibri" w:eastAsia="Calibri" w:ascii="Calibri"/>
          <w:color w:val="FFFFFF"/>
          <w:spacing w:val="0"/>
          <w:w w:val="100"/>
          <w:position w:val="1"/>
          <w:sz w:val="24"/>
          <w:szCs w:val="24"/>
        </w:rPr>
        <w:t>s</w:t>
      </w:r>
      <w:r>
        <w:rPr>
          <w:rFonts w:cs="Calibri" w:hAnsi="Calibri" w:eastAsia="Calibri" w:ascii="Calibri"/>
          <w:color w:val="FFFFFF"/>
          <w:spacing w:val="-2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color w:val="FFFFFF"/>
          <w:spacing w:val="1"/>
          <w:w w:val="100"/>
          <w:position w:val="1"/>
          <w:sz w:val="24"/>
          <w:szCs w:val="24"/>
        </w:rPr>
        <w:t>d</w:t>
      </w:r>
      <w:r>
        <w:rPr>
          <w:rFonts w:cs="Calibri" w:hAnsi="Calibri" w:eastAsia="Calibri" w:ascii="Calibri"/>
          <w:color w:val="FFFFFF"/>
          <w:spacing w:val="0"/>
          <w:w w:val="100"/>
          <w:position w:val="1"/>
          <w:sz w:val="24"/>
          <w:szCs w:val="24"/>
        </w:rPr>
        <w:t>e</w:t>
      </w:r>
      <w:r>
        <w:rPr>
          <w:rFonts w:cs="Calibri" w:hAnsi="Calibri" w:eastAsia="Calibri" w:ascii="Calibri"/>
          <w:color w:val="FFFFFF"/>
          <w:spacing w:val="-1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color w:val="FFFFFF"/>
          <w:spacing w:val="1"/>
          <w:w w:val="100"/>
          <w:position w:val="1"/>
          <w:sz w:val="24"/>
          <w:szCs w:val="24"/>
        </w:rPr>
        <w:t>u</w:t>
      </w:r>
      <w:r>
        <w:rPr>
          <w:rFonts w:cs="Calibri" w:hAnsi="Calibri" w:eastAsia="Calibri" w:ascii="Calibri"/>
          <w:color w:val="FFFFFF"/>
          <w:spacing w:val="1"/>
          <w:w w:val="100"/>
          <w:position w:val="1"/>
          <w:sz w:val="24"/>
          <w:szCs w:val="24"/>
        </w:rPr>
        <w:t>n</w:t>
      </w:r>
      <w:r>
        <w:rPr>
          <w:rFonts w:cs="Calibri" w:hAnsi="Calibri" w:eastAsia="Calibri" w:ascii="Calibri"/>
          <w:color w:val="FFFFFF"/>
          <w:spacing w:val="0"/>
          <w:w w:val="100"/>
          <w:position w:val="1"/>
          <w:sz w:val="24"/>
          <w:szCs w:val="24"/>
        </w:rPr>
        <w:t>a</w:t>
      </w:r>
      <w:r>
        <w:rPr>
          <w:rFonts w:cs="Calibri" w:hAnsi="Calibri" w:eastAsia="Calibri" w:ascii="Calibri"/>
          <w:color w:val="FFFFFF"/>
          <w:spacing w:val="-4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color w:val="FFFFFF"/>
          <w:spacing w:val="0"/>
          <w:w w:val="100"/>
          <w:position w:val="1"/>
          <w:sz w:val="24"/>
          <w:szCs w:val="24"/>
        </w:rPr>
        <w:t>y</w:t>
      </w:r>
      <w:r>
        <w:rPr>
          <w:rFonts w:cs="Calibri" w:hAnsi="Calibri" w:eastAsia="Calibri" w:ascii="Calibri"/>
          <w:color w:val="FFFFFF"/>
          <w:spacing w:val="0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color w:val="FFFFFF"/>
          <w:spacing w:val="1"/>
          <w:w w:val="100"/>
          <w:position w:val="1"/>
          <w:sz w:val="24"/>
          <w:szCs w:val="24"/>
        </w:rPr>
        <w:t>d</w:t>
      </w:r>
      <w:r>
        <w:rPr>
          <w:rFonts w:cs="Calibri" w:hAnsi="Calibri" w:eastAsia="Calibri" w:ascii="Calibri"/>
          <w:color w:val="FFFFFF"/>
          <w:spacing w:val="0"/>
          <w:w w:val="100"/>
          <w:position w:val="1"/>
          <w:sz w:val="24"/>
          <w:szCs w:val="24"/>
        </w:rPr>
        <w:t>os</w:t>
      </w:r>
      <w:r>
        <w:rPr>
          <w:rFonts w:cs="Calibri" w:hAnsi="Calibri" w:eastAsia="Calibri" w:ascii="Calibri"/>
          <w:color w:val="FFFFFF"/>
          <w:spacing w:val="-1"/>
          <w:w w:val="100"/>
          <w:position w:val="1"/>
          <w:sz w:val="24"/>
          <w:szCs w:val="24"/>
        </w:rPr>
        <w:t> </w:t>
      </w:r>
      <w:r>
        <w:rPr>
          <w:rFonts w:cs="Calibri" w:hAnsi="Calibri" w:eastAsia="Calibri" w:ascii="Calibri"/>
          <w:color w:val="FFFFFF"/>
          <w:spacing w:val="1"/>
          <w:w w:val="100"/>
          <w:position w:val="1"/>
          <w:sz w:val="24"/>
          <w:szCs w:val="24"/>
        </w:rPr>
        <w:t>d</w:t>
      </w:r>
      <w:r>
        <w:rPr>
          <w:rFonts w:cs="Calibri" w:hAnsi="Calibri" w:eastAsia="Calibri" w:ascii="Calibri"/>
          <w:color w:val="FFFFFF"/>
          <w:spacing w:val="0"/>
          <w:w w:val="100"/>
          <w:position w:val="1"/>
          <w:sz w:val="24"/>
          <w:szCs w:val="24"/>
        </w:rPr>
        <w:t>ime</w:t>
      </w:r>
      <w:r>
        <w:rPr>
          <w:rFonts w:cs="Calibri" w:hAnsi="Calibri" w:eastAsia="Calibri" w:ascii="Calibri"/>
          <w:color w:val="FFFFFF"/>
          <w:spacing w:val="2"/>
          <w:w w:val="100"/>
          <w:position w:val="1"/>
          <w:sz w:val="24"/>
          <w:szCs w:val="24"/>
        </w:rPr>
        <w:t>n</w:t>
      </w:r>
      <w:r>
        <w:rPr>
          <w:rFonts w:cs="Calibri" w:hAnsi="Calibri" w:eastAsia="Calibri" w:ascii="Calibri"/>
          <w:color w:val="FFFFFF"/>
          <w:spacing w:val="0"/>
          <w:w w:val="100"/>
          <w:position w:val="1"/>
          <w:sz w:val="24"/>
          <w:szCs w:val="24"/>
        </w:rPr>
        <w:t>sio</w:t>
      </w:r>
      <w:r>
        <w:rPr>
          <w:rFonts w:cs="Calibri" w:hAnsi="Calibri" w:eastAsia="Calibri" w:ascii="Calibri"/>
          <w:color w:val="FFFFFF"/>
          <w:spacing w:val="1"/>
          <w:w w:val="100"/>
          <w:position w:val="1"/>
          <w:sz w:val="24"/>
          <w:szCs w:val="24"/>
        </w:rPr>
        <w:t>n</w:t>
      </w:r>
      <w:r>
        <w:rPr>
          <w:rFonts w:cs="Calibri" w:hAnsi="Calibri" w:eastAsia="Calibri" w:ascii="Calibri"/>
          <w:color w:val="FFFFFF"/>
          <w:spacing w:val="0"/>
          <w:w w:val="100"/>
          <w:position w:val="1"/>
          <w:sz w:val="24"/>
          <w:szCs w:val="24"/>
        </w:rPr>
        <w:t>es.</w:t>
      </w:r>
      <w:r>
        <w:rPr>
          <w:rFonts w:cs="Calibri" w:hAnsi="Calibri" w:eastAsia="Calibri" w:ascii="Calibri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rFonts w:cs="Segoe UI Historic" w:hAnsi="Segoe UI Historic" w:eastAsia="Segoe UI Historic" w:ascii="Segoe UI Historic"/>
          <w:sz w:val="28"/>
          <w:szCs w:val="28"/>
        </w:rPr>
        <w:jc w:val="both"/>
        <w:spacing w:lineRule="exact" w:line="340"/>
        <w:ind w:left="102" w:right="7113"/>
      </w:pPr>
      <w:r>
        <w:rPr>
          <w:rFonts w:cs="Segoe UI Historic" w:hAnsi="Segoe UI Historic" w:eastAsia="Segoe UI Historic" w:ascii="Segoe UI Historic"/>
          <w:color w:val="AC2750"/>
          <w:spacing w:val="-3"/>
          <w:w w:val="100"/>
          <w:sz w:val="28"/>
          <w:szCs w:val="28"/>
        </w:rPr>
        <w:t>1</w:t>
      </w:r>
      <w:r>
        <w:rPr>
          <w:rFonts w:cs="Segoe UI Historic" w:hAnsi="Segoe UI Historic" w:eastAsia="Segoe UI Historic" w:ascii="Segoe UI Historic"/>
          <w:color w:val="AC2750"/>
          <w:spacing w:val="-1"/>
          <w:w w:val="100"/>
          <w:sz w:val="28"/>
          <w:szCs w:val="28"/>
        </w:rPr>
        <w:t>.</w:t>
      </w:r>
      <w:r>
        <w:rPr>
          <w:rFonts w:cs="Segoe UI Historic" w:hAnsi="Segoe UI Historic" w:eastAsia="Segoe UI Historic" w:ascii="Segoe UI Historic"/>
          <w:color w:val="AC2750"/>
          <w:spacing w:val="0"/>
          <w:w w:val="100"/>
          <w:sz w:val="28"/>
          <w:szCs w:val="28"/>
        </w:rPr>
        <w:t>1</w:t>
      </w:r>
      <w:r>
        <w:rPr>
          <w:rFonts w:cs="Segoe UI Historic" w:hAnsi="Segoe UI Historic" w:eastAsia="Segoe UI Historic" w:ascii="Segoe UI Historic"/>
          <w:color w:val="AC2750"/>
          <w:spacing w:val="0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AC2750"/>
          <w:spacing w:val="62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AC2750"/>
          <w:spacing w:val="-3"/>
          <w:w w:val="100"/>
          <w:sz w:val="28"/>
          <w:szCs w:val="28"/>
        </w:rPr>
        <w:t>D</w:t>
      </w:r>
      <w:r>
        <w:rPr>
          <w:rFonts w:cs="Segoe UI Historic" w:hAnsi="Segoe UI Historic" w:eastAsia="Segoe UI Historic" w:ascii="Segoe UI Historic"/>
          <w:color w:val="AC2750"/>
          <w:spacing w:val="-3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AC2750"/>
          <w:spacing w:val="-1"/>
          <w:w w:val="100"/>
          <w:sz w:val="28"/>
          <w:szCs w:val="28"/>
        </w:rPr>
        <w:t>f</w:t>
      </w:r>
      <w:r>
        <w:rPr>
          <w:rFonts w:cs="Segoe UI Historic" w:hAnsi="Segoe UI Historic" w:eastAsia="Segoe UI Historic" w:ascii="Segoe UI Historic"/>
          <w:color w:val="AC2750"/>
          <w:spacing w:val="0"/>
          <w:w w:val="100"/>
          <w:sz w:val="28"/>
          <w:szCs w:val="28"/>
        </w:rPr>
        <w:t>i</w:t>
      </w:r>
      <w:r>
        <w:rPr>
          <w:rFonts w:cs="Segoe UI Historic" w:hAnsi="Segoe UI Historic" w:eastAsia="Segoe UI Historic" w:ascii="Segoe UI Historic"/>
          <w:color w:val="AC2750"/>
          <w:spacing w:val="-6"/>
          <w:w w:val="100"/>
          <w:sz w:val="28"/>
          <w:szCs w:val="28"/>
        </w:rPr>
        <w:t>n</w:t>
      </w:r>
      <w:r>
        <w:rPr>
          <w:rFonts w:cs="Segoe UI Historic" w:hAnsi="Segoe UI Historic" w:eastAsia="Segoe UI Historic" w:ascii="Segoe UI Historic"/>
          <w:color w:val="AC2750"/>
          <w:spacing w:val="0"/>
          <w:w w:val="100"/>
          <w:sz w:val="28"/>
          <w:szCs w:val="28"/>
        </w:rPr>
        <w:t>i</w:t>
      </w:r>
      <w:r>
        <w:rPr>
          <w:rFonts w:cs="Segoe UI Historic" w:hAnsi="Segoe UI Historic" w:eastAsia="Segoe UI Historic" w:ascii="Segoe UI Historic"/>
          <w:color w:val="AC2750"/>
          <w:spacing w:val="-3"/>
          <w:w w:val="100"/>
          <w:sz w:val="28"/>
          <w:szCs w:val="28"/>
        </w:rPr>
        <w:t>c</w:t>
      </w:r>
      <w:r>
        <w:rPr>
          <w:rFonts w:cs="Segoe UI Historic" w:hAnsi="Segoe UI Historic" w:eastAsia="Segoe UI Historic" w:ascii="Segoe UI Historic"/>
          <w:color w:val="AC2750"/>
          <w:spacing w:val="0"/>
          <w:w w:val="100"/>
          <w:sz w:val="28"/>
          <w:szCs w:val="28"/>
        </w:rPr>
        <w:t>i</w:t>
      </w:r>
      <w:r>
        <w:rPr>
          <w:rFonts w:cs="Segoe UI Historic" w:hAnsi="Segoe UI Historic" w:eastAsia="Segoe UI Historic" w:ascii="Segoe UI Historic"/>
          <w:color w:val="AC2750"/>
          <w:spacing w:val="-5"/>
          <w:w w:val="100"/>
          <w:sz w:val="28"/>
          <w:szCs w:val="28"/>
        </w:rPr>
        <w:t>ó</w:t>
      </w:r>
      <w:r>
        <w:rPr>
          <w:rFonts w:cs="Segoe UI Historic" w:hAnsi="Segoe UI Historic" w:eastAsia="Segoe UI Historic" w:ascii="Segoe UI Historic"/>
          <w:color w:val="AC2750"/>
          <w:spacing w:val="0"/>
          <w:w w:val="100"/>
          <w:sz w:val="28"/>
          <w:szCs w:val="28"/>
        </w:rPr>
        <w:t>n</w:t>
      </w:r>
      <w:r>
        <w:rPr>
          <w:rFonts w:cs="Segoe UI Historic" w:hAnsi="Segoe UI Historic" w:eastAsia="Segoe UI Historic" w:ascii="Segoe UI Historic"/>
          <w:color w:val="000000"/>
          <w:spacing w:val="0"/>
          <w:w w:val="100"/>
          <w:sz w:val="28"/>
          <w:szCs w:val="2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30" w:lineRule="auto" w:line="480"/>
        <w:ind w:left="102" w:right="74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aremos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e.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forma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espa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dato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mo.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ambos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son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espa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pero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fere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más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dato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odr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a.</w:t>
      </w:r>
    </w:p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8"/>
          <w:szCs w:val="28"/>
        </w:rPr>
        <w:jc w:val="both"/>
        <w:ind w:left="102" w:right="4604"/>
      </w:pP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1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.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1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.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1</w:t>
      </w:r>
      <w:r>
        <w:rPr>
          <w:rFonts w:cs="Segoe UI Historic" w:hAnsi="Segoe UI Historic" w:eastAsia="Segoe UI Historic" w:ascii="Segoe UI Historic"/>
          <w:color w:val="770F47"/>
          <w:spacing w:val="74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C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a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r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a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c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t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r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í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s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t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i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c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a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s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d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l</w:t>
      </w:r>
      <w:r>
        <w:rPr>
          <w:rFonts w:cs="Segoe UI Historic" w:hAnsi="Segoe UI Historic" w:eastAsia="Segoe UI Historic" w:ascii="Segoe UI Historic"/>
          <w:color w:val="770F47"/>
          <w:spacing w:val="-6"/>
          <w:w w:val="100"/>
          <w:sz w:val="28"/>
          <w:szCs w:val="28"/>
        </w:rPr>
        <w:t>o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s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a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r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r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g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l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o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s</w:t>
      </w:r>
      <w:r>
        <w:rPr>
          <w:rFonts w:cs="Segoe UI Historic" w:hAnsi="Segoe UI Historic" w:eastAsia="Segoe UI Historic" w:ascii="Segoe UI Historic"/>
          <w:color w:val="000000"/>
          <w:spacing w:val="0"/>
          <w:w w:val="100"/>
          <w:sz w:val="28"/>
          <w:szCs w:val="2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30" w:lineRule="auto" w:line="479"/>
        <w:ind w:left="102" w:right="74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dato,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sus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normas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esas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son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smas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adas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apí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or.</w:t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479"/>
        <w:ind w:left="102" w:right="76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datos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smo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ej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lo,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olo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alores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eros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sus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espa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ios,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sma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forma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trabaja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lara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real,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ló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bool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no).</w:t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480"/>
        <w:ind w:left="102" w:right="72"/>
        <w:sectPr>
          <w:pgMar w:header="750" w:footer="1017" w:top="1280" w:bottom="280" w:left="1600" w:right="1580"/>
          <w:pgSz w:w="12240" w:h="15840"/>
        </w:sectPr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más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dato,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arreg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ón;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básicam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tamaño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dad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drá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tamaño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podrá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dur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é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abl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nom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s.</w:t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exact" w:line="260"/>
        <w:ind w:left="102"/>
      </w:pP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position w:val="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7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1"/>
        <w:ind w:left="335"/>
      </w:pPr>
      <w:r>
        <w:pict>
          <v:group style="position:absolute;margin-left:85.054pt;margin-top:4.19012pt;width:29.376pt;height:30.82pt;mso-position-horizontal-relative:page;mso-position-vertical-relative:paragraph;z-index:-4607" coordorigin="1701,84" coordsize="588,616">
            <v:group style="position:absolute;left:1712;top:94;width:566;height:0" coordorigin="1712,94" coordsize="566,0">
              <v:shape style="position:absolute;left:1712;top:94;width:566;height:0" coordorigin="1712,94" coordsize="566,0" path="m1712,94l2278,94e" filled="f" stroked="t" strokeweight="0.58pt" strokecolor="#000000">
                <v:path arrowok="t"/>
              </v:shape>
              <v:group style="position:absolute;left:1707;top:90;width:0;height:605" coordorigin="1707,90" coordsize="0,605">
                <v:shape style="position:absolute;left:1707;top:90;width:0;height:605" coordorigin="1707,90" coordsize="0,605" path="m1707,90l1707,694e" filled="f" stroked="t" strokeweight="0.58pt" strokecolor="#000000">
                  <v:path arrowok="t"/>
                </v:shape>
                <v:group style="position:absolute;left:1712;top:690;width:566;height:0" coordorigin="1712,690" coordsize="566,0">
                  <v:shape style="position:absolute;left:1712;top:690;width:566;height:0" coordorigin="1712,690" coordsize="566,0" path="m1712,690l2278,690e" filled="f" stroked="t" strokeweight="0.58pt" strokecolor="#000000">
                    <v:path arrowok="t"/>
                  </v:shape>
                  <v:group style="position:absolute;left:2283;top:90;width:0;height:605" coordorigin="2283,90" coordsize="0,605">
                    <v:shape style="position:absolute;left:2283;top:90;width:0;height:605" coordorigin="2283,90" coordsize="0,605" path="m2283,90l2283,694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pict>
          <v:group style="position:absolute;margin-left:192.3pt;margin-top:-3.80988pt;width:145pt;height:51.35pt;mso-position-horizontal-relative:page;mso-position-vertical-relative:paragraph;z-index:-4606" coordorigin="3846,-76" coordsize="2900,1027">
            <v:shape style="position:absolute;left:3846;top:-76;width:2900;height:1027" coordorigin="3846,-76" coordsize="2900,1027" path="m3846,951l6746,951,6746,-76,3846,-76,3846,951xe" filled="f" stroked="t" strokeweight="0.5pt" strokecolor="#000000">
              <v:path arrowok="t"/>
            </v:shape>
            <w10:wrap type="none"/>
          </v:group>
        </w:pict>
      </w:r>
      <w:r>
        <w:rPr>
          <w:rFonts w:cs="Segoe UI Historic" w:hAnsi="Segoe UI Historic" w:eastAsia="Segoe UI Historic" w:ascii="Segoe UI Historic"/>
          <w:spacing w:val="0"/>
          <w:w w:val="100"/>
          <w:position w:val="-1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0"/>
          <w:w w:val="100"/>
          <w:position w:val="-10"/>
          <w:sz w:val="22"/>
          <w:szCs w:val="22"/>
        </w:rPr>
        <w:t>                               </w:t>
      </w:r>
      <w:r>
        <w:rPr>
          <w:rFonts w:cs="Segoe UI Historic" w:hAnsi="Segoe UI Historic" w:eastAsia="Segoe UI Historic" w:ascii="Segoe UI Historic"/>
          <w:spacing w:val="21"/>
          <w:w w:val="100"/>
          <w:position w:val="-1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0"/>
          <w:sz w:val="22"/>
          <w:szCs w:val="22"/>
        </w:rPr>
        <w:t>Solo</w:t>
      </w:r>
      <w:r>
        <w:rPr>
          <w:rFonts w:cs="Segoe UI Historic" w:hAnsi="Segoe UI Historic" w:eastAsia="Segoe UI Historic" w:ascii="Segoe UI Historic"/>
          <w:spacing w:val="0"/>
          <w:w w:val="100"/>
          <w:position w:val="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position w:val="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position w:val="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position w:val="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position w:val="0"/>
          <w:sz w:val="22"/>
          <w:szCs w:val="22"/>
        </w:rPr>
        <w:t>ena</w:t>
      </w:r>
      <w:r>
        <w:rPr>
          <w:rFonts w:cs="Segoe UI Historic" w:hAnsi="Segoe UI Historic" w:eastAsia="Segoe UI Historic" w:ascii="Segoe UI Historic"/>
          <w:spacing w:val="0"/>
          <w:w w:val="100"/>
          <w:position w:val="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position w:val="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position w:val="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position w:val="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position w:val="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position w:val="0"/>
          <w:sz w:val="22"/>
          <w:szCs w:val="22"/>
        </w:rPr>
        <w:t>ato.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82" w:lineRule="exact" w:line="260"/>
        <w:ind w:left="2397"/>
      </w:pPr>
      <w:r>
        <w:rPr>
          <w:rFonts w:cs="Segoe UI Historic" w:hAnsi="Segoe UI Historic" w:eastAsia="Segoe UI Historic" w:ascii="Segoe UI Historic"/>
          <w:spacing w:val="1"/>
          <w:w w:val="100"/>
          <w:position w:val="-1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position w:val="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4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pgMar w:header="750" w:footer="1017" w:top="1260" w:bottom="280" w:left="1600" w:right="1180"/>
          <w:pgSz w:w="12240" w:h="15840"/>
        </w:sectPr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95"/>
        <w:ind w:left="102" w:right="-53"/>
      </w:pPr>
      <w:r>
        <w:pict>
          <v:shape type="#_x0000_t202" style="position:absolute;margin-left:85.054pt;margin-top:41.7701pt;width:144.896pt;height:30.85pt;mso-position-horizontal-relative:page;mso-position-vertical-relative:paragraph;z-index:-4603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596" w:hRule="exact"/>
                    </w:trPr>
                    <w:tc>
                      <w:tcPr>
                        <w:tcW w:w="576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center"/>
                          <w:spacing w:lineRule="exact" w:line="280"/>
                          <w:ind w:left="186" w:right="187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spacing w:val="0"/>
                            <w:w w:val="100"/>
                            <w:sz w:val="22"/>
                            <w:szCs w:val="22"/>
                          </w:rPr>
                          <w:t>1</w:t>
                        </w:r>
                      </w:p>
                    </w:tc>
                    <w:tc>
                      <w:tcPr>
                        <w:tcW w:w="576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162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spacing w:val="1"/>
                            <w:w w:val="100"/>
                            <w:sz w:val="22"/>
                            <w:szCs w:val="22"/>
                          </w:rPr>
                          <w:t>13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576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162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spacing w:val="1"/>
                            <w:w w:val="100"/>
                            <w:sz w:val="22"/>
                            <w:szCs w:val="22"/>
                          </w:rPr>
                          <w:t>38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577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center"/>
                          <w:spacing w:lineRule="exact" w:line="280"/>
                          <w:ind w:left="186" w:right="187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spacing w:val="0"/>
                            <w:w w:val="100"/>
                            <w:sz w:val="22"/>
                            <w:szCs w:val="22"/>
                          </w:rPr>
                          <w:t>5</w:t>
                        </w:r>
                      </w:p>
                    </w:tc>
                    <w:tc>
                      <w:tcPr>
                        <w:tcW w:w="576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162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spacing w:val="1"/>
                            <w:w w:val="100"/>
                            <w:sz w:val="22"/>
                            <w:szCs w:val="22"/>
                          </w:rPr>
                          <w:t>10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1" w:lineRule="auto" w:line="259"/>
        <w:ind w:right="2274"/>
      </w:pPr>
      <w:r>
        <w:br w:type="column"/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arios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datos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a.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258"/>
        <w:ind w:right="1431"/>
      </w:pPr>
      <w:r>
        <w:pict>
          <v:group style="position:absolute;margin-left:249.6pt;margin-top:-43.5199pt;width:241.15pt;height:122.3pt;mso-position-horizontal-relative:page;mso-position-vertical-relative:paragraph;z-index:-4605" coordorigin="4992,-870" coordsize="4823,2446">
            <v:shape style="position:absolute;left:4992;top:-870;width:4823;height:2446" coordorigin="4992,-870" coordsize="4823,2446" path="m4992,1576l9815,1576,9815,-870,4992,-870,4992,1576xe" filled="f" stroked="t" strokeweight="0.5pt" strokecolor="#000000">
              <v:path arrowok="t"/>
            </v:shape>
            <w10:wrap type="none"/>
          </v:group>
        </w:pic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agen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datos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smo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exact" w:line="260"/>
        <w:sectPr>
          <w:type w:val="continuous"/>
          <w:pgSz w:w="12240" w:h="15840"/>
          <w:pgMar w:top="1280" w:bottom="280" w:left="1600" w:right="1180"/>
          <w:cols w:num="2" w:equalWidth="off">
            <w:col w:w="738" w:space="2804"/>
            <w:col w:w="5918"/>
          </w:cols>
        </w:sectPr>
      </w:pPr>
      <w:r>
        <w:rPr>
          <w:rFonts w:cs="Segoe UI Historic" w:hAnsi="Segoe UI Historic" w:eastAsia="Segoe UI Historic" w:ascii="Segoe UI Historic"/>
          <w:spacing w:val="1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ene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olo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ens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ón.</w:t>
      </w:r>
      <w:r>
        <w:rPr>
          <w:rFonts w:cs="Segoe UI Historic" w:hAnsi="Segoe UI Historic" w:eastAsia="Segoe UI Historic" w:ascii="Segoe UI Historic"/>
          <w:spacing w:val="0"/>
          <w:w w:val="100"/>
          <w:position w:val="0"/>
          <w:sz w:val="22"/>
          <w:szCs w:val="22"/>
        </w:rPr>
      </w:r>
    </w:p>
    <w:p>
      <w:pPr>
        <w:rPr>
          <w:sz w:val="15"/>
          <w:szCs w:val="15"/>
        </w:rPr>
        <w:jc w:val="left"/>
        <w:spacing w:before="6" w:lineRule="exact" w:line="140"/>
      </w:pPr>
      <w:r>
        <w:pict>
          <v:group style="position:absolute;margin-left:324.45pt;margin-top:386.29pt;width:241.15pt;height:126.9pt;mso-position-horizontal-relative:page;mso-position-vertical-relative:page;z-index:-4604" coordorigin="6489,7726" coordsize="4823,2538">
            <v:shape style="position:absolute;left:6489;top:7726;width:4823;height:2538" coordorigin="6489,7726" coordsize="4823,2538" path="m6489,10264l11312,10264,11312,7726,6489,7726,6489,10264xe" filled="f" stroked="t" strokeweight="0.5pt" strokecolor="#000000">
              <v:path arrowok="t"/>
            </v:shape>
            <w10:wrap type="none"/>
          </v:group>
        </w:pict>
      </w: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1" w:lineRule="exact" w:line="260"/>
        <w:ind w:left="102"/>
      </w:pPr>
      <w:r>
        <w:pict>
          <v:shape type="#_x0000_t202" style="position:absolute;margin-left:85.054pt;margin-top:36.9501pt;width:216.896pt;height:110.64pt;mso-position-horizontal-relative:page;mso-position-vertical-relative:paragraph;z-index:-4602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732" w:hRule="exact"/>
                    </w:trPr>
                    <w:tc>
                      <w:tcPr>
                        <w:tcW w:w="86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center"/>
                          <w:spacing w:before="68"/>
                          <w:ind w:left="270" w:right="270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spacing w:val="1"/>
                            <w:w w:val="100"/>
                            <w:sz w:val="22"/>
                            <w:szCs w:val="22"/>
                          </w:rPr>
                          <w:t>15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86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before="68"/>
                          <w:ind w:left="225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spacing w:val="1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spacing w:val="1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spacing w:val="0"/>
                            <w:w w:val="100"/>
                            <w:sz w:val="22"/>
                            <w:szCs w:val="22"/>
                          </w:rPr>
                          <w:t>1</w:t>
                        </w:r>
                      </w:p>
                    </w:tc>
                    <w:tc>
                      <w:tcPr>
                        <w:tcW w:w="865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center"/>
                          <w:spacing w:before="68"/>
                          <w:ind w:left="270" w:right="270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spacing w:val="1"/>
                            <w:w w:val="100"/>
                            <w:sz w:val="22"/>
                            <w:szCs w:val="22"/>
                          </w:rPr>
                          <w:t>32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86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before="68"/>
                          <w:ind w:left="225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spacing w:val="1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spacing w:val="1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spacing w:val="0"/>
                            <w:w w:val="100"/>
                            <w:sz w:val="22"/>
                            <w:szCs w:val="22"/>
                          </w:rPr>
                          <w:t>9</w:t>
                        </w:r>
                      </w:p>
                    </w:tc>
                    <w:tc>
                      <w:tcPr>
                        <w:tcW w:w="86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before="68"/>
                          <w:ind w:left="225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spacing w:val="1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spacing w:val="1"/>
                            <w:w w:val="100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spacing w:val="0"/>
                            <w:w w:val="100"/>
                            <w:sz w:val="22"/>
                            <w:szCs w:val="22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730" w:hRule="exact"/>
                    </w:trPr>
                    <w:tc>
                      <w:tcPr>
                        <w:tcW w:w="86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before="66"/>
                          <w:ind w:left="225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spacing w:val="1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spacing w:val="1"/>
                            <w:w w:val="100"/>
                            <w:sz w:val="22"/>
                            <w:szCs w:val="22"/>
                          </w:rPr>
                          <w:t>3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spacing w:val="0"/>
                            <w:w w:val="100"/>
                            <w:sz w:val="22"/>
                            <w:szCs w:val="22"/>
                          </w:rPr>
                          <w:t>6</w:t>
                        </w:r>
                      </w:p>
                    </w:tc>
                    <w:tc>
                      <w:tcPr>
                        <w:tcW w:w="86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center"/>
                          <w:spacing w:before="66"/>
                          <w:ind w:left="330" w:right="331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spacing w:val="0"/>
                            <w:w w:val="100"/>
                            <w:sz w:val="22"/>
                            <w:szCs w:val="22"/>
                          </w:rPr>
                          <w:t>9</w:t>
                        </w:r>
                      </w:p>
                    </w:tc>
                    <w:tc>
                      <w:tcPr>
                        <w:tcW w:w="865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center"/>
                          <w:spacing w:before="66"/>
                          <w:ind w:left="270" w:right="270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spacing w:val="1"/>
                            <w:w w:val="100"/>
                            <w:sz w:val="22"/>
                            <w:szCs w:val="22"/>
                          </w:rPr>
                          <w:t>42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86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before="66"/>
                          <w:ind w:left="165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spacing w:val="1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spacing w:val="1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spacing w:val="1"/>
                            <w:w w:val="100"/>
                            <w:sz w:val="22"/>
                            <w:szCs w:val="22"/>
                          </w:rPr>
                          <w:t>7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spacing w:val="0"/>
                            <w:w w:val="100"/>
                            <w:sz w:val="22"/>
                            <w:szCs w:val="22"/>
                          </w:rPr>
                          <w:t>3</w:t>
                        </w:r>
                      </w:p>
                    </w:tc>
                    <w:tc>
                      <w:tcPr>
                        <w:tcW w:w="86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center"/>
                          <w:spacing w:before="66"/>
                          <w:ind w:left="270" w:right="270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spacing w:val="1"/>
                            <w:w w:val="100"/>
                            <w:sz w:val="22"/>
                            <w:szCs w:val="22"/>
                          </w:rPr>
                          <w:t>32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</w:tr>
                  <w:tr>
                    <w:trPr>
                      <w:trHeight w:val="730" w:hRule="exact"/>
                    </w:trPr>
                    <w:tc>
                      <w:tcPr>
                        <w:tcW w:w="86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center"/>
                          <w:spacing w:lineRule="exact" w:line="280"/>
                          <w:ind w:left="270" w:right="270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spacing w:val="1"/>
                            <w:w w:val="100"/>
                            <w:sz w:val="22"/>
                            <w:szCs w:val="22"/>
                          </w:rPr>
                          <w:t>10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86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center"/>
                          <w:spacing w:lineRule="exact" w:line="280"/>
                          <w:ind w:left="330" w:right="331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spacing w:val="0"/>
                            <w:w w:val="100"/>
                            <w:sz w:val="22"/>
                            <w:szCs w:val="22"/>
                          </w:rPr>
                          <w:t>6</w:t>
                        </w:r>
                      </w:p>
                    </w:tc>
                    <w:tc>
                      <w:tcPr>
                        <w:tcW w:w="865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282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spacing w:val="1"/>
                            <w:w w:val="100"/>
                            <w:sz w:val="22"/>
                            <w:szCs w:val="22"/>
                          </w:rPr>
                          <w:t>7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spacing w:val="0"/>
                            <w:w w:val="100"/>
                            <w:sz w:val="22"/>
                            <w:szCs w:val="22"/>
                          </w:rPr>
                          <w:t>.1</w:t>
                        </w:r>
                      </w:p>
                    </w:tc>
                    <w:tc>
                      <w:tcPr>
                        <w:tcW w:w="86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center"/>
                          <w:spacing w:lineRule="exact" w:line="280"/>
                          <w:ind w:left="270" w:right="270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spacing w:val="1"/>
                            <w:w w:val="100"/>
                            <w:sz w:val="22"/>
                            <w:szCs w:val="22"/>
                          </w:rPr>
                          <w:t>25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86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center"/>
                          <w:spacing w:lineRule="exact" w:line="280"/>
                          <w:ind w:left="330" w:right="331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spacing w:val="0"/>
                            <w:w w:val="100"/>
                            <w:sz w:val="22"/>
                            <w:szCs w:val="22"/>
                          </w:rPr>
                          <w:t>2</w:t>
                        </w:r>
                      </w:p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Segoe UI Historic" w:hAnsi="Segoe UI Historic" w:eastAsia="Segoe UI Historic" w:ascii="Segoe UI Historic"/>
          <w:spacing w:val="1"/>
          <w:w w:val="100"/>
          <w:position w:val="-1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atr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" w:lineRule="exact" w:line="220"/>
      </w:pPr>
      <w:r>
        <w:rPr>
          <w:sz w:val="22"/>
          <w:szCs w:val="2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1" w:lineRule="auto" w:line="259"/>
        <w:ind w:left="5040" w:right="777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arios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a.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259"/>
        <w:ind w:left="5040" w:right="59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agen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datos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smo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ales.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ejemplo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tiene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tres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ilas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olumna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exact" w:line="260"/>
        <w:ind w:left="5040"/>
      </w:pP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position w:val="-1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ir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ens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one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4"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8"/>
          <w:szCs w:val="28"/>
        </w:rPr>
        <w:jc w:val="left"/>
        <w:spacing w:lineRule="exact" w:line="340"/>
        <w:ind w:left="102"/>
      </w:pPr>
      <w:r>
        <w:rPr>
          <w:rFonts w:cs="Segoe UI Historic" w:hAnsi="Segoe UI Historic" w:eastAsia="Segoe UI Historic" w:ascii="Segoe UI Historic"/>
          <w:color w:val="AC2750"/>
          <w:spacing w:val="-3"/>
          <w:w w:val="100"/>
          <w:sz w:val="28"/>
          <w:szCs w:val="28"/>
        </w:rPr>
        <w:t>1</w:t>
      </w:r>
      <w:r>
        <w:rPr>
          <w:rFonts w:cs="Segoe UI Historic" w:hAnsi="Segoe UI Historic" w:eastAsia="Segoe UI Historic" w:ascii="Segoe UI Historic"/>
          <w:color w:val="AC2750"/>
          <w:spacing w:val="-1"/>
          <w:w w:val="100"/>
          <w:sz w:val="28"/>
          <w:szCs w:val="28"/>
        </w:rPr>
        <w:t>.</w:t>
      </w:r>
      <w:r>
        <w:rPr>
          <w:rFonts w:cs="Segoe UI Historic" w:hAnsi="Segoe UI Historic" w:eastAsia="Segoe UI Historic" w:ascii="Segoe UI Historic"/>
          <w:color w:val="AC2750"/>
          <w:spacing w:val="0"/>
          <w:w w:val="100"/>
          <w:sz w:val="28"/>
          <w:szCs w:val="28"/>
        </w:rPr>
        <w:t>2</w:t>
      </w:r>
      <w:r>
        <w:rPr>
          <w:rFonts w:cs="Segoe UI Historic" w:hAnsi="Segoe UI Historic" w:eastAsia="Segoe UI Historic" w:ascii="Segoe UI Historic"/>
          <w:color w:val="AC2750"/>
          <w:spacing w:val="0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AC2750"/>
          <w:spacing w:val="62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AC2750"/>
          <w:spacing w:val="-4"/>
          <w:w w:val="100"/>
          <w:sz w:val="28"/>
          <w:szCs w:val="28"/>
        </w:rPr>
        <w:t>V</w:t>
      </w:r>
      <w:r>
        <w:rPr>
          <w:rFonts w:cs="Segoe UI Historic" w:hAnsi="Segoe UI Historic" w:eastAsia="Segoe UI Historic" w:ascii="Segoe UI Historic"/>
          <w:color w:val="AC2750"/>
          <w:spacing w:val="-3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AC2750"/>
          <w:spacing w:val="-3"/>
          <w:w w:val="100"/>
          <w:sz w:val="28"/>
          <w:szCs w:val="28"/>
        </w:rPr>
        <w:t>c</w:t>
      </w:r>
      <w:r>
        <w:rPr>
          <w:rFonts w:cs="Segoe UI Historic" w:hAnsi="Segoe UI Historic" w:eastAsia="Segoe UI Historic" w:ascii="Segoe UI Historic"/>
          <w:color w:val="AC2750"/>
          <w:spacing w:val="-2"/>
          <w:w w:val="100"/>
          <w:sz w:val="28"/>
          <w:szCs w:val="28"/>
        </w:rPr>
        <w:t>t</w:t>
      </w:r>
      <w:r>
        <w:rPr>
          <w:rFonts w:cs="Segoe UI Historic" w:hAnsi="Segoe UI Historic" w:eastAsia="Segoe UI Historic" w:ascii="Segoe UI Historic"/>
          <w:color w:val="AC2750"/>
          <w:spacing w:val="-4"/>
          <w:w w:val="100"/>
          <w:sz w:val="28"/>
          <w:szCs w:val="28"/>
        </w:rPr>
        <w:t>o</w:t>
      </w:r>
      <w:r>
        <w:rPr>
          <w:rFonts w:cs="Segoe UI Historic" w:hAnsi="Segoe UI Historic" w:eastAsia="Segoe UI Historic" w:ascii="Segoe UI Historic"/>
          <w:color w:val="AC2750"/>
          <w:spacing w:val="-2"/>
          <w:w w:val="100"/>
          <w:sz w:val="28"/>
          <w:szCs w:val="28"/>
        </w:rPr>
        <w:t>r</w:t>
      </w:r>
      <w:r>
        <w:rPr>
          <w:rFonts w:cs="Segoe UI Historic" w:hAnsi="Segoe UI Historic" w:eastAsia="Segoe UI Historic" w:ascii="Segoe UI Historic"/>
          <w:color w:val="AC2750"/>
          <w:spacing w:val="-3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AC2750"/>
          <w:spacing w:val="0"/>
          <w:w w:val="100"/>
          <w:sz w:val="28"/>
          <w:szCs w:val="28"/>
        </w:rPr>
        <w:t>s</w:t>
      </w:r>
      <w:r>
        <w:rPr>
          <w:rFonts w:cs="Segoe UI Historic" w:hAnsi="Segoe UI Historic" w:eastAsia="Segoe UI Historic" w:ascii="Segoe UI Historic"/>
          <w:color w:val="000000"/>
          <w:spacing w:val="0"/>
          <w:w w:val="100"/>
          <w:sz w:val="28"/>
          <w:szCs w:val="2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30"/>
        <w:ind w:left="102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arreg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onales,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exact" w:line="260"/>
        <w:ind w:left="102"/>
      </w:pP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repr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sen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2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position w:val="-1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omo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ont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nu</w:t>
      </w:r>
      <w:r>
        <w:rPr>
          <w:rFonts w:cs="Segoe UI Historic" w:hAnsi="Segoe UI Historic" w:eastAsia="Segoe UI Historic" w:ascii="Segoe UI Historic"/>
          <w:spacing w:val="-2"/>
          <w:w w:val="100"/>
          <w:position w:val="-1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position w:val="-1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ión:</w:t>
      </w:r>
      <w:r>
        <w:rPr>
          <w:rFonts w:cs="Segoe UI Historic" w:hAnsi="Segoe UI Historic" w:eastAsia="Segoe UI Historic" w:ascii="Segoe UI Historic"/>
          <w:spacing w:val="0"/>
          <w:w w:val="100"/>
          <w:position w:val="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307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95" w:hRule="exact"/>
        </w:trPr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6" w:right="187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1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62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13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62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38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6" w:right="187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5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62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</w:tr>
    </w:tbl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exact" w:line="280"/>
        <w:ind w:left="2999"/>
        <w:sectPr>
          <w:type w:val="continuous"/>
          <w:pgSz w:w="12240" w:h="15840"/>
          <w:pgMar w:top="1280" w:bottom="280" w:left="1600" w:right="1180"/>
        </w:sectPr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osici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das).</w:t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360"/>
        <w:ind w:left="102" w:right="73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Notemos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tor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valores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separad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sí,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son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É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stos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forma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dua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if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usar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8"/>
          <w:szCs w:val="28"/>
        </w:rPr>
        <w:jc w:val="both"/>
        <w:ind w:left="102" w:right="2635"/>
      </w:pP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1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.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2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.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1</w:t>
      </w:r>
      <w:r>
        <w:rPr>
          <w:rFonts w:cs="Segoe UI Historic" w:hAnsi="Segoe UI Historic" w:eastAsia="Segoe UI Historic" w:ascii="Segoe UI Historic"/>
          <w:color w:val="770F47"/>
          <w:spacing w:val="74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D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c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l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a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r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a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c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i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ó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n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y</w:t>
      </w:r>
      <w:r>
        <w:rPr>
          <w:rFonts w:cs="Segoe UI Historic" w:hAnsi="Segoe UI Historic" w:eastAsia="Segoe UI Historic" w:ascii="Segoe UI Historic"/>
          <w:color w:val="770F47"/>
          <w:spacing w:val="-6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d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i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m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n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s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i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o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n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a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m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i</w:t>
      </w:r>
      <w:r>
        <w:rPr>
          <w:rFonts w:cs="Segoe UI Historic" w:hAnsi="Segoe UI Historic" w:eastAsia="Segoe UI Historic" w:ascii="Segoe UI Historic"/>
          <w:color w:val="770F47"/>
          <w:spacing w:val="-6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n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t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o</w:t>
      </w:r>
      <w:r>
        <w:rPr>
          <w:rFonts w:cs="Segoe UI Historic" w:hAnsi="Segoe UI Historic" w:eastAsia="Segoe UI Historic" w:ascii="Segoe UI Historic"/>
          <w:color w:val="770F47"/>
          <w:spacing w:val="-6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d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u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n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v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c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t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o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r</w:t>
      </w:r>
      <w:r>
        <w:rPr>
          <w:rFonts w:cs="Segoe UI Historic" w:hAnsi="Segoe UI Historic" w:eastAsia="Segoe UI Historic" w:ascii="Segoe UI Historic"/>
          <w:color w:val="000000"/>
          <w:spacing w:val="0"/>
          <w:w w:val="100"/>
          <w:sz w:val="28"/>
          <w:szCs w:val="2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28" w:lineRule="auto" w:line="360"/>
        <w:ind w:left="102" w:right="79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lara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:</w:t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2935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efin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Como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</w:p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360"/>
        <w:ind w:left="102" w:right="75" w:firstLine="60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onde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ador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otor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ará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mane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mo;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rá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alores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drá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ros,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os.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360"/>
        <w:ind w:left="102" w:right="77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é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ramos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atos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ér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eal,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salarios,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así:</w:t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2935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efin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360"/>
        <w:ind w:left="102" w:right="76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if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ñ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máx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das)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ndrá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r.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forma:</w:t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2935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arios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);</w:t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360"/>
        <w:ind w:left="102" w:right="73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onam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.7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6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das.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posee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será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ev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siona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siciones:</w:t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248"/>
        <w:sectPr>
          <w:pgMar w:header="750" w:footer="1017" w:top="1260" w:bottom="280" w:left="1600" w:right="1580"/>
          <w:headerReference w:type="default" r:id="rId7"/>
          <w:pgSz w:w="12240" w:h="15840"/>
        </w:sectPr>
      </w:pPr>
      <w:r>
        <w:pict>
          <v:shape type="#_x0000_t75" style="width:227.22pt;height:92pt">
            <v:imagedata o:title="" r:id="rId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8"/>
          <w:szCs w:val="28"/>
        </w:rPr>
        <w:jc w:val="left"/>
        <w:spacing w:lineRule="exact" w:line="340"/>
        <w:ind w:left="102"/>
      </w:pP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1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.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2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.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2</w:t>
      </w:r>
      <w:r>
        <w:rPr>
          <w:rFonts w:cs="Segoe UI Historic" w:hAnsi="Segoe UI Historic" w:eastAsia="Segoe UI Historic" w:ascii="Segoe UI Historic"/>
          <w:color w:val="770F47"/>
          <w:spacing w:val="74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j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r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c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i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c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i</w:t>
      </w:r>
      <w:r>
        <w:rPr>
          <w:rFonts w:cs="Segoe UI Historic" w:hAnsi="Segoe UI Historic" w:eastAsia="Segoe UI Historic" w:ascii="Segoe UI Historic"/>
          <w:color w:val="770F47"/>
          <w:spacing w:val="-7"/>
          <w:w w:val="100"/>
          <w:sz w:val="28"/>
          <w:szCs w:val="28"/>
        </w:rPr>
        <w:t>o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s</w:t>
      </w:r>
      <w:r>
        <w:rPr>
          <w:rFonts w:cs="Segoe UI Historic" w:hAnsi="Segoe UI Historic" w:eastAsia="Segoe UI Historic" w:ascii="Segoe UI Historic"/>
          <w:color w:val="000000"/>
          <w:spacing w:val="0"/>
          <w:w w:val="100"/>
          <w:sz w:val="28"/>
          <w:szCs w:val="2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30"/>
        <w:ind w:left="102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tores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if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dato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ón.</w:t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102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 </w:t>
      </w:r>
      <w:r>
        <w:rPr>
          <w:rFonts w:cs="Segoe UI Historic" w:hAnsi="Segoe UI Historic" w:eastAsia="Segoe UI Historic" w:ascii="Segoe UI Historic"/>
          <w:spacing w:val="1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osici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salar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fun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onarios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o.</w:t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391"/>
        <w:ind w:left="810" w:right="7023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ión: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tabs>
          <w:tab w:pos="520" w:val="left"/>
        </w:tabs>
        <w:jc w:val="left"/>
        <w:spacing w:lineRule="auto" w:line="259"/>
        <w:ind w:left="527" w:right="252" w:hanging="425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  <w:tab/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6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a.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389"/>
        <w:ind w:left="810" w:right="7023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ión: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102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 </w:t>
      </w:r>
      <w:r>
        <w:rPr>
          <w:rFonts w:cs="Segoe UI Historic" w:hAnsi="Segoe UI Historic" w:eastAsia="Segoe UI Historic" w:ascii="Segoe UI Historic"/>
          <w:spacing w:val="1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siciones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eados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fábr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a.</w:t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389"/>
        <w:ind w:left="810" w:right="7023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ión: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102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 </w:t>
      </w:r>
      <w:r>
        <w:rPr>
          <w:rFonts w:cs="Segoe UI Historic" w:hAnsi="Segoe UI Historic" w:eastAsia="Segoe UI Historic" w:ascii="Segoe UI Historic"/>
          <w:spacing w:val="1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osici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datos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o.</w:t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389"/>
        <w:ind w:left="810" w:right="7023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ión: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tabs>
          <w:tab w:pos="520" w:val="left"/>
        </w:tabs>
        <w:jc w:val="left"/>
        <w:spacing w:lineRule="auto" w:line="257"/>
        <w:ind w:left="527" w:right="141" w:hanging="425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  <w:tab/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erados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o.</w:t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392"/>
        <w:ind w:left="810" w:right="7023"/>
        <w:sectPr>
          <w:pgMar w:header="750" w:footer="1017" w:top="1260" w:bottom="280" w:left="1600" w:right="1580"/>
          <w:pgSz w:w="12240" w:h="15840"/>
        </w:sectPr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ión: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ón:</w:t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8"/>
          <w:szCs w:val="28"/>
        </w:rPr>
        <w:jc w:val="both"/>
        <w:spacing w:lineRule="exact" w:line="340"/>
        <w:ind w:left="102" w:right="6841"/>
      </w:pP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1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.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2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.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3</w:t>
      </w:r>
      <w:r>
        <w:rPr>
          <w:rFonts w:cs="Segoe UI Historic" w:hAnsi="Segoe UI Historic" w:eastAsia="Segoe UI Historic" w:ascii="Segoe UI Historic"/>
          <w:color w:val="770F47"/>
          <w:spacing w:val="74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R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s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p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u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s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t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a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s</w:t>
      </w:r>
      <w:r>
        <w:rPr>
          <w:rFonts w:cs="Segoe UI Historic" w:hAnsi="Segoe UI Historic" w:eastAsia="Segoe UI Historic" w:ascii="Segoe UI Historic"/>
          <w:color w:val="000000"/>
          <w:spacing w:val="0"/>
          <w:w w:val="100"/>
          <w:sz w:val="28"/>
          <w:szCs w:val="2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30" w:lineRule="auto" w:line="360"/>
        <w:ind w:left="102" w:right="75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son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repr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vas,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vectores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variar,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ben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normas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if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los.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ind w:left="102" w:right="898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 </w:t>
      </w:r>
      <w:r>
        <w:rPr>
          <w:rFonts w:cs="Segoe UI Historic" w:hAnsi="Segoe UI Historic" w:eastAsia="Segoe UI Historic" w:ascii="Segoe UI Historic"/>
          <w:spacing w:val="1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osici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salar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fun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onarios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o.</w:t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391"/>
        <w:ind w:left="527" w:right="3404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ión: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efin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iosFunci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narios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al;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ón: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alariosFu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arios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);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tabs>
          <w:tab w:pos="520" w:val="left"/>
        </w:tabs>
        <w:jc w:val="left"/>
        <w:spacing w:lineRule="auto" w:line="259"/>
        <w:ind w:left="527" w:right="251" w:hanging="425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  <w:tab/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6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a.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389"/>
        <w:ind w:left="527" w:right="3182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ión: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efin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Cant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dadEstud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ro;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ón: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dadEstud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6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);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ind w:left="102" w:right="260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 </w:t>
      </w:r>
      <w:r>
        <w:rPr>
          <w:rFonts w:cs="Segoe UI Historic" w:hAnsi="Segoe UI Historic" w:eastAsia="Segoe UI Historic" w:ascii="Segoe UI Historic"/>
          <w:spacing w:val="1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siciones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eados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fábr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a.</w:t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390"/>
        <w:ind w:left="527" w:right="3119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ión: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efin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breEmp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Como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r;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ón: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ombr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);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tabs>
          <w:tab w:pos="520" w:val="left"/>
        </w:tabs>
        <w:jc w:val="left"/>
        <w:spacing w:lineRule="auto" w:line="257"/>
        <w:ind w:left="527" w:right="111" w:hanging="425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  <w:tab/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osici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pers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naje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stá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aña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lso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rdad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o.</w:t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389"/>
        <w:ind w:left="527" w:right="3387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ión: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efin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onaje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aniado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ico;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ón: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ersonaj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ania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);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tabs>
          <w:tab w:pos="520" w:val="left"/>
        </w:tabs>
        <w:jc w:val="left"/>
        <w:spacing w:lineRule="auto" w:line="259"/>
        <w:ind w:left="527" w:right="144" w:hanging="425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  <w:tab/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erados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o.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389"/>
        <w:ind w:left="527" w:right="3178"/>
        <w:sectPr>
          <w:pgMar w:header="750" w:footer="1017" w:top="1260" w:bottom="280" w:left="1600" w:right="1580"/>
          <w:pgSz w:w="12240" w:h="15840"/>
        </w:sectPr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ión: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efin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rados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ón: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ondera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);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8"/>
          <w:szCs w:val="28"/>
        </w:rPr>
        <w:jc w:val="both"/>
        <w:spacing w:lineRule="exact" w:line="340"/>
        <w:ind w:left="102" w:right="4550"/>
      </w:pP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1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.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2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.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4</w:t>
      </w:r>
      <w:r>
        <w:rPr>
          <w:rFonts w:cs="Segoe UI Historic" w:hAnsi="Segoe UI Historic" w:eastAsia="Segoe UI Historic" w:ascii="Segoe UI Historic"/>
          <w:color w:val="770F47"/>
          <w:spacing w:val="74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D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i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m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n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s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i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o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n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a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m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i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n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t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o</w:t>
      </w:r>
      <w:r>
        <w:rPr>
          <w:rFonts w:cs="Segoe UI Historic" w:hAnsi="Segoe UI Historic" w:eastAsia="Segoe UI Historic" w:ascii="Segoe UI Historic"/>
          <w:color w:val="770F47"/>
          <w:spacing w:val="-8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d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u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s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u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a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r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io</w:t>
      </w:r>
      <w:r>
        <w:rPr>
          <w:rFonts w:cs="Segoe UI Historic" w:hAnsi="Segoe UI Historic" w:eastAsia="Segoe UI Historic" w:ascii="Segoe UI Historic"/>
          <w:color w:val="000000"/>
          <w:spacing w:val="0"/>
          <w:w w:val="100"/>
          <w:sz w:val="28"/>
          <w:szCs w:val="2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30" w:lineRule="auto" w:line="258"/>
        <w:ind w:left="102" w:right="77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onado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persona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prog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usuario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ma.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forma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orme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onam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rogram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ión,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ahora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onam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usuario.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8"/>
        <w:ind w:left="102" w:right="73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onam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usuario,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lara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onarl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onsu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dad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usuario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onam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o.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amos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o:</w:t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"/>
      </w:pPr>
      <w:r>
        <w:pict>
          <v:shape type="#_x0000_t75" style="width:441.9pt;height:219.6pt">
            <v:imagedata o:title="" r:id="rId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9"/>
        <w:ind w:left="102" w:right="73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r,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onam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ote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sol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maño,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pecíf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o.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9"/>
        <w:ind w:left="102" w:right="76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feren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usuario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fina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ño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onam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sde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progra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usar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tamaño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tor</w:t>
      </w:r>
      <w:r>
        <w:rPr>
          <w:rFonts w:cs="Segoe UI Historic" w:hAnsi="Segoe UI Historic" w:eastAsia="Segoe UI Historic" w:ascii="Segoe UI Historic"/>
          <w:spacing w:val="-1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feren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e.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hora,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portante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tamaño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amb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duran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usu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año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rabaja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tamaño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final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mo.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otra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usuario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if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amaño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Segoe UI Historic" w:hAnsi="Segoe UI Historic" w:eastAsia="Segoe UI Historic" w:ascii="Segoe UI Historic"/>
          <w:sz w:val="28"/>
          <w:szCs w:val="28"/>
        </w:rPr>
        <w:jc w:val="both"/>
        <w:ind w:left="102" w:right="5570"/>
      </w:pP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1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.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2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.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5</w:t>
      </w:r>
      <w:r>
        <w:rPr>
          <w:rFonts w:cs="Segoe UI Historic" w:hAnsi="Segoe UI Historic" w:eastAsia="Segoe UI Historic" w:ascii="Segoe UI Historic"/>
          <w:color w:val="770F47"/>
          <w:spacing w:val="74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M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a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n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jo</w:t>
      </w:r>
      <w:r>
        <w:rPr>
          <w:rFonts w:cs="Segoe UI Historic" w:hAnsi="Segoe UI Historic" w:eastAsia="Segoe UI Historic" w:ascii="Segoe UI Historic"/>
          <w:color w:val="770F47"/>
          <w:spacing w:val="-7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d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u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n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a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r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r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g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lo</w:t>
      </w:r>
      <w:r>
        <w:rPr>
          <w:rFonts w:cs="Segoe UI Historic" w:hAnsi="Segoe UI Historic" w:eastAsia="Segoe UI Historic" w:ascii="Segoe UI Historic"/>
          <w:color w:val="000000"/>
          <w:spacing w:val="0"/>
          <w:w w:val="100"/>
          <w:sz w:val="28"/>
          <w:szCs w:val="2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30" w:lineRule="auto" w:line="360"/>
        <w:ind w:left="102" w:right="73"/>
        <w:sectPr>
          <w:pgMar w:header="750" w:footer="1017" w:top="1260" w:bottom="280" w:left="1600" w:right="1580"/>
          <w:pgSz w:w="12240" w:h="15840"/>
        </w:sectPr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mane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nde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1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dato,</w:t>
      </w:r>
      <w:r>
        <w:rPr>
          <w:rFonts w:cs="Segoe UI Historic" w:hAnsi="Segoe UI Historic" w:eastAsia="Segoe UI Historic" w:ascii="Segoe UI Historic"/>
          <w:spacing w:val="1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sea</w:t>
      </w:r>
      <w:r>
        <w:rPr>
          <w:rFonts w:cs="Segoe UI Historic" w:hAnsi="Segoe UI Historic" w:eastAsia="Segoe UI Historic" w:ascii="Segoe UI Historic"/>
          <w:spacing w:val="1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arlo,</w:t>
      </w:r>
      <w:r>
        <w:rPr>
          <w:rFonts w:cs="Segoe UI Historic" w:hAnsi="Segoe UI Historic" w:eastAsia="Segoe UI Historic" w:ascii="Segoe UI Historic"/>
          <w:spacing w:val="1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if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arlo</w:t>
      </w:r>
      <w:r>
        <w:rPr>
          <w:rFonts w:cs="Segoe UI Historic" w:hAnsi="Segoe UI Historic" w:eastAsia="Segoe UI Historic" w:ascii="Segoe UI Historic"/>
          <w:spacing w:val="1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arlo.</w:t>
      </w:r>
      <w:r>
        <w:rPr>
          <w:rFonts w:cs="Segoe UI Historic" w:hAnsi="Segoe UI Historic" w:eastAsia="Segoe UI Historic" w:ascii="Segoe UI Historic"/>
          <w:spacing w:val="1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2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1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1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2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2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</w:p>
    <w:p>
      <w:pPr>
        <w:rPr>
          <w:sz w:val="14"/>
          <w:szCs w:val="14"/>
        </w:rPr>
        <w:jc w:val="left"/>
        <w:spacing w:before="2" w:lineRule="exact" w:line="140"/>
      </w:pPr>
      <w:r>
        <w:pict>
          <v:group style="position:absolute;margin-left:383.15pt;margin-top:484.74pt;width:175.65pt;height:48.3pt;mso-position-horizontal-relative:page;mso-position-vertical-relative:page;z-index:-4601" coordorigin="7663,9695" coordsize="3513,966">
            <v:group style="position:absolute;left:7673;top:9705;width:3493;height:946" coordorigin="7673,9705" coordsize="3493,946">
              <v:shape style="position:absolute;left:7673;top:9705;width:3493;height:946" coordorigin="7673,9705" coordsize="3493,946" path="m7673,10178l8146,10651,8146,10414,11166,10414,11166,9941,8146,9941,8146,9705,7673,10178xe" filled="t" fillcolor="#4471C4" stroked="f">
                <v:path arrowok="t"/>
                <v:fill/>
              </v:shape>
              <v:group style="position:absolute;left:7673;top:9705;width:3493;height:946" coordorigin="7673,9705" coordsize="3493,946">
                <v:shape style="position:absolute;left:7673;top:9705;width:3493;height:946" coordorigin="7673,9705" coordsize="3493,946" path="m11166,9941l8146,9941,8146,9705,7673,10178,8146,10651,8146,10414,11166,10414,11166,9941xe" filled="f" stroked="t" strokeweight="1pt" strokecolor="#2E528F">
                  <v:path arrowok="t"/>
                </v:shape>
                <v:shape type="#_x0000_t75" style="position:absolute;left:7920;top:10025;width:3235;height:307">
                  <v:imagedata o:title="" r:id="rId10"/>
                </v:shape>
              </v:group>
            </v:group>
            <w10:wrap type="none"/>
          </v:group>
        </w:pict>
      </w:r>
      <w:r>
        <w:rPr>
          <w:sz w:val="14"/>
          <w:szCs w:val="14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360"/>
        <w:ind w:left="102" w:right="458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dato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otorga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dato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operador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=)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for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a:</w:t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2935"/>
      </w:pP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=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360"/>
        <w:ind w:left="102" w:right="454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onde</w:t>
      </w:r>
      <w:r>
        <w:rPr>
          <w:rFonts w:cs="Segoe UI Historic" w:hAnsi="Segoe UI Historic" w:eastAsia="Segoe UI Historic" w:ascii="Segoe UI Historic"/>
          <w:spacing w:val="-1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-1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able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le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nando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e,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Nume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ahí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ante,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o.</w:t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360"/>
        <w:ind w:left="102" w:right="453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hora,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tratam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smo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ando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eso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e.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fu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ará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trabajar.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360"/>
        <w:ind w:left="102" w:right="456"/>
      </w:pP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tor,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: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2935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=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ind w:left="102" w:right="466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guardar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é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490"/>
        <w:ind w:left="2935" w:right="1374" w:hanging="2833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forma: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=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2" w:lineRule="exact" w:line="260"/>
        <w:ind w:left="102" w:right="6807"/>
      </w:pP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Gráfi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amen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e,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ver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:</w:t>
      </w:r>
      <w:r>
        <w:rPr>
          <w:rFonts w:cs="Segoe UI Historic" w:hAnsi="Segoe UI Historic" w:eastAsia="Segoe UI Historic" w:ascii="Segoe UI Historic"/>
          <w:spacing w:val="0"/>
          <w:w w:val="1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right"/>
        <w:spacing w:before="1" w:lineRule="exact" w:line="260"/>
        <w:ind w:right="100"/>
      </w:pPr>
      <w:r>
        <w:rPr>
          <w:rFonts w:cs="Segoe UI Historic" w:hAnsi="Segoe UI Historic" w:eastAsia="Segoe UI Historic" w:ascii="Segoe UI Historic"/>
          <w:color w:val="FFFFFF"/>
          <w:spacing w:val="-1"/>
          <w:w w:val="100"/>
          <w:position w:val="-1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color w:val="FFFFFF"/>
          <w:spacing w:val="-5"/>
          <w:w w:val="100"/>
          <w:position w:val="-1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color w:val="FFFFFF"/>
          <w:spacing w:val="0"/>
          <w:w w:val="100"/>
          <w:position w:val="-1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color w:val="FFFFFF"/>
          <w:spacing w:val="-4"/>
          <w:w w:val="100"/>
          <w:position w:val="-1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color w:val="FFFFFF"/>
          <w:spacing w:val="0"/>
          <w:w w:val="100"/>
          <w:position w:val="-1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color w:val="FFFFFF"/>
          <w:spacing w:val="-5"/>
          <w:w w:val="100"/>
          <w:position w:val="-1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color w:val="FFFFFF"/>
          <w:spacing w:val="-3"/>
          <w:w w:val="100"/>
          <w:position w:val="-1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color w:val="FFFFFF"/>
          <w:spacing w:val="-3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color w:val="FFFFFF"/>
          <w:spacing w:val="0"/>
          <w:w w:val="100"/>
          <w:position w:val="-1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color w:val="FFFFFF"/>
          <w:spacing w:val="0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color w:val="FFFFFF"/>
          <w:spacing w:val="-5"/>
          <w:w w:val="100"/>
          <w:position w:val="-1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color w:val="FFFFFF"/>
          <w:spacing w:val="-3"/>
          <w:w w:val="100"/>
          <w:position w:val="-1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color w:val="FFFFFF"/>
          <w:spacing w:val="-3"/>
          <w:w w:val="100"/>
          <w:position w:val="-1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color w:val="FFFFFF"/>
          <w:spacing w:val="-3"/>
          <w:w w:val="100"/>
          <w:position w:val="-1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color w:val="FFFFFF"/>
          <w:spacing w:val="-3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color w:val="FFFFFF"/>
          <w:spacing w:val="0"/>
          <w:w w:val="100"/>
          <w:position w:val="-1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color w:val="FFFFFF"/>
          <w:spacing w:val="-7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color w:val="FFFFFF"/>
          <w:spacing w:val="-3"/>
          <w:w w:val="100"/>
          <w:position w:val="-1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color w:val="FFFFFF"/>
          <w:spacing w:val="0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color w:val="FFFFFF"/>
          <w:spacing w:val="-3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color w:val="FFFFFF"/>
          <w:spacing w:val="-4"/>
          <w:w w:val="100"/>
          <w:position w:val="-1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color w:val="FFFFFF"/>
          <w:spacing w:val="-3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color w:val="FFFFFF"/>
          <w:spacing w:val="0"/>
          <w:w w:val="100"/>
          <w:position w:val="-1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color w:val="FFFFFF"/>
          <w:spacing w:val="-1"/>
          <w:w w:val="100"/>
          <w:position w:val="-1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color w:val="FFFFFF"/>
          <w:spacing w:val="-2"/>
          <w:w w:val="100"/>
          <w:position w:val="-1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color w:val="FFFFFF"/>
          <w:spacing w:val="0"/>
          <w:w w:val="100"/>
          <w:position w:val="-1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5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1"/>
        <w:ind w:left="3023"/>
      </w:pPr>
      <w:r>
        <w:pict>
          <v:shape type="#_x0000_t202" style="position:absolute;margin-left:233.76pt;margin-top:-59.9599pt;width:144.89pt;height:60.29pt;mso-position-horizontal-relative:page;mso-position-vertical-relative:paragraph;z-index:-4600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590" w:hRule="exact"/>
                    </w:trPr>
                    <w:tc>
                      <w:tcPr>
                        <w:tcW w:w="2880" w:type="dxa"/>
                        <w:gridSpan w:val="5"/>
                        <w:tcBorders>
                          <w:top w:val="nil" w:sz="6" w:space="0" w:color="auto"/>
                          <w:left w:val="single" w:sz="5" w:space="0" w:color="4471C4"/>
                          <w:bottom w:val="nil" w:sz="6" w:space="0" w:color="auto"/>
                          <w:right w:val="single" w:sz="5" w:space="0" w:color="4471C4"/>
                        </w:tcBorders>
                        <w:shd w:val="clear" w:color="auto" w:fill="4471C4"/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ind w:left="225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FFFFFF"/>
                            <w:spacing w:val="0"/>
                            <w:w w:val="100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FFFFFF"/>
                            <w:spacing w:val="0"/>
                            <w:w w:val="100"/>
                            <w:sz w:val="22"/>
                            <w:szCs w:val="22"/>
                          </w:rPr>
                          <w:t>      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FFFFFF"/>
                            <w:spacing w:val="36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FFFFFF"/>
                            <w:spacing w:val="0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FFFFFF"/>
                            <w:spacing w:val="0"/>
                            <w:w w:val="100"/>
                            <w:sz w:val="22"/>
                            <w:szCs w:val="22"/>
                          </w:rPr>
                          <w:t>      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FFFFFF"/>
                            <w:spacing w:val="36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FFFFFF"/>
                            <w:spacing w:val="0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FFFFFF"/>
                            <w:spacing w:val="0"/>
                            <w:w w:val="100"/>
                            <w:sz w:val="22"/>
                            <w:szCs w:val="22"/>
                          </w:rPr>
                          <w:t>      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FFFFFF"/>
                            <w:spacing w:val="37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FFFFFF"/>
                            <w:spacing w:val="0"/>
                            <w:w w:val="100"/>
                            <w:sz w:val="22"/>
                            <w:szCs w:val="22"/>
                          </w:rPr>
                          <w:t>3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FFFFFF"/>
                            <w:spacing w:val="0"/>
                            <w:w w:val="100"/>
                            <w:sz w:val="22"/>
                            <w:szCs w:val="22"/>
                          </w:rPr>
                          <w:t>      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FFFFFF"/>
                            <w:spacing w:val="36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FFFFFF"/>
                            <w:spacing w:val="0"/>
                            <w:w w:val="100"/>
                            <w:sz w:val="22"/>
                            <w:szCs w:val="22"/>
                          </w:rPr>
                          <w:t>4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</w:tr>
                  <w:tr>
                    <w:trPr>
                      <w:trHeight w:val="590" w:hRule="exact"/>
                    </w:trPr>
                    <w:tc>
                      <w:tcPr>
                        <w:tcW w:w="576" w:type="dxa"/>
                        <w:tcBorders>
                          <w:top w:val="single" w:sz="5" w:space="0" w:color="4471C4"/>
                          <w:left w:val="single" w:sz="5" w:space="0" w:color="8EAADB"/>
                          <w:bottom w:val="single" w:sz="5" w:space="0" w:color="8EAADB"/>
                          <w:right w:val="single" w:sz="5" w:space="0" w:color="8EAADB"/>
                        </w:tcBorders>
                        <w:shd w:val="clear" w:color="auto" w:fill="D9E1F3"/>
                      </w:tcPr>
                      <w:p/>
                    </w:tc>
                    <w:tc>
                      <w:tcPr>
                        <w:tcW w:w="576" w:type="dxa"/>
                        <w:tcBorders>
                          <w:top w:val="single" w:sz="5" w:space="0" w:color="4471C4"/>
                          <w:left w:val="single" w:sz="5" w:space="0" w:color="8EAADB"/>
                          <w:bottom w:val="single" w:sz="5" w:space="0" w:color="8EAADB"/>
                          <w:right w:val="single" w:sz="5" w:space="0" w:color="8EAADB"/>
                        </w:tcBorders>
                        <w:shd w:val="clear" w:color="auto" w:fill="D9E1F3"/>
                      </w:tcPr>
                      <w:p/>
                    </w:tc>
                    <w:tc>
                      <w:tcPr>
                        <w:tcW w:w="576" w:type="dxa"/>
                        <w:tcBorders>
                          <w:top w:val="single" w:sz="5" w:space="0" w:color="4471C4"/>
                          <w:left w:val="single" w:sz="5" w:space="0" w:color="8EAADB"/>
                          <w:bottom w:val="single" w:sz="5" w:space="0" w:color="8EAADB"/>
                          <w:right w:val="single" w:sz="5" w:space="0" w:color="8EAADB"/>
                        </w:tcBorders>
                        <w:shd w:val="clear" w:color="auto" w:fill="D9E1F3"/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162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spacing w:val="1"/>
                            <w:w w:val="100"/>
                            <w:sz w:val="22"/>
                            <w:szCs w:val="22"/>
                          </w:rPr>
                          <w:t>15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576" w:type="dxa"/>
                        <w:tcBorders>
                          <w:top w:val="single" w:sz="5" w:space="0" w:color="4471C4"/>
                          <w:left w:val="single" w:sz="5" w:space="0" w:color="8EAADB"/>
                          <w:bottom w:val="single" w:sz="5" w:space="0" w:color="8EAADB"/>
                          <w:right w:val="single" w:sz="5" w:space="0" w:color="8EAADB"/>
                        </w:tcBorders>
                        <w:shd w:val="clear" w:color="auto" w:fill="D9E1F3"/>
                      </w:tcPr>
                      <w:p/>
                    </w:tc>
                    <w:tc>
                      <w:tcPr>
                        <w:tcW w:w="576" w:type="dxa"/>
                        <w:tcBorders>
                          <w:top w:val="single" w:sz="5" w:space="0" w:color="4471C4"/>
                          <w:left w:val="single" w:sz="5" w:space="0" w:color="8EAADB"/>
                          <w:bottom w:val="single" w:sz="5" w:space="0" w:color="8EAADB"/>
                          <w:right w:val="single" w:sz="5" w:space="0" w:color="8EAADB"/>
                        </w:tcBorders>
                        <w:shd w:val="clear" w:color="auto" w:fill="D9E1F3"/>
                      </w:tcPr>
                      <w:p/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osici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das)</w:t>
      </w:r>
    </w:p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360"/>
        <w:ind w:left="102" w:right="455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analiz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apr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ntal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das.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tán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if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eros,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if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icia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).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eb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s,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ind w:left="102" w:right="2579"/>
        <w:sectPr>
          <w:pgMar w:header="750" w:footer="1017" w:top="1260" w:bottom="280" w:left="1600" w:right="1200"/>
          <w:pgSz w:w="12240" w:h="15840"/>
        </w:sectPr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siciones,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rá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nueve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9).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tbl>
      <w:tblPr>
        <w:tblW w:w="0" w:type="auto"/>
        <w:tblLook w:val="01E0"/>
        <w:jc w:val="left"/>
        <w:tblInd w:w="163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90" w:hRule="exact"/>
        </w:trPr>
        <w:tc>
          <w:tcPr>
            <w:tcW w:w="5761" w:type="dxa"/>
            <w:gridSpan w:val="10"/>
            <w:tcBorders>
              <w:top w:val="nil" w:sz="6" w:space="0" w:color="auto"/>
              <w:left w:val="single" w:sz="5" w:space="0" w:color="4471C4"/>
              <w:bottom w:val="nil" w:sz="6" w:space="0" w:color="auto"/>
              <w:right w:val="single" w:sz="5" w:space="0" w:color="4471C4"/>
            </w:tcBorders>
            <w:shd w:val="clear" w:color="auto" w:fill="4471C4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ind w:left="222"/>
            </w:pPr>
            <w:r>
              <w:rPr>
                <w:rFonts w:cs="Segoe UI Historic" w:hAnsi="Segoe UI Historic" w:eastAsia="Segoe UI Historic" w:ascii="Segoe UI Historic"/>
                <w:color w:val="FFFFFF"/>
                <w:spacing w:val="0"/>
                <w:w w:val="100"/>
                <w:sz w:val="22"/>
                <w:szCs w:val="22"/>
              </w:rPr>
              <w:t>0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0"/>
                <w:w w:val="100"/>
                <w:sz w:val="22"/>
                <w:szCs w:val="22"/>
              </w:rPr>
              <w:t>      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37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0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0"/>
                <w:w w:val="100"/>
                <w:sz w:val="22"/>
                <w:szCs w:val="22"/>
              </w:rPr>
              <w:t>      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36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0"/>
                <w:w w:val="100"/>
                <w:sz w:val="22"/>
                <w:szCs w:val="22"/>
              </w:rPr>
              <w:t>2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0"/>
                <w:w w:val="100"/>
                <w:sz w:val="22"/>
                <w:szCs w:val="22"/>
              </w:rPr>
              <w:t>      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36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0"/>
                <w:w w:val="100"/>
                <w:sz w:val="22"/>
                <w:szCs w:val="22"/>
              </w:rPr>
              <w:t>3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0"/>
                <w:w w:val="100"/>
                <w:sz w:val="22"/>
                <w:szCs w:val="22"/>
              </w:rPr>
              <w:t>      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36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0"/>
                <w:w w:val="100"/>
                <w:sz w:val="22"/>
                <w:szCs w:val="22"/>
              </w:rPr>
              <w:t>4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0"/>
                <w:w w:val="100"/>
                <w:sz w:val="22"/>
                <w:szCs w:val="22"/>
              </w:rPr>
              <w:t>      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36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0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0"/>
                <w:w w:val="100"/>
                <w:sz w:val="22"/>
                <w:szCs w:val="22"/>
              </w:rPr>
              <w:t>      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37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0"/>
                <w:w w:val="100"/>
                <w:sz w:val="22"/>
                <w:szCs w:val="22"/>
              </w:rPr>
              <w:t>6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0"/>
                <w:w w:val="100"/>
                <w:sz w:val="22"/>
                <w:szCs w:val="22"/>
              </w:rPr>
              <w:t>      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36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0"/>
                <w:w w:val="100"/>
                <w:sz w:val="22"/>
                <w:szCs w:val="22"/>
              </w:rPr>
              <w:t>7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0"/>
                <w:w w:val="100"/>
                <w:sz w:val="22"/>
                <w:szCs w:val="22"/>
              </w:rPr>
              <w:t>      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36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0"/>
                <w:w w:val="100"/>
                <w:sz w:val="22"/>
                <w:szCs w:val="22"/>
              </w:rPr>
              <w:t>8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0"/>
                <w:w w:val="100"/>
                <w:sz w:val="22"/>
                <w:szCs w:val="22"/>
              </w:rPr>
              <w:t>      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36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0"/>
                <w:w w:val="100"/>
                <w:sz w:val="22"/>
                <w:szCs w:val="22"/>
              </w:rPr>
              <w:t>9</w:t>
            </w:r>
            <w:r>
              <w:rPr>
                <w:rFonts w:cs="Segoe UI Historic" w:hAnsi="Segoe UI Historic" w:eastAsia="Segoe UI Historic" w:ascii="Segoe UI Historic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89" w:hRule="exact"/>
        </w:trPr>
        <w:tc>
          <w:tcPr>
            <w:tcW w:w="576" w:type="dxa"/>
            <w:tcBorders>
              <w:top w:val="single" w:sz="5" w:space="0" w:color="4471C4"/>
              <w:left w:val="single" w:sz="5" w:space="0" w:color="8EAADB"/>
              <w:bottom w:val="single" w:sz="5" w:space="0" w:color="8EAADB"/>
              <w:right w:val="single" w:sz="5" w:space="0" w:color="8EAADB"/>
            </w:tcBorders>
            <w:shd w:val="clear" w:color="auto" w:fill="D9E1F3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1</w:t>
            </w:r>
          </w:p>
        </w:tc>
        <w:tc>
          <w:tcPr>
            <w:tcW w:w="577" w:type="dxa"/>
            <w:tcBorders>
              <w:top w:val="single" w:sz="5" w:space="0" w:color="4471C4"/>
              <w:left w:val="single" w:sz="5" w:space="0" w:color="8EAADB"/>
              <w:bottom w:val="single" w:sz="5" w:space="0" w:color="8EAADB"/>
              <w:right w:val="single" w:sz="5" w:space="0" w:color="8EAADB"/>
            </w:tcBorders>
            <w:shd w:val="clear" w:color="auto" w:fill="D9E1F3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ind w:left="163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13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4471C4"/>
              <w:left w:val="single" w:sz="5" w:space="0" w:color="8EAADB"/>
              <w:bottom w:val="single" w:sz="5" w:space="0" w:color="8EAADB"/>
              <w:right w:val="single" w:sz="5" w:space="0" w:color="8EAADB"/>
            </w:tcBorders>
            <w:shd w:val="clear" w:color="auto" w:fill="D9E1F3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ind w:left="162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38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4471C4"/>
              <w:left w:val="single" w:sz="5" w:space="0" w:color="8EAADB"/>
              <w:bottom w:val="single" w:sz="5" w:space="0" w:color="8EAADB"/>
              <w:right w:val="single" w:sz="5" w:space="0" w:color="8EAADB"/>
            </w:tcBorders>
            <w:shd w:val="clear" w:color="auto" w:fill="D9E1F3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ind w:left="186" w:right="187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5</w:t>
            </w:r>
          </w:p>
        </w:tc>
        <w:tc>
          <w:tcPr>
            <w:tcW w:w="576" w:type="dxa"/>
            <w:tcBorders>
              <w:top w:val="single" w:sz="5" w:space="0" w:color="4471C4"/>
              <w:left w:val="single" w:sz="5" w:space="0" w:color="8EAADB"/>
              <w:bottom w:val="single" w:sz="5" w:space="0" w:color="8EAADB"/>
              <w:right w:val="single" w:sz="5" w:space="0" w:color="8EAADB"/>
            </w:tcBorders>
            <w:shd w:val="clear" w:color="auto" w:fill="D9E1F3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ind w:left="162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4471C4"/>
              <w:left w:val="single" w:sz="5" w:space="0" w:color="8EAADB"/>
              <w:bottom w:val="single" w:sz="5" w:space="0" w:color="8EAADB"/>
              <w:right w:val="single" w:sz="5" w:space="0" w:color="8EAADB"/>
            </w:tcBorders>
            <w:shd w:val="clear" w:color="auto" w:fill="D9E1F3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ind w:left="186" w:right="187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5</w:t>
            </w:r>
          </w:p>
        </w:tc>
        <w:tc>
          <w:tcPr>
            <w:tcW w:w="576" w:type="dxa"/>
            <w:tcBorders>
              <w:top w:val="single" w:sz="5" w:space="0" w:color="4471C4"/>
              <w:left w:val="single" w:sz="5" w:space="0" w:color="8EAADB"/>
              <w:bottom w:val="single" w:sz="5" w:space="0" w:color="8EAADB"/>
              <w:right w:val="single" w:sz="5" w:space="0" w:color="8EAADB"/>
            </w:tcBorders>
            <w:shd w:val="clear" w:color="auto" w:fill="D9E1F3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ind w:left="186" w:right="187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6</w:t>
            </w:r>
          </w:p>
        </w:tc>
        <w:tc>
          <w:tcPr>
            <w:tcW w:w="576" w:type="dxa"/>
            <w:tcBorders>
              <w:top w:val="single" w:sz="5" w:space="0" w:color="4471C4"/>
              <w:left w:val="single" w:sz="5" w:space="0" w:color="8EAADB"/>
              <w:bottom w:val="single" w:sz="5" w:space="0" w:color="8EAADB"/>
              <w:right w:val="single" w:sz="5" w:space="0" w:color="8EAADB"/>
            </w:tcBorders>
            <w:shd w:val="clear" w:color="auto" w:fill="D9E1F3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ind w:left="186" w:right="187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9</w:t>
            </w:r>
          </w:p>
        </w:tc>
        <w:tc>
          <w:tcPr>
            <w:tcW w:w="576" w:type="dxa"/>
            <w:tcBorders>
              <w:top w:val="single" w:sz="5" w:space="0" w:color="4471C4"/>
              <w:left w:val="single" w:sz="5" w:space="0" w:color="8EAADB"/>
              <w:bottom w:val="single" w:sz="5" w:space="0" w:color="8EAADB"/>
              <w:right w:val="single" w:sz="5" w:space="0" w:color="8EAADB"/>
            </w:tcBorders>
            <w:shd w:val="clear" w:color="auto" w:fill="D9E1F3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ind w:left="186" w:right="187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4471C4"/>
              <w:left w:val="single" w:sz="5" w:space="0" w:color="8EAADB"/>
              <w:bottom w:val="single" w:sz="5" w:space="0" w:color="8EAADB"/>
              <w:right w:val="single" w:sz="5" w:space="0" w:color="8EAADB"/>
            </w:tcBorders>
            <w:shd w:val="clear" w:color="auto" w:fill="D9E1F3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ind w:left="162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15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</w:tr>
    </w:tbl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exact" w:line="280"/>
        <w:ind w:left="1765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siciones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das</w:t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exact" w:line="260"/>
        <w:ind w:left="102"/>
      </w:pP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resando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nu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stro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position w:val="-1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tor</w:t>
      </w:r>
      <w:r>
        <w:rPr>
          <w:rFonts w:cs="Segoe UI Historic" w:hAnsi="Segoe UI Historic" w:eastAsia="Segoe UI Historic" w:ascii="Segoe UI Historic"/>
          <w:spacing w:val="1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1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osicio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es:</w:t>
      </w:r>
      <w:r>
        <w:rPr>
          <w:rFonts w:cs="Segoe UI Historic" w:hAnsi="Segoe UI Historic" w:eastAsia="Segoe UI Historic" w:ascii="Segoe UI Historic"/>
          <w:spacing w:val="0"/>
          <w:w w:val="100"/>
          <w:position w:val="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8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307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90" w:hRule="exact"/>
        </w:trPr>
        <w:tc>
          <w:tcPr>
            <w:tcW w:w="2880" w:type="dxa"/>
            <w:gridSpan w:val="5"/>
            <w:tcBorders>
              <w:top w:val="nil" w:sz="6" w:space="0" w:color="auto"/>
              <w:left w:val="single" w:sz="5" w:space="0" w:color="4471C4"/>
              <w:bottom w:val="nil" w:sz="6" w:space="0" w:color="auto"/>
              <w:right w:val="single" w:sz="5" w:space="0" w:color="4471C4"/>
            </w:tcBorders>
            <w:shd w:val="clear" w:color="auto" w:fill="4471C4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ind w:left="222"/>
            </w:pPr>
            <w:r>
              <w:rPr>
                <w:rFonts w:cs="Segoe UI Historic" w:hAnsi="Segoe UI Historic" w:eastAsia="Segoe UI Historic" w:ascii="Segoe UI Historic"/>
                <w:color w:val="FFFFFF"/>
                <w:spacing w:val="0"/>
                <w:w w:val="100"/>
                <w:sz w:val="22"/>
                <w:szCs w:val="22"/>
              </w:rPr>
              <w:t>0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0"/>
                <w:w w:val="100"/>
                <w:sz w:val="22"/>
                <w:szCs w:val="22"/>
              </w:rPr>
              <w:t>      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36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0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0"/>
                <w:w w:val="100"/>
                <w:sz w:val="22"/>
                <w:szCs w:val="22"/>
              </w:rPr>
              <w:t>      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36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0"/>
                <w:w w:val="100"/>
                <w:sz w:val="22"/>
                <w:szCs w:val="22"/>
              </w:rPr>
              <w:t>2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0"/>
                <w:w w:val="100"/>
                <w:sz w:val="22"/>
                <w:szCs w:val="22"/>
              </w:rPr>
              <w:t>      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37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0"/>
                <w:w w:val="100"/>
                <w:sz w:val="22"/>
                <w:szCs w:val="22"/>
              </w:rPr>
              <w:t>3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0"/>
                <w:w w:val="100"/>
                <w:sz w:val="22"/>
                <w:szCs w:val="22"/>
              </w:rPr>
              <w:t>      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36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0"/>
                <w:w w:val="100"/>
                <w:sz w:val="22"/>
                <w:szCs w:val="22"/>
              </w:rPr>
              <w:t>4</w:t>
            </w:r>
            <w:r>
              <w:rPr>
                <w:rFonts w:cs="Segoe UI Historic" w:hAnsi="Segoe UI Historic" w:eastAsia="Segoe UI Historic" w:ascii="Segoe UI Historic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91" w:hRule="exact"/>
        </w:trPr>
        <w:tc>
          <w:tcPr>
            <w:tcW w:w="576" w:type="dxa"/>
            <w:tcBorders>
              <w:top w:val="single" w:sz="5" w:space="0" w:color="4471C4"/>
              <w:left w:val="single" w:sz="5" w:space="0" w:color="8EAADB"/>
              <w:bottom w:val="single" w:sz="5" w:space="0" w:color="8EAADB"/>
              <w:right w:val="single" w:sz="5" w:space="0" w:color="8EAADB"/>
            </w:tcBorders>
            <w:shd w:val="clear" w:color="auto" w:fill="D9E1F3"/>
          </w:tcPr>
          <w:p/>
        </w:tc>
        <w:tc>
          <w:tcPr>
            <w:tcW w:w="576" w:type="dxa"/>
            <w:tcBorders>
              <w:top w:val="single" w:sz="5" w:space="0" w:color="4471C4"/>
              <w:left w:val="single" w:sz="5" w:space="0" w:color="8EAADB"/>
              <w:bottom w:val="single" w:sz="5" w:space="0" w:color="8EAADB"/>
              <w:right w:val="single" w:sz="5" w:space="0" w:color="8EAADB"/>
            </w:tcBorders>
            <w:shd w:val="clear" w:color="auto" w:fill="D9E1F3"/>
          </w:tcPr>
          <w:p/>
        </w:tc>
        <w:tc>
          <w:tcPr>
            <w:tcW w:w="576" w:type="dxa"/>
            <w:tcBorders>
              <w:top w:val="single" w:sz="5" w:space="0" w:color="4471C4"/>
              <w:left w:val="single" w:sz="5" w:space="0" w:color="8EAADB"/>
              <w:bottom w:val="single" w:sz="5" w:space="0" w:color="8EAADB"/>
              <w:right w:val="single" w:sz="5" w:space="0" w:color="8EAADB"/>
            </w:tcBorders>
            <w:shd w:val="clear" w:color="auto" w:fill="D9E1F3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62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15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4471C4"/>
              <w:left w:val="single" w:sz="5" w:space="0" w:color="8EAADB"/>
              <w:bottom w:val="single" w:sz="5" w:space="0" w:color="8EAADB"/>
              <w:right w:val="single" w:sz="5" w:space="0" w:color="8EAADB"/>
            </w:tcBorders>
            <w:shd w:val="clear" w:color="auto" w:fill="D9E1F3"/>
          </w:tcPr>
          <w:p/>
        </w:tc>
        <w:tc>
          <w:tcPr>
            <w:tcW w:w="576" w:type="dxa"/>
            <w:tcBorders>
              <w:top w:val="single" w:sz="5" w:space="0" w:color="4471C4"/>
              <w:left w:val="single" w:sz="5" w:space="0" w:color="8EAADB"/>
              <w:bottom w:val="single" w:sz="5" w:space="0" w:color="8EAADB"/>
              <w:right w:val="single" w:sz="5" w:space="0" w:color="8EAADB"/>
            </w:tcBorders>
            <w:shd w:val="clear" w:color="auto" w:fill="D9E1F3"/>
          </w:tcPr>
          <w:p/>
        </w:tc>
      </w:tr>
    </w:tbl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1" w:lineRule="auto" w:line="360"/>
        <w:ind w:left="102" w:right="78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¿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ué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pasaría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ros?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ho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for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ada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osición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forma: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491"/>
        <w:ind w:left="2935" w:right="4878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=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=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=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=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=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exact" w:line="260"/>
        <w:ind w:left="102" w:right="2710"/>
      </w:pP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str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1"/>
          <w:w w:val="100"/>
          <w:position w:val="-1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io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anteriores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position w:val="-1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-2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position w:val="-1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tor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eno:</w:t>
      </w:r>
      <w:r>
        <w:rPr>
          <w:rFonts w:cs="Segoe UI Historic" w:hAnsi="Segoe UI Historic" w:eastAsia="Segoe UI Historic" w:ascii="Segoe UI Historic"/>
          <w:spacing w:val="0"/>
          <w:w w:val="100"/>
          <w:position w:val="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307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91" w:hRule="exact"/>
        </w:trPr>
        <w:tc>
          <w:tcPr>
            <w:tcW w:w="2880" w:type="dxa"/>
            <w:gridSpan w:val="5"/>
            <w:tcBorders>
              <w:top w:val="nil" w:sz="6" w:space="0" w:color="auto"/>
              <w:left w:val="single" w:sz="5" w:space="0" w:color="4471C4"/>
              <w:bottom w:val="nil" w:sz="6" w:space="0" w:color="auto"/>
              <w:right w:val="single" w:sz="5" w:space="0" w:color="4471C4"/>
            </w:tcBorders>
            <w:shd w:val="clear" w:color="auto" w:fill="4471C4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ind w:left="222"/>
            </w:pPr>
            <w:r>
              <w:rPr>
                <w:rFonts w:cs="Segoe UI Historic" w:hAnsi="Segoe UI Historic" w:eastAsia="Segoe UI Historic" w:ascii="Segoe UI Historic"/>
                <w:color w:val="FFFFFF"/>
                <w:spacing w:val="0"/>
                <w:w w:val="100"/>
                <w:sz w:val="22"/>
                <w:szCs w:val="22"/>
              </w:rPr>
              <w:t>0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0"/>
                <w:w w:val="100"/>
                <w:sz w:val="22"/>
                <w:szCs w:val="22"/>
              </w:rPr>
              <w:t>      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36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0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0"/>
                <w:w w:val="100"/>
                <w:sz w:val="22"/>
                <w:szCs w:val="22"/>
              </w:rPr>
              <w:t>      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36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0"/>
                <w:w w:val="100"/>
                <w:sz w:val="22"/>
                <w:szCs w:val="22"/>
              </w:rPr>
              <w:t>2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0"/>
                <w:w w:val="100"/>
                <w:sz w:val="22"/>
                <w:szCs w:val="22"/>
              </w:rPr>
              <w:t>      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37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0"/>
                <w:w w:val="100"/>
                <w:sz w:val="22"/>
                <w:szCs w:val="22"/>
              </w:rPr>
              <w:t>3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0"/>
                <w:w w:val="100"/>
                <w:sz w:val="22"/>
                <w:szCs w:val="22"/>
              </w:rPr>
              <w:t>      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36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0"/>
                <w:w w:val="100"/>
                <w:sz w:val="22"/>
                <w:szCs w:val="22"/>
              </w:rPr>
              <w:t>4</w:t>
            </w:r>
            <w:r>
              <w:rPr>
                <w:rFonts w:cs="Segoe UI Historic" w:hAnsi="Segoe UI Historic" w:eastAsia="Segoe UI Historic" w:ascii="Segoe UI Historic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90" w:hRule="exact"/>
        </w:trPr>
        <w:tc>
          <w:tcPr>
            <w:tcW w:w="576" w:type="dxa"/>
            <w:tcBorders>
              <w:top w:val="single" w:sz="5" w:space="0" w:color="4471C4"/>
              <w:left w:val="single" w:sz="5" w:space="0" w:color="8EAADB"/>
              <w:bottom w:val="single" w:sz="5" w:space="0" w:color="8EAADB"/>
              <w:right w:val="single" w:sz="5" w:space="0" w:color="8EAADB"/>
            </w:tcBorders>
            <w:shd w:val="clear" w:color="auto" w:fill="D9E1F3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6" w:right="187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4471C4"/>
              <w:left w:val="single" w:sz="5" w:space="0" w:color="8EAADB"/>
              <w:bottom w:val="single" w:sz="5" w:space="0" w:color="8EAADB"/>
              <w:right w:val="single" w:sz="5" w:space="0" w:color="8EAADB"/>
            </w:tcBorders>
            <w:shd w:val="clear" w:color="auto" w:fill="D9E1F3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6" w:right="187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4471C4"/>
              <w:left w:val="single" w:sz="5" w:space="0" w:color="8EAADB"/>
              <w:bottom w:val="single" w:sz="5" w:space="0" w:color="8EAADB"/>
              <w:right w:val="single" w:sz="5" w:space="0" w:color="8EAADB"/>
            </w:tcBorders>
            <w:shd w:val="clear" w:color="auto" w:fill="D9E1F3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6" w:right="187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4471C4"/>
              <w:left w:val="single" w:sz="5" w:space="0" w:color="8EAADB"/>
              <w:bottom w:val="single" w:sz="5" w:space="0" w:color="8EAADB"/>
              <w:right w:val="single" w:sz="5" w:space="0" w:color="8EAADB"/>
            </w:tcBorders>
            <w:shd w:val="clear" w:color="auto" w:fill="D9E1F3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6" w:right="187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4471C4"/>
              <w:left w:val="single" w:sz="5" w:space="0" w:color="8EAADB"/>
              <w:bottom w:val="single" w:sz="5" w:space="0" w:color="8EAADB"/>
              <w:right w:val="single" w:sz="5" w:space="0" w:color="8EAADB"/>
            </w:tcBorders>
            <w:shd w:val="clear" w:color="auto" w:fill="D9E1F3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6" w:right="187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</w:tr>
    </w:tbl>
    <w:p>
      <w:pPr>
        <w:rPr>
          <w:sz w:val="19"/>
          <w:szCs w:val="19"/>
        </w:rPr>
        <w:jc w:val="left"/>
        <w:spacing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1" w:lineRule="auto" w:line="360"/>
        <w:ind w:left="102" w:right="73"/>
        <w:sectPr>
          <w:pgMar w:header="750" w:footer="1017" w:top="1260" w:bottom="280" w:left="1600" w:right="1580"/>
          <w:pgSz w:w="12240" w:h="15840"/>
        </w:sectPr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é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tal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ual,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able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if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360"/>
        <w:ind w:left="102" w:right="75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aho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aremos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nado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repr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da,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amada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da.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é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efici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ndr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así:</w:t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491"/>
        <w:ind w:left="2935" w:right="4450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da=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=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da=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=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da=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=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da=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=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da=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=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exact" w:line="280"/>
        <w:ind w:left="102" w:right="86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Como</w:t>
      </w:r>
      <w:r>
        <w:rPr>
          <w:rFonts w:cs="Segoe UI Historic" w:hAnsi="Segoe UI Historic" w:eastAsia="Segoe UI Historic" w:ascii="Segoe UI Historic"/>
          <w:spacing w:val="3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3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3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ora</w:t>
      </w:r>
      <w:r>
        <w:rPr>
          <w:rFonts w:cs="Segoe UI Historic" w:hAnsi="Segoe UI Historic" w:eastAsia="Segoe UI Historic" w:ascii="Segoe UI Historic"/>
          <w:spacing w:val="3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3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é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efici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3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2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3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2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3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nos</w:t>
      </w:r>
      <w:r>
        <w:rPr>
          <w:rFonts w:cs="Segoe UI Historic" w:hAnsi="Segoe UI Historic" w:eastAsia="Segoe UI Historic" w:ascii="Segoe UI Historic"/>
          <w:spacing w:val="3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3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360"/>
        <w:ind w:left="102" w:right="73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resant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gar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nado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ampo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repr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vector,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é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refere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n.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8"/>
          <w:szCs w:val="28"/>
        </w:rPr>
        <w:jc w:val="both"/>
        <w:ind w:left="102" w:right="5527"/>
      </w:pP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1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.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2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.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6</w:t>
      </w:r>
      <w:r>
        <w:rPr>
          <w:rFonts w:cs="Segoe UI Historic" w:hAnsi="Segoe UI Historic" w:eastAsia="Segoe UI Historic" w:ascii="Segoe UI Historic"/>
          <w:color w:val="770F47"/>
          <w:spacing w:val="74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L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l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n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a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d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o</w:t>
      </w:r>
      <w:r>
        <w:rPr>
          <w:rFonts w:cs="Segoe UI Historic" w:hAnsi="Segoe UI Historic" w:eastAsia="Segoe UI Historic" w:ascii="Segoe UI Historic"/>
          <w:color w:val="770F47"/>
          <w:spacing w:val="-6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d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u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n</w:t>
      </w:r>
      <w:r>
        <w:rPr>
          <w:rFonts w:cs="Segoe UI Historic" w:hAnsi="Segoe UI Historic" w:eastAsia="Segoe UI Historic" w:ascii="Segoe UI Historic"/>
          <w:color w:val="770F47"/>
          <w:spacing w:val="-7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a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r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r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g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lo</w:t>
      </w:r>
      <w:r>
        <w:rPr>
          <w:rFonts w:cs="Segoe UI Historic" w:hAnsi="Segoe UI Historic" w:eastAsia="Segoe UI Historic" w:ascii="Segoe UI Historic"/>
          <w:color w:val="000000"/>
          <w:spacing w:val="0"/>
          <w:w w:val="100"/>
          <w:sz w:val="28"/>
          <w:szCs w:val="2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31" w:lineRule="auto" w:line="360"/>
        <w:ind w:left="102" w:right="76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jor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orma,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é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ef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hare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r)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forma: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2935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=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asta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490"/>
        <w:ind w:left="2935" w:right="3741" w:firstLine="708"/>
        <w:sectPr>
          <w:pgMar w:header="750" w:footer="1017" w:top="1260" w:bottom="280" w:left="1600" w:right="1580"/>
          <w:pgSz w:w="12240" w:h="15840"/>
        </w:sectPr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=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360"/>
        <w:ind w:left="102" w:right="73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utar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ores,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ode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ubr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iclo,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r.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vez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a,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tor(Cel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=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ará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utar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vector;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sos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veces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más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otal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final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uando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atro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rá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iclo.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ind w:left="102" w:right="965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é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ndr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e:</w:t>
      </w:r>
    </w:p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933"/>
      </w:pPr>
      <w:r>
        <w:pict>
          <v:shape type="#_x0000_t75" style="width:279pt;height:214.8pt">
            <v:imagedata o:title="" r:id="rId1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8"/>
          <w:szCs w:val="28"/>
        </w:rPr>
        <w:jc w:val="both"/>
        <w:ind w:left="102" w:right="5491"/>
      </w:pP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1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.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2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.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7</w:t>
      </w:r>
      <w:r>
        <w:rPr>
          <w:rFonts w:cs="Segoe UI Historic" w:hAnsi="Segoe UI Historic" w:eastAsia="Segoe UI Historic" w:ascii="Segoe UI Historic"/>
          <w:color w:val="770F47"/>
          <w:spacing w:val="74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M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u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s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t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r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a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d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u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n</w:t>
      </w:r>
      <w:r>
        <w:rPr>
          <w:rFonts w:cs="Segoe UI Historic" w:hAnsi="Segoe UI Historic" w:eastAsia="Segoe UI Historic" w:ascii="Segoe UI Historic"/>
          <w:color w:val="770F47"/>
          <w:spacing w:val="-7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a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r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r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g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lo</w:t>
      </w:r>
      <w:r>
        <w:rPr>
          <w:rFonts w:cs="Segoe UI Historic" w:hAnsi="Segoe UI Historic" w:eastAsia="Segoe UI Historic" w:ascii="Segoe UI Historic"/>
          <w:color w:val="000000"/>
          <w:spacing w:val="0"/>
          <w:w w:val="100"/>
          <w:sz w:val="28"/>
          <w:szCs w:val="2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28" w:lineRule="auto" w:line="360"/>
        <w:ind w:left="102" w:right="76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sabe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ómo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ora,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ostrarlo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é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enado,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5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ueño</w:t>
      </w:r>
      <w:r>
        <w:rPr>
          <w:rFonts w:cs="Segoe UI Historic" w:hAnsi="Segoe UI Historic" w:eastAsia="Segoe UI Historic" w:ascii="Segoe UI Historic"/>
          <w:spacing w:val="5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5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5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</w:t>
      </w:r>
      <w:r>
        <w:rPr>
          <w:rFonts w:cs="Segoe UI Historic" w:hAnsi="Segoe UI Historic" w:eastAsia="Segoe UI Historic" w:ascii="Segoe UI Historic"/>
          <w:spacing w:val="6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a;</w:t>
      </w:r>
      <w:r>
        <w:rPr>
          <w:rFonts w:cs="Segoe UI Historic" w:hAnsi="Segoe UI Historic" w:eastAsia="Segoe UI Historic" w:ascii="Segoe UI Historic"/>
          <w:spacing w:val="6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5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5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go: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2935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=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asta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370"/>
        <w:ind w:left="2935" w:right="3295" w:firstLine="708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FinP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2" w:lineRule="auto" w:line="360"/>
        <w:ind w:left="102" w:right="73"/>
        <w:sectPr>
          <w:pgMar w:header="750" w:footer="1017" w:top="1260" w:bottom="280" w:left="1600" w:right="1580"/>
          <w:headerReference w:type="default" r:id="rId11"/>
          <w:pgSz w:w="12240" w:h="15840"/>
        </w:sectPr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Como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ver,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amb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amos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=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</w:t>
      </w:r>
      <w:r>
        <w:rPr>
          <w:rFonts w:cs="Segoe UI Historic" w:hAnsi="Segoe UI Historic" w:eastAsia="Segoe UI Historic" w:ascii="Segoe UI Historic"/>
          <w:spacing w:val="-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omún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tra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360"/>
        <w:ind w:left="102" w:right="76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fuese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forma: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r;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omará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error.</w:t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360"/>
        <w:ind w:left="102" w:right="73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ner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aro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ue,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más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én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n.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ind w:left="102" w:right="2066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tor:</w:t>
      </w:r>
    </w:p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161"/>
      </w:pPr>
      <w:r>
        <w:pict>
          <v:shape type="#_x0000_t75" style="width:277.2pt;height:269.03pt">
            <v:imagedata o:title="" r:id="rId1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ind w:left="102" w:right="4576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aría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panta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la:</w:t>
      </w:r>
    </w:p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889"/>
        <w:sectPr>
          <w:pgMar w:header="750" w:footer="1017" w:top="1260" w:bottom="280" w:left="1600" w:right="1580"/>
          <w:headerReference w:type="default" r:id="rId13"/>
          <w:pgSz w:w="12240" w:h="15840"/>
        </w:sectPr>
      </w:pPr>
      <w:r>
        <w:pict>
          <v:shape type="#_x0000_t75" style="width:352.2pt;height:151.8pt">
            <v:imagedata o:title="" r:id="rId1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1"/>
        <w:ind w:left="102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espa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tre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forma:</w:t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2824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“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”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102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así:</w:t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709"/>
        <w:sectPr>
          <w:pgMar w:header="750" w:footer="1017" w:top="1680" w:bottom="280" w:left="1600" w:right="1580"/>
          <w:headerReference w:type="default" r:id="rId16"/>
          <w:pgSz w:w="12240" w:h="15840"/>
        </w:sectPr>
      </w:pPr>
      <w:r>
        <w:pict>
          <v:shape type="#_x0000_t75" style="width:361.2pt;height:93pt">
            <v:imagedata o:title="" r:id="rId1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102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agrama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flu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aría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forma:</w:t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733"/>
        <w:sectPr>
          <w:pgMar w:header="750" w:footer="1017" w:top="1260" w:bottom="280" w:left="1600" w:right="1580"/>
          <w:headerReference w:type="default" r:id="rId18"/>
          <w:pgSz w:w="12240" w:h="15840"/>
        </w:sectPr>
      </w:pPr>
      <w:r>
        <w:pict>
          <v:shape type="#_x0000_t75" style="width:178.75pt;height:605.27pt">
            <v:imagedata o:title="" r:id="rId1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8"/>
          <w:szCs w:val="28"/>
        </w:rPr>
        <w:jc w:val="both"/>
        <w:spacing w:lineRule="exact" w:line="340"/>
        <w:ind w:left="102" w:right="4917"/>
      </w:pP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1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.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2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.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8</w:t>
      </w:r>
      <w:r>
        <w:rPr>
          <w:rFonts w:cs="Segoe UI Historic" w:hAnsi="Segoe UI Historic" w:eastAsia="Segoe UI Historic" w:ascii="Segoe UI Historic"/>
          <w:color w:val="770F47"/>
          <w:spacing w:val="74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M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o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d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i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f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i</w:t>
      </w:r>
      <w:r>
        <w:rPr>
          <w:rFonts w:cs="Segoe UI Historic" w:hAnsi="Segoe UI Historic" w:eastAsia="Segoe UI Historic" w:ascii="Segoe UI Historic"/>
          <w:color w:val="770F47"/>
          <w:spacing w:val="-6"/>
          <w:w w:val="100"/>
          <w:sz w:val="28"/>
          <w:szCs w:val="28"/>
        </w:rPr>
        <w:t>c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a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c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i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ó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n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d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u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n</w:t>
      </w:r>
      <w:r>
        <w:rPr>
          <w:rFonts w:cs="Segoe UI Historic" w:hAnsi="Segoe UI Historic" w:eastAsia="Segoe UI Historic" w:ascii="Segoe UI Historic"/>
          <w:color w:val="770F47"/>
          <w:spacing w:val="-7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a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r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r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g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lo</w:t>
      </w:r>
      <w:r>
        <w:rPr>
          <w:rFonts w:cs="Segoe UI Historic" w:hAnsi="Segoe UI Historic" w:eastAsia="Segoe UI Historic" w:ascii="Segoe UI Historic"/>
          <w:color w:val="000000"/>
          <w:spacing w:val="0"/>
          <w:w w:val="100"/>
          <w:sz w:val="28"/>
          <w:szCs w:val="2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28" w:lineRule="auto" w:line="360"/>
        <w:ind w:left="102" w:right="73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ostrar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tor,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a,</w:t>
      </w:r>
      <w:r>
        <w:rPr>
          <w:rFonts w:cs="Segoe UI Historic" w:hAnsi="Segoe UI Historic" w:eastAsia="Segoe UI Historic" w:ascii="Segoe UI Historic"/>
          <w:spacing w:val="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or,</w:t>
      </w:r>
      <w:r>
        <w:rPr>
          <w:rFonts w:cs="Segoe UI Historic" w:hAnsi="Segoe UI Historic" w:eastAsia="Segoe UI Historic" w:ascii="Segoe UI Historic"/>
          <w:spacing w:val="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pero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ada</w:t>
      </w:r>
      <w:r>
        <w:rPr>
          <w:rFonts w:cs="Segoe UI Historic" w:hAnsi="Segoe UI Historic" w:eastAsia="Segoe UI Historic" w:ascii="Segoe UI Historic"/>
          <w:spacing w:val="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aume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360"/>
        <w:ind w:left="102" w:right="75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dará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is,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ciclo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rarem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evo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vez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feren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agre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arem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e:</w:t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2935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=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asta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372"/>
        <w:ind w:left="2935" w:right="2157" w:firstLine="708"/>
      </w:pP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=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+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FinP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360"/>
        <w:ind w:left="102" w:right="77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sma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más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uno,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guardado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is.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pse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e: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"/>
        <w:sectPr>
          <w:pgMar w:header="750" w:footer="1017" w:top="1260" w:bottom="280" w:left="1600" w:right="1580"/>
          <w:pgSz w:w="12240" w:h="15840"/>
        </w:sectPr>
      </w:pPr>
      <w:r>
        <w:pict>
          <v:shape type="#_x0000_t75" style="width:344.63pt;height:332.95pt">
            <v:imagedata o:title="" r:id="rId2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102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e:</w:t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"/>
      </w:pPr>
      <w:r>
        <w:pict>
          <v:shape type="#_x0000_t75" style="width:433.8pt;height:151.2pt">
            <v:imagedata o:title="" r:id="rId2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102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agrama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flu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forma:</w:t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948"/>
        <w:sectPr>
          <w:pgMar w:header="750" w:footer="1017" w:top="1260" w:bottom="280" w:left="1600" w:right="1580"/>
          <w:pgSz w:w="12240" w:h="15840"/>
        </w:sectPr>
      </w:pPr>
      <w:r>
        <w:pict>
          <v:shape type="#_x0000_t75" style="width:357.25pt;height:423.25pt">
            <v:imagedata o:title="" r:id="rId2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8"/>
          <w:szCs w:val="28"/>
        </w:rPr>
        <w:jc w:val="both"/>
        <w:spacing w:lineRule="exact" w:line="340"/>
        <w:ind w:left="102" w:right="5885"/>
      </w:pP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1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.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2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.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9</w:t>
      </w:r>
      <w:r>
        <w:rPr>
          <w:rFonts w:cs="Segoe UI Historic" w:hAnsi="Segoe UI Historic" w:eastAsia="Segoe UI Historic" w:ascii="Segoe UI Historic"/>
          <w:color w:val="770F47"/>
          <w:spacing w:val="74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L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l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n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a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d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o</w:t>
      </w:r>
      <w:r>
        <w:rPr>
          <w:rFonts w:cs="Segoe UI Historic" w:hAnsi="Segoe UI Historic" w:eastAsia="Segoe UI Historic" w:ascii="Segoe UI Historic"/>
          <w:color w:val="770F47"/>
          <w:spacing w:val="-6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d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u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s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u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a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r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io</w:t>
      </w:r>
      <w:r>
        <w:rPr>
          <w:rFonts w:cs="Segoe UI Historic" w:hAnsi="Segoe UI Historic" w:eastAsia="Segoe UI Historic" w:ascii="Segoe UI Historic"/>
          <w:color w:val="000000"/>
          <w:spacing w:val="0"/>
          <w:w w:val="100"/>
          <w:sz w:val="28"/>
          <w:szCs w:val="2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30" w:lineRule="auto" w:line="360"/>
        <w:ind w:left="102" w:right="71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Ya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enado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tor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orma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a,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pero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¿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?,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enado,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e: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2935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//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490"/>
        <w:ind w:left="2935" w:right="2280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"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";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=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asta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3" w:lineRule="auto" w:line="490"/>
        <w:ind w:left="2935" w:right="3574" w:firstLine="708"/>
      </w:pP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FinP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2" w:lineRule="auto" w:line="360"/>
        <w:ind w:left="102" w:right="73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fue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antes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a,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tara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datos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otra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eer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nda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oportun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dad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usuario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tar</w:t>
      </w:r>
      <w:r>
        <w:rPr>
          <w:rFonts w:cs="Segoe UI Historic" w:hAnsi="Segoe UI Historic" w:eastAsia="Segoe UI Historic" w:ascii="Segoe UI Historic"/>
          <w:spacing w:val="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pse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: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529"/>
        <w:sectPr>
          <w:pgMar w:header="750" w:footer="1017" w:top="1260" w:bottom="280" w:left="1600" w:right="1580"/>
          <w:pgSz w:w="12240" w:h="15840"/>
        </w:sectPr>
      </w:pPr>
      <w:r>
        <w:pict>
          <v:shape type="#_x0000_t75" style="width:299.1pt;height:306.78pt">
            <v:imagedata o:title="" r:id="rId2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102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eraría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panta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la:</w:t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500"/>
      </w:pPr>
      <w:r>
        <w:pict>
          <v:shape type="#_x0000_t75" style="width:301.9pt;height:194.05pt">
            <v:imagedata o:title="" r:id="rId2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360"/>
        <w:ind w:left="102" w:right="829"/>
        <w:sectPr>
          <w:pgMar w:header="750" w:footer="1017" w:top="1260" w:bottom="280" w:left="1600" w:right="1580"/>
          <w:pgSz w:w="12240" w:h="15840"/>
        </w:sectPr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Notemos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suario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uno,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102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agrama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flu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gu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e:</w:t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"/>
        <w:sectPr>
          <w:pgMar w:header="750" w:footer="1017" w:top="1260" w:bottom="280" w:left="1600" w:right="1580"/>
          <w:headerReference w:type="default" r:id="rId25"/>
          <w:pgSz w:w="12240" w:h="15840"/>
        </w:sectPr>
      </w:pPr>
      <w:r>
        <w:pict>
          <v:shape type="#_x0000_t75" style="width:394.19pt;height:604.3pt">
            <v:imagedata o:title="" r:id="rId2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8"/>
          <w:szCs w:val="28"/>
        </w:rPr>
        <w:jc w:val="both"/>
        <w:spacing w:lineRule="exact" w:line="340"/>
        <w:ind w:left="102" w:right="4905"/>
      </w:pP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1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.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2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.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1</w:t>
      </w:r>
      <w:r>
        <w:rPr>
          <w:rFonts w:cs="Segoe UI Historic" w:hAnsi="Segoe UI Historic" w:eastAsia="Segoe UI Historic" w:ascii="Segoe UI Historic"/>
          <w:color w:val="770F47"/>
          <w:spacing w:val="4"/>
          <w:w w:val="100"/>
          <w:sz w:val="28"/>
          <w:szCs w:val="28"/>
        </w:rPr>
        <w:t>0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L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l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n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a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d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o</w:t>
      </w:r>
      <w:r>
        <w:rPr>
          <w:rFonts w:cs="Segoe UI Historic" w:hAnsi="Segoe UI Historic" w:eastAsia="Segoe UI Historic" w:ascii="Segoe UI Historic"/>
          <w:color w:val="770F47"/>
          <w:spacing w:val="-6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p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o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r</w:t>
      </w:r>
      <w:r>
        <w:rPr>
          <w:rFonts w:cs="Segoe UI Historic" w:hAnsi="Segoe UI Historic" w:eastAsia="Segoe UI Historic" w:ascii="Segoe UI Historic"/>
          <w:color w:val="770F47"/>
          <w:spacing w:val="-6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a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z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a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r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(</w:t>
      </w:r>
      <w:r>
        <w:rPr>
          <w:rFonts w:cs="Segoe UI Historic" w:hAnsi="Segoe UI Historic" w:eastAsia="Segoe UI Historic" w:ascii="Segoe UI Historic"/>
          <w:color w:val="770F47"/>
          <w:spacing w:val="-6"/>
          <w:w w:val="100"/>
          <w:sz w:val="28"/>
          <w:szCs w:val="28"/>
        </w:rPr>
        <w:t>R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a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n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d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o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m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)</w:t>
      </w:r>
      <w:r>
        <w:rPr>
          <w:rFonts w:cs="Segoe UI Historic" w:hAnsi="Segoe UI Historic" w:eastAsia="Segoe UI Historic" w:ascii="Segoe UI Historic"/>
          <w:color w:val="000000"/>
          <w:spacing w:val="0"/>
          <w:w w:val="100"/>
          <w:sz w:val="28"/>
          <w:szCs w:val="2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30" w:lineRule="auto" w:line="360"/>
        <w:ind w:left="102" w:right="74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forma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haremos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ros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dará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rango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r.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enarse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usuari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rápi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lo.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360"/>
        <w:ind w:left="102" w:right="73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iona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: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onde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dad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spon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aleator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ndo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sde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ero.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o: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);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ará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aleatorio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ind w:left="102" w:right="3131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1,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ará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360"/>
        <w:ind w:left="102" w:right="79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rado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fu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arse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able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forma: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e=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359"/>
        <w:ind w:left="102" w:right="75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fu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íf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enado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: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=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360"/>
        <w:ind w:left="102" w:right="75"/>
        <w:sectPr>
          <w:pgMar w:header="750" w:footer="1017" w:top="1260" w:bottom="280" w:left="1600" w:right="1580"/>
          <w:pgSz w:w="12240" w:h="15840"/>
        </w:sectPr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icione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aleator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e:</w:t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"/>
      </w:pPr>
      <w:r>
        <w:pict>
          <v:shape type="#_x0000_t75" style="width:370.55pt;height:257.79pt">
            <v:imagedata o:title="" r:id="rId2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10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1" w:lineRule="auto" w:line="360"/>
        <w:ind w:left="102" w:right="77"/>
        <w:sectPr>
          <w:pgMar w:header="750" w:footer="1017" w:top="1260" w:bottom="280" w:left="1600" w:right="1580"/>
          <w:pgSz w:w="12240" w:h="15840"/>
        </w:sectPr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fun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uatro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-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osición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lo.</w:t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1"/>
        <w:ind w:left="102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agrama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flu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ión:</w:t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625"/>
        <w:sectPr>
          <w:pgMar w:header="750" w:footer="1017" w:top="1200" w:bottom="280" w:left="1600" w:right="1580"/>
          <w:pgSz w:w="12240" w:h="15840"/>
        </w:sectPr>
      </w:pPr>
      <w:r>
        <w:pict>
          <v:shape type="#_x0000_t75" style="width:189.55pt;height:613.56pt">
            <v:imagedata o:title="" r:id="rId2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1" w:lineRule="auto" w:line="360"/>
        <w:ind w:left="102" w:right="77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Notemos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programa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eado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rear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agrama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flu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fun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aleat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pero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fu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iona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smo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r.</w:t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360"/>
        <w:ind w:left="102" w:right="75"/>
      </w:pPr>
      <w:r>
        <w:pict>
          <v:group style="position:absolute;margin-left:268.75pt;margin-top:65.0901pt;width:73pt;height:73pt;mso-position-horizontal-relative:page;mso-position-vertical-relative:paragraph;z-index:-4599" coordorigin="5375,1302" coordsize="1460,1460">
            <v:group style="position:absolute;left:5385;top:1672;width:1080;height:1080" coordorigin="5385,1672" coordsize="1080,1080">
              <v:shape style="position:absolute;left:5385;top:1672;width:1080;height:1080" coordorigin="5385,1672" coordsize="1080,1080" path="m5385,2752l6465,2752,6465,1672,5385,1672,5385,2752xe" filled="t" fillcolor="#000000" stroked="f">
                <v:path arrowok="t"/>
                <v:fill/>
              </v:shape>
              <v:group style="position:absolute;left:6465;top:1312;width:360;height:1440" coordorigin="6465,1312" coordsize="360,1440">
                <v:shape style="position:absolute;left:6465;top:1312;width:360;height:1440" coordorigin="6465,1312" coordsize="360,1440" path="m6465,1672l6465,2752,6825,2392,6825,1312,6465,1672xe" filled="t" fillcolor="#000000" stroked="f">
                  <v:path arrowok="t"/>
                  <v:fill/>
                </v:shape>
                <v:group style="position:absolute;left:5385;top:1312;width:1440;height:360" coordorigin="5385,1312" coordsize="1440,360">
                  <v:shape style="position:absolute;left:5385;top:1312;width:1440;height:360" coordorigin="5385,1312" coordsize="1440,360" path="m5385,1672l6465,1672,6825,1312,5745,1312,5385,1672xe" filled="t" fillcolor="#313131" stroked="f">
                    <v:path arrowok="t"/>
                    <v:fill/>
                  </v:shape>
                  <v:group style="position:absolute;left:5385;top:1312;width:1440;height:360" coordorigin="5385,1312" coordsize="1440,360">
                    <v:shape style="position:absolute;left:5385;top:1312;width:1440;height:360" coordorigin="5385,1312" coordsize="1440,360" path="m5385,1672l6465,1672,6825,1312e" filled="f" stroked="t" strokeweight="1pt" strokecolor="#FFFFFF">
                      <v:path arrowok="t"/>
                    </v:shape>
                    <v:group style="position:absolute;left:5816;top:2053;width:288;height:288" coordorigin="5816,2053" coordsize="288,288">
                      <v:shape style="position:absolute;left:5816;top:2053;width:288;height:288" coordorigin="5816,2053" coordsize="288,288" path="m5816,2197l5818,2224,5824,2246,5833,2266,5845,2284,5859,2300,5876,2314,5894,2325,5915,2334,5937,2339,5960,2341,5964,2341,5987,2338,6008,2333,6028,2324,6047,2312,6063,2297,6077,2281,6088,2262,6097,2242,6102,2220,6104,2197,6104,2193,6101,2170,6095,2148,6086,2128,6074,2110,6060,2094,6043,2080,6025,2069,6004,2060,5983,2055,5960,2053,5955,2053,5933,2056,5911,2061,5891,2070,5873,2082,5856,2097,5842,2113,5831,2132,5823,2152,5817,2174,5816,2197xe" filled="t" fillcolor="#FFFFFF" stroked="f">
                        <v:path arrowok="t"/>
                        <v:fill/>
                      </v:shape>
                      <v:group style="position:absolute;left:5745;top:1368;width:316;height:112" coordorigin="5745,1368" coordsize="316,112">
                        <v:shape style="position:absolute;left:5745;top:1368;width:316;height:112" coordorigin="5745,1368" coordsize="316,112" path="m5745,1424l5745,1428,5751,1439,5761,1449,5776,1458,5795,1465,5818,1471,5844,1476,5873,1479,5903,1480,5915,1480,5945,1478,5972,1475,5997,1469,6019,1462,6036,1454,6050,1445,6058,1435,6061,1424,6061,1420,6055,1410,6045,1400,6030,1391,6011,1383,5988,1377,5962,1372,5933,1369,5903,1368,5891,1368,5861,1370,5834,1374,5809,1379,5787,1386,5770,1394,5756,1403,5748,1413,5745,1424xe" filled="t" fillcolor="#FFFFFF" stroked="f">
                          <v:path arrowok="t"/>
                          <v:fill/>
                        </v:shape>
                        <v:group style="position:absolute;left:6140;top:1488;width:317;height:113" coordorigin="6140,1488" coordsize="317,113">
                          <v:shape style="position:absolute;left:6140;top:1488;width:317;height:113" coordorigin="6140,1488" coordsize="317,113" path="m6140,1545l6141,1549,6146,1560,6156,1570,6172,1579,6191,1586,6214,1592,6240,1597,6268,1600,6299,1601,6311,1601,6341,1599,6368,1595,6393,1590,6415,1583,6432,1575,6446,1566,6454,1556,6457,1545,6457,1540,6451,1530,6441,1520,6426,1511,6406,1503,6383,1497,6358,1492,6329,1489,6299,1488,6286,1488,6256,1490,6229,1494,6204,1499,6183,1506,6165,1515,6152,1524,6143,1534,6140,1545xe" filled="t" fillcolor="#FFFFFF" stroked="f">
                            <v:path arrowok="t"/>
                            <v:fill/>
                          </v:shape>
                          <v:group style="position:absolute;left:6705;top:1516;width:72;height:248" coordorigin="6705,1516" coordsize="72,248">
                            <v:shape style="position:absolute;left:6705;top:1516;width:72;height:248" coordorigin="6705,1516" coordsize="72,248" path="m6705,1640l6705,1655,6707,1684,6711,1711,6717,1733,6724,1750,6732,1761,6741,1764,6745,1764,6754,1756,6761,1743,6768,1723,6773,1699,6776,1671,6777,1640,6777,1626,6775,1597,6771,1570,6765,1548,6758,1531,6750,1520,6741,1516,6737,1517,6728,1524,6721,1538,6714,1558,6709,1582,6706,1610,6705,1640xe" filled="t" fillcolor="#FFFFFF" stroked="f">
                              <v:path arrowok="t"/>
                              <v:fill/>
                            </v:shape>
                            <v:group style="position:absolute;left:6705;top:1516;width:72;height:248" coordorigin="6705,1516" coordsize="72,248">
                              <v:shape style="position:absolute;left:6705;top:1516;width:72;height:248" coordorigin="6705,1516" coordsize="72,248" path="m6705,1640l6706,1610,6709,1582,6714,1558,6721,1538,6728,1524,6737,1517,6741,1516,6750,1520,6758,1531,6765,1548,6771,1570,6775,1597,6777,1626,6777,1640,6776,1671,6773,1699,6768,1723,6761,1743,6754,1756,6745,1764,6741,1764,6732,1761,6724,1750,6717,1733,6711,1711,6707,1684,6705,1655,6705,1640xe" filled="f" stroked="t" strokeweight="1pt" strokecolor="#FFFFFF">
                                <v:path arrowok="t"/>
                              </v:shape>
                              <v:group style="position:absolute;left:6634;top:1891;width:72;height:248" coordorigin="6634,1891" coordsize="72,248">
                                <v:shape style="position:absolute;left:6634;top:1891;width:72;height:248" coordorigin="6634,1891" coordsize="72,248" path="m6634,2015l6635,2029,6637,2058,6641,2085,6646,2107,6653,2124,6662,2135,6670,2139,6675,2138,6683,2131,6691,2117,6697,2097,6702,2073,6705,2045,6706,2015,6706,2000,6704,1971,6700,1944,6694,1922,6687,1905,6679,1894,6670,1891,6666,1891,6658,1899,6650,1912,6644,1932,6639,1956,6636,1984,6634,2015xe" filled="t" fillcolor="#FFFFFF" stroked="f">
                                  <v:path arrowok="t"/>
                                  <v:fill/>
                                </v:shape>
                                <v:group style="position:absolute;left:6550;top:2251;width:72;height:248" coordorigin="6550,2251" coordsize="72,248">
                                  <v:shape style="position:absolute;left:6550;top:2251;width:72;height:248" coordorigin="6550,2251" coordsize="72,248" path="m6550,2375l6550,2389,6552,2418,6556,2445,6562,2467,6569,2484,6577,2495,6586,2499,6590,2498,6599,2491,6606,2477,6613,2457,6618,2433,6621,2405,6622,2375,6622,2360,6619,2331,6615,2304,6610,2282,6603,2265,6595,2254,6586,2251,6582,2251,6573,2259,6565,2272,6559,2292,6554,2316,6551,2344,6550,2375xe" filled="t" fillcolor="#FFFFFF" stroked="f">
                                    <v:path arrowok="t"/>
                                    <v:fill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v:group>
            <w10:wrap type="none"/>
          </v:group>
        </w:pic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asta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rango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fu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sde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asta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arént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pero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ango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forma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ado.</w:t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359"/>
        <w:ind w:left="102" w:right="75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analiz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ango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dado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6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if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fu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: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6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nos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rará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-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fun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aría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o.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sol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fu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:</w:t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center"/>
        <w:ind w:left="4000" w:right="4018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6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+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360"/>
        <w:ind w:left="102" w:right="73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nera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ará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+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nera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+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360"/>
        <w:ind w:left="102" w:right="75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Como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or,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le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ope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é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rangos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rear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ariado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8"/>
          <w:szCs w:val="28"/>
        </w:rPr>
        <w:jc w:val="both"/>
        <w:ind w:left="102" w:right="7083"/>
      </w:pP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1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.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2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.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1</w:t>
      </w:r>
      <w:r>
        <w:rPr>
          <w:rFonts w:cs="Segoe UI Historic" w:hAnsi="Segoe UI Historic" w:eastAsia="Segoe UI Historic" w:ascii="Segoe UI Historic"/>
          <w:color w:val="770F47"/>
          <w:spacing w:val="4"/>
          <w:w w:val="100"/>
          <w:sz w:val="28"/>
          <w:szCs w:val="28"/>
        </w:rPr>
        <w:t>1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j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r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c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i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c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i</w:t>
      </w:r>
      <w:r>
        <w:rPr>
          <w:rFonts w:cs="Segoe UI Historic" w:hAnsi="Segoe UI Historic" w:eastAsia="Segoe UI Historic" w:ascii="Segoe UI Historic"/>
          <w:color w:val="770F47"/>
          <w:spacing w:val="-7"/>
          <w:w w:val="100"/>
          <w:sz w:val="28"/>
          <w:szCs w:val="28"/>
        </w:rPr>
        <w:t>o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s</w:t>
      </w:r>
      <w:r>
        <w:rPr>
          <w:rFonts w:cs="Segoe UI Historic" w:hAnsi="Segoe UI Historic" w:eastAsia="Segoe UI Historic" w:ascii="Segoe UI Historic"/>
          <w:color w:val="000000"/>
          <w:spacing w:val="0"/>
          <w:w w:val="100"/>
          <w:sz w:val="28"/>
          <w:szCs w:val="2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30" w:lineRule="auto" w:line="257"/>
        <w:ind w:left="102" w:right="79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final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ompr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5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5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fu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6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om),</w:t>
      </w:r>
      <w:r>
        <w:rPr>
          <w:rFonts w:cs="Segoe UI Historic" w:hAnsi="Segoe UI Historic" w:eastAsia="Segoe UI Historic" w:ascii="Segoe UI Historic"/>
          <w:spacing w:val="6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real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5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fun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lo:</w:t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389"/>
        <w:ind w:left="3643" w:right="3697"/>
      </w:pP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: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-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20.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: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);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ind w:left="102" w:right="7272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 </w:t>
      </w:r>
      <w:r>
        <w:rPr>
          <w:rFonts w:cs="Segoe UI Historic" w:hAnsi="Segoe UI Historic" w:eastAsia="Segoe UI Historic" w:ascii="Segoe UI Historic"/>
          <w:spacing w:val="1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Rango: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-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center"/>
        <w:ind w:left="490" w:right="7680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Fun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ión:</w:t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ind w:left="102" w:right="7154"/>
        <w:sectPr>
          <w:pgMar w:header="750" w:footer="1017" w:top="1200" w:bottom="280" w:left="1600" w:right="1580"/>
          <w:headerReference w:type="default" r:id="rId29"/>
          <w:pgSz w:w="12240" w:h="15840"/>
        </w:sectPr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 </w:t>
      </w:r>
      <w:r>
        <w:rPr>
          <w:rFonts w:cs="Segoe UI Historic" w:hAnsi="Segoe UI Historic" w:eastAsia="Segoe UI Historic" w:ascii="Segoe UI Historic"/>
          <w:spacing w:val="1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Rango: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-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center"/>
        <w:ind w:left="490" w:right="7680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Fun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ión:</w:t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102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 </w:t>
      </w:r>
      <w:r>
        <w:rPr>
          <w:rFonts w:cs="Segoe UI Historic" w:hAnsi="Segoe UI Historic" w:eastAsia="Segoe UI Historic" w:ascii="Segoe UI Historic"/>
          <w:spacing w:val="1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Rango: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-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center"/>
        <w:ind w:left="490" w:right="7680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Fun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ión:</w:t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102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 </w:t>
      </w:r>
      <w:r>
        <w:rPr>
          <w:rFonts w:cs="Segoe UI Historic" w:hAnsi="Segoe UI Historic" w:eastAsia="Segoe UI Historic" w:ascii="Segoe UI Historic"/>
          <w:spacing w:val="1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Rango: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-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center"/>
        <w:ind w:left="490" w:right="7680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Fun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ión:</w:t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102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 </w:t>
      </w:r>
      <w:r>
        <w:rPr>
          <w:rFonts w:cs="Segoe UI Historic" w:hAnsi="Segoe UI Historic" w:eastAsia="Segoe UI Historic" w:ascii="Segoe UI Historic"/>
          <w:spacing w:val="1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Rango: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-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center"/>
        <w:ind w:left="490" w:right="7680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Fun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ión:</w:t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8"/>
          <w:szCs w:val="28"/>
        </w:rPr>
        <w:jc w:val="left"/>
        <w:ind w:left="102"/>
      </w:pP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1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.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2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.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1</w:t>
      </w:r>
      <w:r>
        <w:rPr>
          <w:rFonts w:cs="Segoe UI Historic" w:hAnsi="Segoe UI Historic" w:eastAsia="Segoe UI Historic" w:ascii="Segoe UI Historic"/>
          <w:color w:val="770F47"/>
          <w:spacing w:val="4"/>
          <w:w w:val="100"/>
          <w:sz w:val="28"/>
          <w:szCs w:val="28"/>
        </w:rPr>
        <w:t>2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R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s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p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u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s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t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a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s</w:t>
      </w:r>
      <w:r>
        <w:rPr>
          <w:rFonts w:cs="Segoe UI Historic" w:hAnsi="Segoe UI Historic" w:eastAsia="Segoe UI Historic" w:ascii="Segoe UI Historic"/>
          <w:color w:val="000000"/>
          <w:spacing w:val="0"/>
          <w:w w:val="100"/>
          <w:sz w:val="28"/>
          <w:szCs w:val="2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30"/>
        <w:ind w:left="102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 </w:t>
      </w:r>
      <w:r>
        <w:rPr>
          <w:rFonts w:cs="Segoe UI Historic" w:hAnsi="Segoe UI Historic" w:eastAsia="Segoe UI Historic" w:ascii="Segoe UI Historic"/>
          <w:spacing w:val="1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Rango: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-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527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Fun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ión: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)+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102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 </w:t>
      </w:r>
      <w:r>
        <w:rPr>
          <w:rFonts w:cs="Segoe UI Historic" w:hAnsi="Segoe UI Historic" w:eastAsia="Segoe UI Historic" w:ascii="Segoe UI Historic"/>
          <w:spacing w:val="1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Rango: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-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527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Fun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ión: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);</w:t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102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 </w:t>
      </w:r>
      <w:r>
        <w:rPr>
          <w:rFonts w:cs="Segoe UI Historic" w:hAnsi="Segoe UI Historic" w:eastAsia="Segoe UI Historic" w:ascii="Segoe UI Historic"/>
          <w:spacing w:val="1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Rango: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-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527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Fun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ión: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)+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102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 </w:t>
      </w:r>
      <w:r>
        <w:rPr>
          <w:rFonts w:cs="Segoe UI Historic" w:hAnsi="Segoe UI Historic" w:eastAsia="Segoe UI Historic" w:ascii="Segoe UI Historic"/>
          <w:spacing w:val="1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Rango: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-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6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527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Fun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ión: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+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102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 </w:t>
      </w:r>
      <w:r>
        <w:rPr>
          <w:rFonts w:cs="Segoe UI Historic" w:hAnsi="Segoe UI Historic" w:eastAsia="Segoe UI Historic" w:ascii="Segoe UI Historic"/>
          <w:spacing w:val="1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Rango: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-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527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Fun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ión: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)+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259"/>
        <w:ind w:left="102" w:right="79"/>
        <w:sectPr>
          <w:pgMar w:header="750" w:footer="1017" w:top="1260" w:bottom="280" w:left="1600" w:right="1580"/>
          <w:pgSz w:w="12240" w:h="15840"/>
        </w:sectPr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amos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enado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tor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ndo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om),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pero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if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go:</w:t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"/>
      </w:pPr>
      <w:r>
        <w:pict>
          <v:shape type="#_x0000_t75" style="width:441.9pt;height:306.2pt">
            <v:imagedata o:title="" r:id="rId3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1" w:lineRule="auto" w:line="259"/>
        <w:ind w:left="102" w:right="81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ahí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if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fue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rango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fu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agrama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flu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camb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go.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9"/>
        <w:ind w:left="102" w:right="76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anali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rsos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los: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onam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enado,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if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ión;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earon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esas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smas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trabajo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Veamos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pero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onser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bás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Segoe UI Historic" w:hAnsi="Segoe UI Historic" w:eastAsia="Segoe UI Historic" w:ascii="Segoe UI Historic"/>
          <w:sz w:val="28"/>
          <w:szCs w:val="28"/>
        </w:rPr>
        <w:jc w:val="both"/>
        <w:ind w:left="102" w:right="7098"/>
      </w:pP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1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.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2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.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1</w:t>
      </w:r>
      <w:r>
        <w:rPr>
          <w:rFonts w:cs="Segoe UI Historic" w:hAnsi="Segoe UI Historic" w:eastAsia="Segoe UI Historic" w:ascii="Segoe UI Historic"/>
          <w:color w:val="770F47"/>
          <w:spacing w:val="4"/>
          <w:w w:val="100"/>
          <w:sz w:val="28"/>
          <w:szCs w:val="28"/>
        </w:rPr>
        <w:t>3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j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-7"/>
          <w:w w:val="100"/>
          <w:sz w:val="28"/>
          <w:szCs w:val="28"/>
        </w:rPr>
        <w:t>m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p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l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o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s</w:t>
      </w:r>
      <w:r>
        <w:rPr>
          <w:rFonts w:cs="Segoe UI Historic" w:hAnsi="Segoe UI Historic" w:eastAsia="Segoe UI Historic" w:ascii="Segoe UI Historic"/>
          <w:color w:val="000000"/>
          <w:spacing w:val="0"/>
          <w:w w:val="100"/>
          <w:sz w:val="28"/>
          <w:szCs w:val="2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28"/>
        <w:ind w:left="102" w:right="7980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1</w:t>
      </w:r>
    </w:p>
    <w:p>
      <w:pPr>
        <w:rPr>
          <w:sz w:val="18"/>
          <w:szCs w:val="18"/>
        </w:rPr>
        <w:jc w:val="left"/>
        <w:spacing w:before="6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8"/>
        <w:ind w:left="102" w:right="73"/>
        <w:sectPr>
          <w:pgMar w:header="750" w:footer="1017" w:top="1260" w:bottom="280" w:left="1600" w:right="1580"/>
          <w:pgSz w:w="12240" w:h="15840"/>
        </w:sectPr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agrama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flu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osicio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aleator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panta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dad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ares,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pares,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ay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or,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final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stra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"/>
      </w:pPr>
      <w:r>
        <w:pict>
          <v:shape type="#_x0000_t75" style="width:441.86pt;height:425.85pt">
            <v:imagedata o:title="" r:id="rId3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1" w:lineRule="auto" w:line="389"/>
        <w:ind w:left="102" w:right="4959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gos: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go: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exact" w:line="280"/>
        <w:ind w:left="462"/>
      </w:pPr>
      <w:r>
        <w:rPr>
          <w:rFonts w:cs="MS UI Gothic" w:hAnsi="MS UI Gothic" w:eastAsia="MS UI Gothic" w:ascii="MS UI Gothic"/>
          <w:spacing w:val="0"/>
          <w:w w:val="78"/>
          <w:sz w:val="22"/>
          <w:szCs w:val="22"/>
        </w:rPr>
        <w:t>✓</w:t>
      </w:r>
      <w:r>
        <w:rPr>
          <w:rFonts w:cs="MS UI Gothic" w:hAnsi="MS UI Gothic" w:eastAsia="MS UI Gothic" w:ascii="MS UI Gothic"/>
          <w:spacing w:val="0"/>
          <w:w w:val="78"/>
          <w:sz w:val="22"/>
          <w:szCs w:val="22"/>
        </w:rPr>
        <w:t>  </w:t>
      </w:r>
      <w:r>
        <w:rPr>
          <w:rFonts w:cs="MS UI Gothic" w:hAnsi="MS UI Gothic" w:eastAsia="MS UI Gothic" w:ascii="MS UI Gothic"/>
          <w:spacing w:val="30"/>
          <w:w w:val="78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eas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-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: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ones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nada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43" w:lineRule="auto" w:line="276"/>
        <w:ind w:left="822" w:right="78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ay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icio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onam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icial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os.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exact" w:line="280"/>
        <w:ind w:left="462"/>
      </w:pPr>
      <w:r>
        <w:rPr>
          <w:rFonts w:cs="MS UI Gothic" w:hAnsi="MS UI Gothic" w:eastAsia="MS UI Gothic" w:ascii="MS UI Gothic"/>
          <w:spacing w:val="0"/>
          <w:w w:val="78"/>
          <w:sz w:val="22"/>
          <w:szCs w:val="22"/>
        </w:rPr>
        <w:t>✓</w:t>
      </w:r>
      <w:r>
        <w:rPr>
          <w:rFonts w:cs="MS UI Gothic" w:hAnsi="MS UI Gothic" w:eastAsia="MS UI Gothic" w:ascii="MS UI Gothic"/>
          <w:spacing w:val="0"/>
          <w:w w:val="78"/>
          <w:sz w:val="22"/>
          <w:szCs w:val="22"/>
        </w:rPr>
        <w:t>  </w:t>
      </w:r>
      <w:r>
        <w:rPr>
          <w:rFonts w:cs="MS UI Gothic" w:hAnsi="MS UI Gothic" w:eastAsia="MS UI Gothic" w:ascii="MS UI Gothic"/>
          <w:spacing w:val="30"/>
          <w:w w:val="78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-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: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oque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ap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43"/>
        <w:ind w:left="822" w:right="4448"/>
        <w:sectPr>
          <w:pgMar w:header="750" w:footer="1017" w:top="1200" w:bottom="280" w:left="1600" w:right="1580"/>
          <w:pgSz w:w="12240" w:h="15840"/>
        </w:sectPr>
      </w:pP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i)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821"/>
      </w:pPr>
      <w:r>
        <w:pict>
          <v:shape type="#_x0000_t75" style="width:441.65pt;height:117.5pt">
            <v:imagedata o:title="" r:id="rId3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1" w:lineRule="auto" w:line="276"/>
        <w:ind w:left="822" w:right="771"/>
        <w:sectPr>
          <w:pgMar w:header="750" w:footer="1017" w:top="1200" w:bottom="280" w:left="1600" w:right="880"/>
          <w:pgSz w:w="12240" w:h="15840"/>
        </w:sectPr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5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5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nes</w:t>
      </w:r>
      <w:r>
        <w:rPr>
          <w:rFonts w:cs="Segoe UI Historic" w:hAnsi="Segoe UI Historic" w:eastAsia="Segoe UI Historic" w:ascii="Segoe UI Historic"/>
          <w:spacing w:val="5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5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eva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uar</w:t>
      </w:r>
      <w:r>
        <w:rPr>
          <w:rFonts w:cs="Segoe UI Historic" w:hAnsi="Segoe UI Historic" w:eastAsia="Segoe UI Historic" w:ascii="Segoe UI Historic"/>
          <w:spacing w:val="6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ada</w:t>
      </w:r>
      <w:r>
        <w:rPr>
          <w:rFonts w:cs="Segoe UI Historic" w:hAnsi="Segoe UI Historic" w:eastAsia="Segoe UI Historic" w:ascii="Segoe UI Historic"/>
          <w:spacing w:val="6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6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5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6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o.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nos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para</w:t>
      </w:r>
      <w:r>
        <w:rPr>
          <w:rFonts w:cs="Segoe UI Historic" w:hAnsi="Segoe UI Historic" w:eastAsia="Segoe UI Historic" w:ascii="Segoe UI Historic"/>
          <w:spacing w:val="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vector,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ición,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eva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usamos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sión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d)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dos,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alabra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namos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[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a]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]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duo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le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dad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eros</w:t>
      </w:r>
      <w:r>
        <w:rPr>
          <w:rFonts w:cs="Segoe UI Historic" w:hAnsi="Segoe UI Historic" w:eastAsia="Segoe UI Historic" w:ascii="Segoe UI Historic"/>
          <w:spacing w:val="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vos.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duo,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(C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Cant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dad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Cant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Cant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tC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1" w:lineRule="auto" w:line="277"/>
        <w:ind w:left="822" w:right="1059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agrama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flu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sma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ño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: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exact" w:line="280"/>
        <w:ind w:left="822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43"/>
        <w:ind w:left="2924"/>
        <w:sectPr>
          <w:pgMar w:header="750" w:footer="1017" w:top="1200" w:bottom="280" w:left="1600" w:right="1580"/>
          <w:pgSz w:w="12240" w:h="15840"/>
        </w:sectPr>
      </w:pPr>
      <w:r>
        <w:pict>
          <v:shape type="#_x0000_t75" style="width:195.6pt;height:447.6pt">
            <v:imagedata o:title="" r:id="rId3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821"/>
        <w:sectPr>
          <w:pgMar w:header="750" w:footer="1017" w:top="1540" w:bottom="280" w:left="1600" w:right="1580"/>
          <w:headerReference w:type="default" r:id="rId34"/>
          <w:pgSz w:w="12240" w:h="15840"/>
        </w:sectPr>
      </w:pPr>
      <w:r>
        <w:pict>
          <v:shape type="#_x0000_t75" style="width:374.69pt;height:632.15pt">
            <v:imagedata o:title="" r:id="rId3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822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te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45"/>
        <w:ind w:left="3515"/>
        <w:sectPr>
          <w:pgMar w:header="750" w:footer="1017" w:top="1260" w:bottom="280" w:left="1600" w:right="1580"/>
          <w:headerReference w:type="default" r:id="rId36"/>
          <w:pgSz w:w="12240" w:h="15840"/>
        </w:sectPr>
      </w:pPr>
      <w:r>
        <w:pict>
          <v:shape type="#_x0000_t75" style="width:136.35pt;height:618.76pt">
            <v:imagedata o:title="" r:id="rId3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ind w:left="102" w:right="8038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2</w:t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8"/>
        <w:ind w:left="102" w:right="73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sol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usuario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stan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mart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bres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otro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tro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nú:</w:t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2226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</w:t>
      </w:r>
      <w:r>
        <w:rPr>
          <w:rFonts w:cs="Segoe UI Historic" w:hAnsi="Segoe UI Historic" w:eastAsia="Segoe UI Historic" w:ascii="Segoe UI Historic"/>
          <w:spacing w:val="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baj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43"/>
        <w:ind w:left="2226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</w:t>
      </w:r>
      <w:r>
        <w:rPr>
          <w:rFonts w:cs="Segoe UI Historic" w:hAnsi="Segoe UI Historic" w:eastAsia="Segoe UI Historic" w:ascii="Segoe UI Historic"/>
          <w:spacing w:val="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43"/>
        <w:ind w:left="2226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</w:t>
      </w:r>
      <w:r>
        <w:rPr>
          <w:rFonts w:cs="Segoe UI Historic" w:hAnsi="Segoe UI Historic" w:eastAsia="Segoe UI Historic" w:ascii="Segoe UI Historic"/>
          <w:spacing w:val="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rome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43"/>
        <w:ind w:left="2226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</w:t>
      </w:r>
      <w:r>
        <w:rPr>
          <w:rFonts w:cs="Segoe UI Historic" w:hAnsi="Segoe UI Historic" w:eastAsia="Segoe UI Historic" w:ascii="Segoe UI Historic"/>
          <w:spacing w:val="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os.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43"/>
        <w:ind w:left="2226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</w:t>
      </w:r>
      <w:r>
        <w:rPr>
          <w:rFonts w:cs="Segoe UI Historic" w:hAnsi="Segoe UI Historic" w:eastAsia="Segoe UI Historic" w:ascii="Segoe UI Historic"/>
          <w:spacing w:val="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r.</w:t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ind w:left="102" w:right="3327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fun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opción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e:</w:t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75"/>
        <w:ind w:left="822" w:right="74" w:hanging="360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baj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: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bre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oda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2" w:lineRule="auto" w:line="275"/>
        <w:ind w:left="822" w:right="73" w:hanging="360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ás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: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od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462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</w:t>
      </w:r>
      <w:r>
        <w:rPr>
          <w:rFonts w:cs="Segoe UI Historic" w:hAnsi="Segoe UI Historic" w:eastAsia="Segoe UI Historic" w:ascii="Segoe UI Historic"/>
          <w:spacing w:val="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rome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as: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stan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ortada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43" w:lineRule="auto" w:line="276"/>
        <w:ind w:left="822" w:right="73" w:hanging="360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</w:t>
      </w:r>
      <w:r>
        <w:rPr>
          <w:rFonts w:cs="Segoe UI Historic" w:hAnsi="Segoe UI Historic" w:eastAsia="Segoe UI Historic" w:ascii="Segoe UI Historic"/>
          <w:spacing w:val="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os: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usuario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uál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sea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iar,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vez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local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dato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ambos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valores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ctua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iz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nsaje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“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atos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é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”.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exact" w:line="280"/>
        <w:ind w:left="822" w:right="84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4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3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ontrar</w:t>
      </w:r>
      <w:r>
        <w:rPr>
          <w:rFonts w:cs="Segoe UI Historic" w:hAnsi="Segoe UI Historic" w:eastAsia="Segoe UI Historic" w:ascii="Segoe UI Historic"/>
          <w:spacing w:val="3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4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4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bus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ado</w:t>
      </w:r>
      <w:r>
        <w:rPr>
          <w:rFonts w:cs="Segoe UI Historic" w:hAnsi="Segoe UI Historic" w:eastAsia="Segoe UI Historic" w:ascii="Segoe UI Historic"/>
          <w:spacing w:val="3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4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ici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3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4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env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4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4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4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nsaj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: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43" w:lineRule="auto" w:line="276"/>
        <w:ind w:left="822" w:right="73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“Nombre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”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e: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¿Desea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re?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/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N)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evo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asuma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rio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ará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a.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exact" w:line="280"/>
        <w:ind w:left="822" w:right="85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te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usuario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a,</w:t>
      </w:r>
      <w:r>
        <w:rPr>
          <w:rFonts w:cs="Segoe UI Historic" w:hAnsi="Segoe UI Historic" w:eastAsia="Segoe UI Historic" w:ascii="Segoe UI Historic"/>
          <w:spacing w:val="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sto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43"/>
        <w:ind w:left="822" w:right="78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2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ser</w:t>
      </w:r>
      <w:r>
        <w:rPr>
          <w:rFonts w:cs="Segoe UI Historic" w:hAnsi="Segoe UI Historic" w:eastAsia="Segoe UI Historic" w:ascii="Segoe UI Historic"/>
          <w:spacing w:val="2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2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2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para</w:t>
      </w:r>
      <w:r>
        <w:rPr>
          <w:rFonts w:cs="Segoe UI Historic" w:hAnsi="Segoe UI Historic" w:eastAsia="Segoe UI Historic" w:ascii="Segoe UI Historic"/>
          <w:spacing w:val="2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ontrar</w:t>
      </w:r>
      <w:r>
        <w:rPr>
          <w:rFonts w:cs="Segoe UI Historic" w:hAnsi="Segoe UI Historic" w:eastAsia="Segoe UI Historic" w:ascii="Segoe UI Historic"/>
          <w:spacing w:val="2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2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2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para</w:t>
      </w:r>
      <w:r>
        <w:rPr>
          <w:rFonts w:cs="Segoe UI Historic" w:hAnsi="Segoe UI Historic" w:eastAsia="Segoe UI Historic" w:ascii="Segoe UI Historic"/>
          <w:spacing w:val="2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2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2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fun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43"/>
        <w:ind w:left="822" w:right="4994"/>
      </w:pP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prop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ograma.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45" w:lineRule="auto" w:line="275"/>
        <w:ind w:left="822" w:right="74" w:hanging="360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r: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op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nsaje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“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…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”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sale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mo,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fun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spera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dato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ar.</w:t>
      </w:r>
    </w:p>
    <w:p>
      <w:pPr>
        <w:rPr>
          <w:sz w:val="20"/>
          <w:szCs w:val="20"/>
        </w:rPr>
        <w:jc w:val="left"/>
        <w:spacing w:before="1"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ind w:left="102" w:right="6717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Consi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e:</w:t>
      </w:r>
    </w:p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462"/>
      </w:pPr>
      <w:r>
        <w:rPr>
          <w:rFonts w:cs="MS UI Gothic" w:hAnsi="MS UI Gothic" w:eastAsia="MS UI Gothic" w:ascii="MS UI Gothic"/>
          <w:spacing w:val="0"/>
          <w:w w:val="78"/>
          <w:sz w:val="22"/>
          <w:szCs w:val="22"/>
        </w:rPr>
        <w:t>✓</w:t>
      </w:r>
      <w:r>
        <w:rPr>
          <w:rFonts w:cs="MS UI Gothic" w:hAnsi="MS UI Gothic" w:eastAsia="MS UI Gothic" w:ascii="MS UI Gothic"/>
          <w:spacing w:val="0"/>
          <w:w w:val="78"/>
          <w:sz w:val="22"/>
          <w:szCs w:val="22"/>
        </w:rPr>
        <w:t>  </w:t>
      </w:r>
      <w:r>
        <w:rPr>
          <w:rFonts w:cs="MS UI Gothic" w:hAnsi="MS UI Gothic" w:eastAsia="MS UI Gothic" w:ascii="MS UI Gothic"/>
          <w:spacing w:val="30"/>
          <w:w w:val="78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ape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a.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27"/>
        <w:ind w:left="462"/>
      </w:pPr>
      <w:r>
        <w:rPr>
          <w:rFonts w:cs="MS UI Gothic" w:hAnsi="MS UI Gothic" w:eastAsia="MS UI Gothic" w:ascii="MS UI Gothic"/>
          <w:spacing w:val="0"/>
          <w:w w:val="78"/>
          <w:sz w:val="22"/>
          <w:szCs w:val="22"/>
        </w:rPr>
        <w:t>✓</w:t>
      </w:r>
      <w:r>
        <w:rPr>
          <w:rFonts w:cs="MS UI Gothic" w:hAnsi="MS UI Gothic" w:eastAsia="MS UI Gothic" w:ascii="MS UI Gothic"/>
          <w:spacing w:val="0"/>
          <w:w w:val="78"/>
          <w:sz w:val="22"/>
          <w:szCs w:val="22"/>
        </w:rPr>
        <w:t>  </w:t>
      </w:r>
      <w:r>
        <w:rPr>
          <w:rFonts w:cs="MS UI Gothic" w:hAnsi="MS UI Gothic" w:eastAsia="MS UI Gothic" w:ascii="MS UI Gothic"/>
          <w:spacing w:val="30"/>
          <w:w w:val="78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hab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s.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27" w:lineRule="auto" w:line="275"/>
        <w:ind w:left="822" w:right="74" w:hanging="360"/>
        <w:sectPr>
          <w:pgMar w:header="750" w:footer="1017" w:top="1260" w:bottom="280" w:left="1600" w:right="1580"/>
          <w:pgSz w:w="12240" w:h="15840"/>
        </w:sectPr>
      </w:pPr>
      <w:r>
        <w:rPr>
          <w:rFonts w:cs="MS UI Gothic" w:hAnsi="MS UI Gothic" w:eastAsia="MS UI Gothic" w:ascii="MS UI Gothic"/>
          <w:spacing w:val="0"/>
          <w:w w:val="78"/>
          <w:sz w:val="22"/>
          <w:szCs w:val="22"/>
        </w:rPr>
        <w:t>✓</w:t>
      </w:r>
      <w:r>
        <w:rPr>
          <w:rFonts w:cs="MS UI Gothic" w:hAnsi="MS UI Gothic" w:eastAsia="MS UI Gothic" w:ascii="MS UI Gothic"/>
          <w:spacing w:val="0"/>
          <w:w w:val="78"/>
          <w:sz w:val="22"/>
          <w:szCs w:val="22"/>
        </w:rPr>
        <w:t>  </w:t>
      </w:r>
      <w:r>
        <w:rPr>
          <w:rFonts w:cs="MS UI Gothic" w:hAnsi="MS UI Gothic" w:eastAsia="MS UI Gothic" w:ascii="MS UI Gothic"/>
          <w:spacing w:val="30"/>
          <w:w w:val="78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stan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</w:t>
      </w:r>
      <w:r>
        <w:rPr>
          <w:rFonts w:cs="Segoe UI Historic" w:hAnsi="Segoe UI Historic" w:eastAsia="Segoe UI Historic" w:ascii="Segoe UI Historic"/>
          <w:spacing w:val="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ner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tros</w:t>
      </w:r>
      <w:r>
        <w:rPr>
          <w:rFonts w:cs="Segoe UI Historic" w:hAnsi="Segoe UI Historic" w:eastAsia="Segoe UI Historic" w:ascii="Segoe UI Historic"/>
          <w:spacing w:val="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tros,</w:t>
      </w:r>
      <w:r>
        <w:rPr>
          <w:rFonts w:cs="Segoe UI Historic" w:hAnsi="Segoe UI Historic" w:eastAsia="Segoe UI Historic" w:ascii="Segoe UI Historic"/>
          <w:spacing w:val="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ser</w:t>
      </w:r>
      <w:r>
        <w:rPr>
          <w:rFonts w:cs="Segoe UI Historic" w:hAnsi="Segoe UI Historic" w:eastAsia="Segoe UI Historic" w:ascii="Segoe UI Historic"/>
          <w:spacing w:val="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</w:t>
      </w:r>
      <w:r>
        <w:rPr>
          <w:rFonts w:cs="Segoe UI Historic" w:hAnsi="Segoe UI Historic" w:eastAsia="Segoe UI Historic" w:ascii="Segoe UI Historic"/>
          <w:spacing w:val="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é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e,</w:t>
      </w:r>
      <w:r>
        <w:rPr>
          <w:rFonts w:cs="Segoe UI Historic" w:hAnsi="Segoe UI Historic" w:eastAsia="Segoe UI Historic" w:ascii="Segoe UI Historic"/>
          <w:spacing w:val="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ias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ores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.5</w:t>
      </w:r>
      <w:r>
        <w:rPr>
          <w:rFonts w:cs="Segoe UI Historic" w:hAnsi="Segoe UI Historic" w:eastAsia="Segoe UI Historic" w:ascii="Segoe UI Historic"/>
          <w:spacing w:val="-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tro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dar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le</w:t>
      </w:r>
      <w:r>
        <w:rPr>
          <w:rFonts w:cs="Segoe UI Historic" w:hAnsi="Segoe UI Historic" w:eastAsia="Segoe UI Historic" w:ascii="Segoe UI Historic"/>
          <w:spacing w:val="-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forma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stan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sol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asta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75"/>
        <w:ind w:left="822" w:right="77" w:hanging="360"/>
      </w:pPr>
      <w:r>
        <w:rPr>
          <w:rFonts w:cs="MS UI Gothic" w:hAnsi="MS UI Gothic" w:eastAsia="MS UI Gothic" w:ascii="MS UI Gothic"/>
          <w:spacing w:val="0"/>
          <w:w w:val="78"/>
          <w:sz w:val="22"/>
          <w:szCs w:val="22"/>
        </w:rPr>
        <w:t>✓</w:t>
      </w:r>
      <w:r>
        <w:rPr>
          <w:rFonts w:cs="MS UI Gothic" w:hAnsi="MS UI Gothic" w:eastAsia="MS UI Gothic" w:ascii="MS UI Gothic"/>
          <w:spacing w:val="0"/>
          <w:w w:val="78"/>
          <w:sz w:val="22"/>
          <w:szCs w:val="22"/>
        </w:rPr>
        <w:t>  </w:t>
      </w:r>
      <w:r>
        <w:rPr>
          <w:rFonts w:cs="MS UI Gothic" w:hAnsi="MS UI Gothic" w:eastAsia="MS UI Gothic" w:ascii="MS UI Gothic"/>
          <w:spacing w:val="21"/>
          <w:w w:val="78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nsaje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“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resar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nú”,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a.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exact" w:line="280"/>
        <w:ind w:left="462"/>
      </w:pPr>
      <w:r>
        <w:rPr>
          <w:rFonts w:cs="MS UI Gothic" w:hAnsi="MS UI Gothic" w:eastAsia="MS UI Gothic" w:ascii="MS UI Gothic"/>
          <w:spacing w:val="0"/>
          <w:w w:val="78"/>
          <w:sz w:val="22"/>
          <w:szCs w:val="22"/>
        </w:rPr>
        <w:t>✓</w:t>
      </w:r>
      <w:r>
        <w:rPr>
          <w:rFonts w:cs="MS UI Gothic" w:hAnsi="MS UI Gothic" w:eastAsia="MS UI Gothic" w:ascii="MS UI Gothic"/>
          <w:spacing w:val="0"/>
          <w:w w:val="78"/>
          <w:sz w:val="22"/>
          <w:szCs w:val="22"/>
        </w:rPr>
        <w:t>  </w:t>
      </w:r>
      <w:r>
        <w:rPr>
          <w:rFonts w:cs="MS UI Gothic" w:hAnsi="MS UI Gothic" w:eastAsia="MS UI Gothic" w:ascii="MS UI Gothic"/>
          <w:spacing w:val="30"/>
          <w:w w:val="78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ebe</w:t>
      </w:r>
      <w:r>
        <w:rPr>
          <w:rFonts w:cs="Segoe UI Historic" w:hAnsi="Segoe UI Historic" w:eastAsia="Segoe UI Historic" w:ascii="Segoe UI Historic"/>
          <w:spacing w:val="2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dar</w:t>
      </w:r>
      <w:r>
        <w:rPr>
          <w:rFonts w:cs="Segoe UI Historic" w:hAnsi="Segoe UI Historic" w:eastAsia="Segoe UI Historic" w:ascii="Segoe UI Historic"/>
          <w:spacing w:val="2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2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2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</w:t>
      </w:r>
      <w:r>
        <w:rPr>
          <w:rFonts w:cs="Segoe UI Historic" w:hAnsi="Segoe UI Historic" w:eastAsia="Segoe UI Historic" w:ascii="Segoe UI Historic"/>
          <w:spacing w:val="2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2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usuario</w:t>
      </w:r>
      <w:r>
        <w:rPr>
          <w:rFonts w:cs="Segoe UI Historic" w:hAnsi="Segoe UI Historic" w:eastAsia="Segoe UI Historic" w:ascii="Segoe UI Historic"/>
          <w:spacing w:val="2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2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2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nú,</w:t>
      </w:r>
      <w:r>
        <w:rPr>
          <w:rFonts w:cs="Segoe UI Historic" w:hAnsi="Segoe UI Historic" w:eastAsia="Segoe UI Historic" w:ascii="Segoe UI Historic"/>
          <w:spacing w:val="2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3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2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2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</w:t>
      </w:r>
      <w:r>
        <w:rPr>
          <w:rFonts w:cs="Segoe UI Historic" w:hAnsi="Segoe UI Historic" w:eastAsia="Segoe UI Historic" w:ascii="Segoe UI Historic"/>
          <w:spacing w:val="2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43" w:lineRule="auto" w:line="275"/>
        <w:ind w:left="822" w:right="76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op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le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ante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nsaje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error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sol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uevo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hasta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op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a.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exact" w:line="280"/>
        <w:ind w:left="462"/>
      </w:pPr>
      <w:r>
        <w:rPr>
          <w:rFonts w:cs="MS UI Gothic" w:hAnsi="MS UI Gothic" w:eastAsia="MS UI Gothic" w:ascii="MS UI Gothic"/>
          <w:spacing w:val="0"/>
          <w:w w:val="78"/>
          <w:sz w:val="22"/>
          <w:szCs w:val="22"/>
        </w:rPr>
        <w:t>✓</w:t>
      </w:r>
      <w:r>
        <w:rPr>
          <w:rFonts w:cs="MS UI Gothic" w:hAnsi="MS UI Gothic" w:eastAsia="MS UI Gothic" w:ascii="MS UI Gothic"/>
          <w:spacing w:val="0"/>
          <w:w w:val="78"/>
          <w:sz w:val="22"/>
          <w:szCs w:val="22"/>
        </w:rPr>
        <w:t>  </w:t>
      </w:r>
      <w:r>
        <w:rPr>
          <w:rFonts w:cs="MS UI Gothic" w:hAnsi="MS UI Gothic" w:eastAsia="MS UI Gothic" w:ascii="MS UI Gothic"/>
          <w:spacing w:val="30"/>
          <w:w w:val="78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fun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ograma: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43"/>
        <w:ind w:left="1182"/>
      </w:pP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o</w:t>
      </w:r>
      <w:r>
        <w:rPr>
          <w:rFonts w:cs="Courier New" w:hAnsi="Courier New" w:eastAsia="Courier New" w:ascii="Courier New"/>
          <w:spacing w:val="9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: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orra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stá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panta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la.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tabs>
          <w:tab w:pos="1540" w:val="left"/>
        </w:tabs>
        <w:jc w:val="left"/>
        <w:spacing w:before="32" w:lineRule="auto" w:line="265"/>
        <w:ind w:left="1542" w:right="77" w:hanging="360"/>
      </w:pP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o</w:t>
        <w:tab/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: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pausa)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asta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la.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tabs>
          <w:tab w:pos="1540" w:val="left"/>
        </w:tabs>
        <w:jc w:val="left"/>
        <w:spacing w:before="14" w:lineRule="auto" w:line="266"/>
        <w:ind w:left="1542" w:right="80" w:hanging="360"/>
      </w:pP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o</w:t>
        <w:tab/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: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ene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(p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usa)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hasta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ndos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pecif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X.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11"/>
        <w:ind w:left="1182"/>
      </w:pP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o</w:t>
      </w:r>
      <w:r>
        <w:rPr>
          <w:rFonts w:cs="Courier New" w:hAnsi="Courier New" w:eastAsia="Courier New" w:ascii="Courier New"/>
          <w:spacing w:val="9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: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onv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as.</w:t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389"/>
        <w:ind w:left="102" w:right="323"/>
        <w:sectPr>
          <w:pgMar w:header="750" w:footer="1017" w:top="1260" w:bottom="280" w:left="1600" w:right="1580"/>
          <w:pgSz w:w="12240" w:h="15840"/>
        </w:sectPr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cont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ión,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rá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artes.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: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"/>
      </w:pPr>
      <w:r>
        <w:pict>
          <v:shape type="#_x0000_t75" style="width:505.98pt;height:422.4pt">
            <v:imagedata o:title="" r:id="rId3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1" w:lineRule="auto" w:line="258"/>
        <w:ind w:left="102" w:right="1354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parte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tar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uatro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pos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feren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dato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saber: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eros,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s,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adena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ló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os.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uno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otro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oster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enc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ramos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abl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s.</w:t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8"/>
        <w:ind w:left="102" w:right="1355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parte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ombre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s,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sto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sen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aunque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8"/>
        <w:ind w:left="102" w:right="1354"/>
        <w:sectPr>
          <w:pgMar w:header="750" w:footer="1017" w:top="1260" w:bottom="280" w:left="1600" w:right="300"/>
          <w:pgSz w:w="12240" w:h="15840"/>
        </w:sectPr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tó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usuario,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usamos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fun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paréntes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le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env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dato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(nombr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fu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orna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smo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dato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aba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al.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9"/>
        <w:ind w:left="102" w:right="75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ia,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onver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ese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s,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gna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amos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tra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ajan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solo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ndr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a.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rá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bús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ombr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más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e.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8"/>
        <w:ind w:left="102" w:right="74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bres,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enamos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ias,</w:t>
      </w:r>
      <w:r>
        <w:rPr>
          <w:rFonts w:cs="Segoe UI Historic" w:hAnsi="Segoe UI Historic" w:eastAsia="Segoe UI Historic" w:ascii="Segoe UI Historic"/>
          <w:spacing w:val="5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5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pun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5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5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porta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5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eva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sale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lo,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ario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te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vame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te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sol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ud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ato,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hasta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ond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e.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ind w:left="102" w:right="730"/>
        <w:sectPr>
          <w:pgMar w:header="750" w:footer="1017" w:top="1260" w:bottom="280" w:left="1600" w:right="1580"/>
          <w:pgSz w:w="12240" w:h="15840"/>
        </w:sectPr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agrama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flu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pseudo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e: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81"/>
        <w:ind w:left="101"/>
        <w:sectPr>
          <w:pgMar w:header="750" w:footer="1017" w:top="1320" w:bottom="280" w:left="1600" w:right="1580"/>
          <w:pgSz w:w="12240" w:h="15840"/>
        </w:sectPr>
      </w:pPr>
      <w:r>
        <w:pict>
          <v:shape type="#_x0000_t75" style="width:164.5pt;height:650.3pt">
            <v:imagedata o:title="" r:id="rId3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1"/>
        <w:ind w:left="102" w:right="7598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: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</w:t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ind w:left="102" w:right="710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arte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anali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aremos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21"/>
        <w:ind w:left="102" w:right="7190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Segun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arte.</w:t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ind w:left="102" w:right="6491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Ciclo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"/>
      </w:pPr>
      <w:r>
        <w:pict>
          <v:shape type="#_x0000_t75" style="width:441.85pt;height:203.29pt">
            <v:imagedata o:title="" r:id="rId4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60"/>
        <w:ind w:left="102" w:right="73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habi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ostrar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asta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suario.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9"/>
        <w:ind w:left="102" w:right="73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otro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op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Como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ver,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nú.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dato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tado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usu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eva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tado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op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nú;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sea,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nsaj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vos.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eva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úan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asta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omo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op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stra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o.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9"/>
        <w:ind w:left="102" w:right="76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enú,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op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ú,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sale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ón.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8"/>
        <w:ind w:left="102" w:right="73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ante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rm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able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ionM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nú,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ode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prob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Segu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8"/>
        <w:ind w:left="102" w:right="74"/>
        <w:sectPr>
          <w:pgMar w:header="750" w:footer="1017" w:top="1200" w:bottom="280" w:left="1600" w:right="1580"/>
          <w:headerReference w:type="default" r:id="rId40"/>
          <w:pgSz w:w="12240" w:h="15840"/>
        </w:sectPr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referen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op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notar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esas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op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Segun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sma,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stá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r.</w:t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1"/>
        <w:ind w:left="102" w:right="979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: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8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"/>
      </w:pPr>
      <w:r>
        <w:pict>
          <v:shape type="#_x0000_t75" style="width:441.9pt;height:189.5pt">
            <v:imagedata o:title="" r:id="rId4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8"/>
        <w:ind w:left="102" w:right="75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narle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ev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ores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icial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e.</w:t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8"/>
        <w:ind w:left="102" w:right="73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8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fue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ra,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orde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repor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usuar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ores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é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o)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ias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amos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or;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ahí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orta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8"/>
        <w:ind w:left="102" w:right="76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ara</w:t>
      </w:r>
      <w:r>
        <w:rPr>
          <w:rFonts w:cs="Segoe UI Historic" w:hAnsi="Segoe UI Historic" w:eastAsia="Segoe UI Historic" w:ascii="Segoe UI Historic"/>
          <w:spacing w:val="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ro,</w:t>
      </w:r>
      <w:r>
        <w:rPr>
          <w:rFonts w:cs="Segoe UI Historic" w:hAnsi="Segoe UI Historic" w:eastAsia="Segoe UI Historic" w:ascii="Segoe UI Historic"/>
          <w:spacing w:val="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uatro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(ut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ando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da).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ompa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able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ond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ene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da,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alor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nor.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9"/>
        <w:ind w:left="102" w:right="78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8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amada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ux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saber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dón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qué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osición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ia.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9"/>
        <w:ind w:left="102" w:right="74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oque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op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strar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tados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rev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sión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stan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s,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able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ux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para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sici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uál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orde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stan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án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feren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es,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pero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smas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ind w:left="102" w:right="857"/>
        <w:sectPr>
          <w:pgMar w:header="750" w:footer="1017" w:top="1200" w:bottom="280" w:left="1600" w:right="1580"/>
          <w:pgSz w:w="12240" w:h="15840"/>
        </w:sectPr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e: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8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"/>
      </w:pPr>
      <w:r>
        <w:pict>
          <v:shape type="#_x0000_t75" style="width:441.82pt;height:174.55pt">
            <v:imagedata o:title="" r:id="rId4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1" w:lineRule="auto" w:line="258"/>
        <w:ind w:left="102" w:right="73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op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dos,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op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amb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amos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iab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ional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nea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op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ind w:left="102" w:right="1054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: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8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"/>
      </w:pPr>
      <w:r>
        <w:pict>
          <v:shape type="#_x0000_t75" style="width:430.43pt;height:174.55pt">
            <v:imagedata o:title="" r:id="rId4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8"/>
        <w:ind w:left="102" w:right="75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op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icia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atori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rome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icia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stan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ias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s.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sta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atoria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é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or,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Sumator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is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sma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más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feren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Sumator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stan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más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orrer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lo.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9"/>
        <w:ind w:left="102" w:right="76"/>
        <w:sectPr>
          <w:pgMar w:header="750" w:footer="1017" w:top="1200" w:bottom="280" w:left="1600" w:right="1580"/>
          <w:pgSz w:w="12240" w:h="15840"/>
        </w:sectPr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oster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-1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-1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stan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ias,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és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-1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e,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tado.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1"/>
        <w:ind w:left="102" w:right="1073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e: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rta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8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"/>
      </w:pPr>
      <w:r>
        <w:pict>
          <v:shape type="#_x0000_t75" style="width:437.65pt;height:381.19pt">
            <v:imagedata o:title="" r:id="rId4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8"/>
        <w:ind w:left="102" w:right="74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ión,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icia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ló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(ver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also)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breE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lso.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as.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9"/>
        <w:ind w:left="102" w:right="73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oster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anter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icia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eva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bre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tado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usuario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ual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(esto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a,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sol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(esto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sma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onde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encont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ado)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ombre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s.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9"/>
        <w:ind w:left="102" w:right="76"/>
        <w:sectPr>
          <w:pgMar w:header="750" w:footer="1017" w:top="1200" w:bottom="280" w:left="1600" w:right="1580"/>
          <w:pgSz w:w="12240" w:h="15840"/>
        </w:sectPr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ud,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stan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oque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enado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icial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vector.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parte</w:t>
      </w:r>
      <w:r>
        <w:rPr>
          <w:rFonts w:cs="Segoe UI Historic" w:hAnsi="Segoe UI Historic" w:eastAsia="Segoe UI Historic" w:ascii="Segoe UI Historic"/>
          <w:spacing w:val="1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final</w:t>
      </w:r>
      <w:r>
        <w:rPr>
          <w:rFonts w:cs="Segoe UI Historic" w:hAnsi="Segoe UI Historic" w:eastAsia="Segoe UI Historic" w:ascii="Segoe UI Historic"/>
          <w:spacing w:val="1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1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ese</w:t>
      </w:r>
      <w:r>
        <w:rPr>
          <w:rFonts w:cs="Segoe UI Historic" w:hAnsi="Segoe UI Historic" w:eastAsia="Segoe UI Historic" w:ascii="Segoe UI Historic"/>
          <w:spacing w:val="1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Si,</w:t>
      </w:r>
      <w:r>
        <w:rPr>
          <w:rFonts w:cs="Segoe UI Historic" w:hAnsi="Segoe UI Historic" w:eastAsia="Segoe UI Historic" w:ascii="Segoe UI Historic"/>
          <w:spacing w:val="1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1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1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1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nsaje</w:t>
      </w:r>
      <w:r>
        <w:rPr>
          <w:rFonts w:cs="Segoe UI Historic" w:hAnsi="Segoe UI Historic" w:eastAsia="Segoe UI Historic" w:ascii="Segoe UI Historic"/>
          <w:spacing w:val="1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1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uario</w:t>
      </w:r>
      <w:r>
        <w:rPr>
          <w:rFonts w:cs="Segoe UI Historic" w:hAnsi="Segoe UI Historic" w:eastAsia="Segoe UI Historic" w:ascii="Segoe UI Historic"/>
          <w:spacing w:val="1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2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1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1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1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1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1" w:lineRule="auto" w:line="260"/>
        <w:ind w:left="102" w:right="73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után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adero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able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Nombr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ontra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o.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8"/>
        <w:ind w:left="102" w:right="76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Fuera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alúa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Nomb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ontra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o;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nsaje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usuar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otro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ombr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valúa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suario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“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”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“n”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a.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usuario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más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encont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ado,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asos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ciclo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ind w:left="102" w:right="205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e: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tro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8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"/>
      </w:pPr>
      <w:r>
        <w:pict>
          <v:shape type="#_x0000_t75" style="width:440.73pt;height:114.9pt">
            <v:imagedata o:title="" r:id="rId4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8"/>
        <w:ind w:left="102" w:right="75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uatro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ores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usuario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tó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ir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apl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ión,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le</w:t>
      </w:r>
      <w:r>
        <w:rPr>
          <w:rFonts w:cs="Segoe UI Historic" w:hAnsi="Segoe UI Historic" w:eastAsia="Segoe UI Historic" w:ascii="Segoe UI Historic"/>
          <w:spacing w:val="-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nsaje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pera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uno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segu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ual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8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8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é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n,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pode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notar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8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8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ind w:left="102" w:right="7980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3</w:t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7"/>
        <w:ind w:left="102" w:right="74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orde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vector.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usuario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nú:</w:t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810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op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:</w:t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462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</w:t>
      </w:r>
      <w:r>
        <w:rPr>
          <w:rFonts w:cs="Segoe UI Historic" w:hAnsi="Segoe UI Historic" w:eastAsia="Segoe UI Historic" w:ascii="Segoe UI Historic"/>
          <w:spacing w:val="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nar.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43"/>
        <w:ind w:left="462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</w:t>
      </w:r>
      <w:r>
        <w:rPr>
          <w:rFonts w:cs="Segoe UI Historic" w:hAnsi="Segoe UI Historic" w:eastAsia="Segoe UI Historic" w:ascii="Segoe UI Historic"/>
          <w:spacing w:val="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nar.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43"/>
        <w:ind w:left="462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</w:t>
      </w:r>
      <w:r>
        <w:rPr>
          <w:rFonts w:cs="Segoe UI Historic" w:hAnsi="Segoe UI Historic" w:eastAsia="Segoe UI Historic" w:ascii="Segoe UI Historic"/>
          <w:spacing w:val="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nver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43"/>
        <w:ind w:left="462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</w:t>
      </w:r>
      <w:r>
        <w:rPr>
          <w:rFonts w:cs="Segoe UI Historic" w:hAnsi="Segoe UI Historic" w:eastAsia="Segoe UI Historic" w:ascii="Segoe UI Historic"/>
          <w:spacing w:val="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r.</w:t>
      </w:r>
    </w:p>
    <w:p>
      <w:pPr>
        <w:rPr>
          <w:sz w:val="24"/>
          <w:szCs w:val="24"/>
        </w:rPr>
        <w:jc w:val="left"/>
        <w:spacing w:before="5" w:lineRule="exact" w:line="240"/>
      </w:pPr>
      <w:r>
        <w:rPr>
          <w:sz w:val="24"/>
          <w:szCs w:val="24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ind w:left="102" w:right="5323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275"/>
        <w:ind w:left="822" w:right="74" w:hanging="360"/>
        <w:sectPr>
          <w:pgMar w:header="750" w:footer="1017" w:top="1200" w:bottom="280" w:left="1600" w:right="1580"/>
          <w:pgSz w:w="12240" w:h="15840"/>
        </w:sectPr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</w:t>
      </w:r>
      <w:r>
        <w:rPr>
          <w:rFonts w:cs="Segoe UI Historic" w:hAnsi="Segoe UI Historic" w:eastAsia="Segoe UI Historic" w:ascii="Segoe UI Historic"/>
          <w:spacing w:val="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nar: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eros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aleator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pero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eros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ser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al,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ner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ún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para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1" w:lineRule="auto" w:line="277"/>
        <w:ind w:left="822" w:right="79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ada</w:t>
      </w:r>
      <w:r>
        <w:rPr>
          <w:rFonts w:cs="Segoe UI Historic" w:hAnsi="Segoe UI Historic" w:eastAsia="Segoe UI Historic" w:ascii="Segoe UI Historic"/>
          <w:spacing w:val="1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1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1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</w:t>
      </w:r>
      <w:r>
        <w:rPr>
          <w:rFonts w:cs="Segoe UI Historic" w:hAnsi="Segoe UI Historic" w:eastAsia="Segoe UI Historic" w:ascii="Segoe UI Historic"/>
          <w:spacing w:val="1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1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1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1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1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1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ser</w:t>
      </w:r>
      <w:r>
        <w:rPr>
          <w:rFonts w:cs="Segoe UI Historic" w:hAnsi="Segoe UI Historic" w:eastAsia="Segoe UI Historic" w:ascii="Segoe UI Historic"/>
          <w:spacing w:val="1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1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for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aleator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én.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exact" w:line="280"/>
        <w:ind w:left="462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</w:t>
      </w:r>
      <w:r>
        <w:rPr>
          <w:rFonts w:cs="Segoe UI Historic" w:hAnsi="Segoe UI Historic" w:eastAsia="Segoe UI Historic" w:ascii="Segoe UI Historic"/>
          <w:spacing w:val="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nar:</w:t>
      </w:r>
      <w:r>
        <w:rPr>
          <w:rFonts w:cs="Segoe UI Historic" w:hAnsi="Segoe UI Historic" w:eastAsia="Segoe UI Historic" w:ascii="Segoe UI Historic"/>
          <w:spacing w:val="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).</w:t>
      </w:r>
      <w:r>
        <w:rPr>
          <w:rFonts w:cs="Segoe UI Historic" w:hAnsi="Segoe UI Historic" w:eastAsia="Segoe UI Historic" w:ascii="Segoe UI Historic"/>
          <w:spacing w:val="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ebe</w:t>
      </w:r>
      <w:r>
        <w:rPr>
          <w:rFonts w:cs="Segoe UI Historic" w:hAnsi="Segoe UI Historic" w:eastAsia="Segoe UI Historic" w:ascii="Segoe UI Historic"/>
          <w:spacing w:val="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rar</w:t>
      </w:r>
      <w:r>
        <w:rPr>
          <w:rFonts w:cs="Segoe UI Historic" w:hAnsi="Segoe UI Historic" w:eastAsia="Segoe UI Historic" w:ascii="Segoe UI Historic"/>
          <w:spacing w:val="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43" w:lineRule="auto" w:line="275"/>
        <w:ind w:left="822" w:right="78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3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3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3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3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nado.</w:t>
      </w:r>
      <w:r>
        <w:rPr>
          <w:rFonts w:cs="Segoe UI Historic" w:hAnsi="Segoe UI Historic" w:eastAsia="Segoe UI Historic" w:ascii="Segoe UI Historic"/>
          <w:spacing w:val="3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3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3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3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otro</w:t>
      </w:r>
      <w:r>
        <w:rPr>
          <w:rFonts w:cs="Segoe UI Historic" w:hAnsi="Segoe UI Historic" w:eastAsia="Segoe UI Historic" w:ascii="Segoe UI Historic"/>
          <w:spacing w:val="3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vector,</w:t>
      </w:r>
      <w:r>
        <w:rPr>
          <w:rFonts w:cs="Segoe UI Historic" w:hAnsi="Segoe UI Historic" w:eastAsia="Segoe UI Historic" w:ascii="Segoe UI Historic"/>
          <w:spacing w:val="3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3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3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3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3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if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icio.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76"/>
        <w:ind w:left="822" w:right="75" w:hanging="360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</w:t>
      </w:r>
      <w:r>
        <w:rPr>
          <w:rFonts w:cs="Segoe UI Historic" w:hAnsi="Segoe UI Historic" w:eastAsia="Segoe UI Historic" w:ascii="Segoe UI Historic"/>
          <w:spacing w:val="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nver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: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orden</w:t>
      </w:r>
      <w:r>
        <w:rPr>
          <w:rFonts w:cs="Segoe UI Historic" w:hAnsi="Segoe UI Historic" w:eastAsia="Segoe UI Historic" w:ascii="Segoe UI Historic"/>
          <w:spacing w:val="-1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for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a:</w:t>
      </w:r>
      <w:r>
        <w:rPr>
          <w:rFonts w:cs="Segoe UI Historic" w:hAnsi="Segoe UI Historic" w:eastAsia="Segoe UI Historic" w:ascii="Segoe UI Historic"/>
          <w:spacing w:val="-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será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será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así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ebe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nado.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otro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exact" w:line="280"/>
        <w:ind w:left="462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</w:t>
      </w:r>
      <w:r>
        <w:rPr>
          <w:rFonts w:cs="Segoe UI Historic" w:hAnsi="Segoe UI Historic" w:eastAsia="Segoe UI Historic" w:ascii="Segoe UI Historic"/>
          <w:spacing w:val="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r: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sale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rograma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102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Consi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pun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os:</w:t>
      </w:r>
    </w:p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75"/>
        <w:ind w:left="822" w:right="80" w:hanging="360"/>
      </w:pPr>
      <w:r>
        <w:rPr>
          <w:rFonts w:cs="MS UI Gothic" w:hAnsi="MS UI Gothic" w:eastAsia="MS UI Gothic" w:ascii="MS UI Gothic"/>
          <w:spacing w:val="0"/>
          <w:w w:val="78"/>
          <w:sz w:val="22"/>
          <w:szCs w:val="22"/>
        </w:rPr>
        <w:t>✓</w:t>
      </w:r>
      <w:r>
        <w:rPr>
          <w:rFonts w:cs="MS UI Gothic" w:hAnsi="MS UI Gothic" w:eastAsia="MS UI Gothic" w:ascii="MS UI Gothic"/>
          <w:spacing w:val="0"/>
          <w:w w:val="78"/>
          <w:sz w:val="22"/>
          <w:szCs w:val="22"/>
        </w:rPr>
        <w:t>  </w:t>
      </w:r>
      <w:r>
        <w:rPr>
          <w:rFonts w:cs="MS UI Gothic" w:hAnsi="MS UI Gothic" w:eastAsia="MS UI Gothic" w:ascii="MS UI Gothic"/>
          <w:spacing w:val="13"/>
          <w:w w:val="78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tamaño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fine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usuario,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tamaño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o.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exact" w:line="280"/>
        <w:ind w:left="462"/>
      </w:pPr>
      <w:r>
        <w:rPr>
          <w:rFonts w:cs="MS UI Gothic" w:hAnsi="MS UI Gothic" w:eastAsia="MS UI Gothic" w:ascii="MS UI Gothic"/>
          <w:spacing w:val="0"/>
          <w:w w:val="78"/>
          <w:sz w:val="22"/>
          <w:szCs w:val="22"/>
        </w:rPr>
        <w:t>✓</w:t>
      </w:r>
      <w:r>
        <w:rPr>
          <w:rFonts w:cs="MS UI Gothic" w:hAnsi="MS UI Gothic" w:eastAsia="MS UI Gothic" w:ascii="MS UI Gothic"/>
          <w:spacing w:val="0"/>
          <w:w w:val="78"/>
          <w:sz w:val="22"/>
          <w:szCs w:val="22"/>
        </w:rPr>
        <w:t>  </w:t>
      </w:r>
      <w:r>
        <w:rPr>
          <w:rFonts w:cs="MS UI Gothic" w:hAnsi="MS UI Gothic" w:eastAsia="MS UI Gothic" w:ascii="MS UI Gothic"/>
          <w:spacing w:val="30"/>
          <w:w w:val="78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ebe</w:t>
      </w:r>
      <w:r>
        <w:rPr>
          <w:rFonts w:cs="Segoe UI Historic" w:hAnsi="Segoe UI Historic" w:eastAsia="Segoe UI Historic" w:ascii="Segoe UI Historic"/>
          <w:spacing w:val="5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dar</w:t>
      </w:r>
      <w:r>
        <w:rPr>
          <w:rFonts w:cs="Segoe UI Historic" w:hAnsi="Segoe UI Historic" w:eastAsia="Segoe UI Historic" w:ascii="Segoe UI Historic"/>
          <w:spacing w:val="5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5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4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5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te</w:t>
      </w:r>
      <w:r>
        <w:rPr>
          <w:rFonts w:cs="Segoe UI Historic" w:hAnsi="Segoe UI Historic" w:eastAsia="Segoe UI Historic" w:ascii="Segoe UI Historic"/>
          <w:spacing w:val="5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5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usuario</w:t>
      </w:r>
      <w:r>
        <w:rPr>
          <w:rFonts w:cs="Segoe UI Historic" w:hAnsi="Segoe UI Historic" w:eastAsia="Segoe UI Historic" w:ascii="Segoe UI Historic"/>
          <w:spacing w:val="5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5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5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nú.</w:t>
      </w:r>
      <w:r>
        <w:rPr>
          <w:rFonts w:cs="Segoe UI Historic" w:hAnsi="Segoe UI Historic" w:eastAsia="Segoe UI Historic" w:ascii="Segoe UI Historic"/>
          <w:spacing w:val="5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5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</w:t>
      </w:r>
      <w:r>
        <w:rPr>
          <w:rFonts w:cs="Segoe UI Historic" w:hAnsi="Segoe UI Historic" w:eastAsia="Segoe UI Historic" w:ascii="Segoe UI Historic"/>
          <w:spacing w:val="5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5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43"/>
        <w:ind w:left="822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sol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uevo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asta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dato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vál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do.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27" w:lineRule="auto" w:line="275"/>
        <w:ind w:left="822" w:right="74" w:hanging="360"/>
      </w:pPr>
      <w:r>
        <w:rPr>
          <w:rFonts w:cs="MS UI Gothic" w:hAnsi="MS UI Gothic" w:eastAsia="MS UI Gothic" w:ascii="MS UI Gothic"/>
          <w:spacing w:val="0"/>
          <w:w w:val="78"/>
          <w:sz w:val="22"/>
          <w:szCs w:val="22"/>
        </w:rPr>
        <w:t>✓</w:t>
      </w:r>
      <w:r>
        <w:rPr>
          <w:rFonts w:cs="MS UI Gothic" w:hAnsi="MS UI Gothic" w:eastAsia="MS UI Gothic" w:ascii="MS UI Gothic"/>
          <w:spacing w:val="0"/>
          <w:w w:val="78"/>
          <w:sz w:val="22"/>
          <w:szCs w:val="22"/>
        </w:rPr>
        <w:t>  </w:t>
      </w:r>
      <w:r>
        <w:rPr>
          <w:rFonts w:cs="MS UI Gothic" w:hAnsi="MS UI Gothic" w:eastAsia="MS UI Gothic" w:ascii="MS UI Gothic"/>
          <w:spacing w:val="30"/>
          <w:w w:val="78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ebe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uario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ostran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nsaj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: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“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”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nsaje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le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“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”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exact" w:line="280"/>
        <w:ind w:left="462"/>
      </w:pPr>
      <w:r>
        <w:rPr>
          <w:rFonts w:cs="MS UI Gothic" w:hAnsi="MS UI Gothic" w:eastAsia="MS UI Gothic" w:ascii="MS UI Gothic"/>
          <w:spacing w:val="0"/>
          <w:w w:val="78"/>
          <w:sz w:val="22"/>
          <w:szCs w:val="22"/>
        </w:rPr>
        <w:t>✓</w:t>
      </w:r>
      <w:r>
        <w:rPr>
          <w:rFonts w:cs="MS UI Gothic" w:hAnsi="MS UI Gothic" w:eastAsia="MS UI Gothic" w:ascii="MS UI Gothic"/>
          <w:spacing w:val="0"/>
          <w:w w:val="78"/>
          <w:sz w:val="22"/>
          <w:szCs w:val="22"/>
        </w:rPr>
        <w:t>  </w:t>
      </w:r>
      <w:r>
        <w:rPr>
          <w:rFonts w:cs="MS UI Gothic" w:hAnsi="MS UI Gothic" w:eastAsia="MS UI Gothic" w:ascii="MS UI Gothic"/>
          <w:spacing w:val="30"/>
          <w:w w:val="78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3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rar</w:t>
      </w:r>
      <w:r>
        <w:rPr>
          <w:rFonts w:cs="Segoe UI Historic" w:hAnsi="Segoe UI Historic" w:eastAsia="Segoe UI Historic" w:ascii="Segoe UI Historic"/>
          <w:spacing w:val="3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3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tados</w:t>
      </w:r>
      <w:r>
        <w:rPr>
          <w:rFonts w:cs="Segoe UI Historic" w:hAnsi="Segoe UI Historic" w:eastAsia="Segoe UI Historic" w:ascii="Segoe UI Historic"/>
          <w:spacing w:val="3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3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orde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3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ir</w:t>
      </w:r>
      <w:r>
        <w:rPr>
          <w:rFonts w:cs="Segoe UI Historic" w:hAnsi="Segoe UI Historic" w:eastAsia="Segoe UI Historic" w:ascii="Segoe UI Historic"/>
          <w:spacing w:val="3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3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vector,</w:t>
      </w:r>
      <w:r>
        <w:rPr>
          <w:rFonts w:cs="Segoe UI Historic" w:hAnsi="Segoe UI Historic" w:eastAsia="Segoe UI Historic" w:ascii="Segoe UI Historic"/>
          <w:spacing w:val="3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3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rar</w:t>
      </w:r>
      <w:r>
        <w:rPr>
          <w:rFonts w:cs="Segoe UI Historic" w:hAnsi="Segoe UI Historic" w:eastAsia="Segoe UI Historic" w:ascii="Segoe UI Historic"/>
          <w:spacing w:val="3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43"/>
        <w:ind w:left="822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nsaj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“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vol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nú.”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27"/>
        <w:ind w:left="462"/>
      </w:pPr>
      <w:r>
        <w:rPr>
          <w:rFonts w:cs="MS UI Gothic" w:hAnsi="MS UI Gothic" w:eastAsia="MS UI Gothic" w:ascii="MS UI Gothic"/>
          <w:spacing w:val="0"/>
          <w:w w:val="78"/>
          <w:sz w:val="22"/>
          <w:szCs w:val="22"/>
        </w:rPr>
        <w:t>✓</w:t>
      </w:r>
      <w:r>
        <w:rPr>
          <w:rFonts w:cs="MS UI Gothic" w:hAnsi="MS UI Gothic" w:eastAsia="MS UI Gothic" w:ascii="MS UI Gothic"/>
          <w:spacing w:val="0"/>
          <w:w w:val="78"/>
          <w:sz w:val="22"/>
          <w:szCs w:val="22"/>
        </w:rPr>
        <w:t>  </w:t>
      </w:r>
      <w:r>
        <w:rPr>
          <w:rFonts w:cs="MS UI Gothic" w:hAnsi="MS UI Gothic" w:eastAsia="MS UI Gothic" w:ascii="MS UI Gothic"/>
          <w:spacing w:val="30"/>
          <w:w w:val="78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ensa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fu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24"/>
          <w:szCs w:val="24"/>
        </w:rPr>
        <w:jc w:val="left"/>
        <w:spacing w:before="5" w:lineRule="exact" w:line="240"/>
      </w:pPr>
      <w:r>
        <w:rPr>
          <w:sz w:val="24"/>
          <w:szCs w:val="24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259"/>
        <w:ind w:left="102" w:right="76"/>
        <w:sectPr>
          <w:pgMar w:header="750" w:footer="1017" w:top="1200" w:bottom="280" w:left="1600" w:right="1580"/>
          <w:pgSz w:w="12240" w:h="15840"/>
        </w:sectPr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2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ón,</w:t>
      </w:r>
      <w:r>
        <w:rPr>
          <w:rFonts w:cs="Segoe UI Historic" w:hAnsi="Segoe UI Historic" w:eastAsia="Segoe UI Historic" w:ascii="Segoe UI Historic"/>
          <w:spacing w:val="2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anali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2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2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2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2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or.</w:t>
      </w:r>
      <w:r>
        <w:rPr>
          <w:rFonts w:cs="Segoe UI Historic" w:hAnsi="Segoe UI Historic" w:eastAsia="Segoe UI Historic" w:ascii="Segoe UI Historic"/>
          <w:spacing w:val="2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ual</w:t>
      </w:r>
      <w:r>
        <w:rPr>
          <w:rFonts w:cs="Segoe UI Historic" w:hAnsi="Segoe UI Historic" w:eastAsia="Segoe UI Historic" w:ascii="Segoe UI Historic"/>
          <w:spacing w:val="2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2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2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2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haremos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parte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1"/>
        <w:ind w:left="102" w:right="1958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: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"/>
      </w:pPr>
      <w:r>
        <w:pict>
          <v:shape type="#_x0000_t75" style="width:441.9pt;height:324.75pt">
            <v:imagedata o:title="" r:id="rId4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9"/>
        <w:ind w:left="102" w:right="74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ef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túa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eros,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ló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oster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abl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ño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lo.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7"/>
        <w:ind w:left="102" w:right="74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ión,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cual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tamaño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rev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tado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é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0,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ese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2"/>
        <w:ind w:left="102" w:right="76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nsaje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error;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pero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tamaño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propuesto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rango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(5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24" w:lineRule="auto" w:line="389"/>
        <w:ind w:left="102" w:right="4765"/>
        <w:sectPr>
          <w:pgMar w:header="750" w:footer="1017" w:top="1200" w:bottom="280" w:left="1600" w:right="1580"/>
          <w:pgSz w:w="12240" w:h="15840"/>
        </w:sectPr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: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"/>
      </w:pPr>
      <w:r>
        <w:pict>
          <v:shape type="#_x0000_t75" style="width:441.82pt;height:207.7pt">
            <v:imagedata o:title="" r:id="rId4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1" w:lineRule="auto" w:line="257"/>
        <w:ind w:left="102" w:right="74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parte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icia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ndrá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sí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tu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esarrol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suario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a.</w:t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9"/>
        <w:ind w:left="102" w:right="73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parte,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usuario.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Como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apr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iar,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enú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o;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tado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nú,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dato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nsaje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error.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rá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ind w:left="102" w:right="1490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: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"/>
      </w:pPr>
      <w:r>
        <w:pict>
          <v:shape type="#_x0000_t75" style="width:441.85pt;height:169.88pt">
            <v:imagedata o:title="" r:id="rId4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8"/>
        <w:ind w:left="102" w:right="74"/>
        <w:sectPr>
          <w:pgMar w:header="750" w:footer="1017" w:top="1200" w:bottom="280" w:left="1600" w:right="1580"/>
          <w:pgSz w:w="12240" w:h="15840"/>
        </w:sectPr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enú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eña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abíam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asta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-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obe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Taman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tor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usuario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pero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usarlo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porq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1" w:lineRule="auto" w:line="259"/>
        <w:ind w:left="102" w:right="73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usuario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nó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amaño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ez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s,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pero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usamos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-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te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sea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-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-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é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tado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pre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será,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pero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portante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amb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ando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opera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(=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8"/>
        <w:ind w:left="102" w:right="71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laro,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anal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enado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ner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ros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alea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orios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-1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pero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nos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nda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ión,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nerar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abl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prob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pero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serán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es.</w:t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ind w:left="102" w:right="83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solución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bastante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e;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amos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24" w:lineRule="auto" w:line="257"/>
        <w:ind w:left="102" w:right="71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9"/>
        <w:ind w:left="102" w:right="73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ponga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neramos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otro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pero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upon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ez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/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ía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9"/>
        <w:ind w:left="102" w:right="72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orma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stro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ndrá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eator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é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da.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8"/>
        <w:ind w:left="102" w:right="74"/>
        <w:sectPr>
          <w:pgMar w:header="750" w:footer="1017" w:top="1200" w:bottom="280" w:left="1600" w:right="1580"/>
          <w:pgSz w:w="12240" w:h="15840"/>
        </w:sectPr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enar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r,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bool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(lóg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a)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able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nos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rá,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lso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ntonces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-1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sto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nos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nar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podr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or.</w:t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1"/>
        <w:ind w:left="102" w:right="1497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e: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"/>
      </w:pPr>
      <w:r>
        <w:pict>
          <v:shape type="#_x0000_t75" style="width:441.84pt;height:353.15pt">
            <v:imagedata o:title="" r:id="rId5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8"/>
        <w:ind w:left="102" w:right="76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ío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ló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ico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ual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adero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ir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datos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podrán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ontrar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8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9)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usuario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ensa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ndo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ero.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9"/>
        <w:ind w:left="102" w:right="74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rar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6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6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ote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aparte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(entre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efe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datos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espa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horizon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al.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9"/>
        <w:ind w:left="102" w:right="75"/>
        <w:sectPr>
          <w:pgMar w:header="750" w:footer="1017" w:top="1200" w:bottom="280" w:left="1600" w:right="1580"/>
          <w:pgSz w:w="12240" w:h="15840"/>
        </w:sectPr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vector,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orde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sus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or,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otro;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if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ara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for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1" w:lineRule="auto" w:line="259"/>
        <w:ind w:left="102" w:right="75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parar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tor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otr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os;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otro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veamos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ló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oque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70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8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5"/>
          <w:szCs w:val="15"/>
        </w:rPr>
        <w:jc w:val="left"/>
        <w:spacing w:before="10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"/>
      </w:pPr>
      <w:r>
        <w:pict>
          <v:shape type="#_x0000_t75" style="width:441.66pt;height:90.4pt">
            <v:imagedata o:title="" r:id="rId5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exact" w:line="260"/>
        <w:ind w:left="102" w:right="4623"/>
      </w:pP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Tome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gu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-2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position w:val="-1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omo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lo:</w:t>
      </w:r>
      <w:r>
        <w:rPr>
          <w:rFonts w:cs="Segoe UI Historic" w:hAnsi="Segoe UI Historic" w:eastAsia="Segoe UI Historic" w:ascii="Segoe UI Historic"/>
          <w:spacing w:val="0"/>
          <w:w w:val="100"/>
          <w:position w:val="0"/>
          <w:sz w:val="22"/>
          <w:szCs w:val="22"/>
        </w:rPr>
      </w:r>
    </w:p>
    <w:p>
      <w:pPr>
        <w:rPr>
          <w:sz w:val="19"/>
          <w:szCs w:val="19"/>
        </w:rPr>
        <w:jc w:val="left"/>
        <w:spacing w:lineRule="exact" w:line="180"/>
      </w:pPr>
      <w:r>
        <w:rPr>
          <w:sz w:val="19"/>
          <w:szCs w:val="19"/>
        </w:rPr>
      </w:r>
    </w:p>
    <w:tbl>
      <w:tblPr>
        <w:tblW w:w="0" w:type="auto"/>
        <w:tblLook w:val="01E0"/>
        <w:jc w:val="left"/>
        <w:tblInd w:w="296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88" w:hRule="exact"/>
        </w:trPr>
        <w:tc>
          <w:tcPr>
            <w:tcW w:w="6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4"/>
                <w:szCs w:val="14"/>
              </w:rPr>
              <w:jc w:val="left"/>
              <w:spacing w:before="1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ind w:left="102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3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6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4"/>
                <w:szCs w:val="14"/>
              </w:rPr>
              <w:jc w:val="left"/>
              <w:spacing w:before="1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ind w:left="102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11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.9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6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4"/>
                <w:szCs w:val="14"/>
              </w:rPr>
              <w:jc w:val="left"/>
              <w:spacing w:before="1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ind w:left="102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2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2</w:t>
            </w:r>
          </w:p>
        </w:tc>
        <w:tc>
          <w:tcPr>
            <w:tcW w:w="6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4"/>
                <w:szCs w:val="14"/>
              </w:rPr>
              <w:jc w:val="left"/>
              <w:spacing w:before="1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ind w:left="103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74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.5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6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4"/>
                <w:szCs w:val="14"/>
              </w:rPr>
              <w:jc w:val="left"/>
              <w:spacing w:before="1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ind w:left="102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6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6</w:t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1" w:lineRule="auto" w:line="258"/>
        <w:ind w:left="102" w:right="75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tamaño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able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eamos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-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das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aría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hasta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e;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laro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stá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exact" w:line="260"/>
        <w:ind w:left="2130"/>
      </w:pPr>
      <w:r>
        <w:pict>
          <v:shape type="#_x0000_t202" style="position:absolute;margin-left:275.4pt;margin-top:-7.9999pt;width:155.93pt;height:59.76pt;mso-position-horizontal-relative:page;mso-position-vertical-relative:paragraph;z-index:-4598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588" w:hRule="exact"/>
                    </w:trPr>
                    <w:tc>
                      <w:tcPr>
                        <w:tcW w:w="62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sz w:val="14"/>
                            <w:szCs w:val="14"/>
                          </w:rPr>
                          <w:jc w:val="left"/>
                          <w:spacing w:before="4" w:lineRule="exact" w:line="140"/>
                        </w:pPr>
                        <w:r>
                          <w:rPr>
                            <w:sz w:val="14"/>
                            <w:szCs w:val="14"/>
                          </w:rPr>
                        </w:r>
                      </w:p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center"/>
                          <w:ind w:left="210" w:right="208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spacing w:val="0"/>
                            <w:w w:val="100"/>
                            <w:sz w:val="22"/>
                            <w:szCs w:val="22"/>
                          </w:rPr>
                          <w:t>0</w:t>
                        </w:r>
                      </w:p>
                    </w:tc>
                    <w:tc>
                      <w:tcPr>
                        <w:tcW w:w="62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sz w:val="14"/>
                            <w:szCs w:val="14"/>
                          </w:rPr>
                          <w:jc w:val="left"/>
                          <w:spacing w:before="4" w:lineRule="exact" w:line="140"/>
                        </w:pPr>
                        <w:r>
                          <w:rPr>
                            <w:sz w:val="14"/>
                            <w:szCs w:val="14"/>
                          </w:rPr>
                        </w:r>
                      </w:p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center"/>
                          <w:ind w:left="210" w:right="206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spacing w:val="0"/>
                            <w:w w:val="100"/>
                            <w:sz w:val="22"/>
                            <w:szCs w:val="22"/>
                          </w:rPr>
                          <w:t>1</w:t>
                        </w:r>
                      </w:p>
                    </w:tc>
                    <w:tc>
                      <w:tcPr>
                        <w:tcW w:w="61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sz w:val="14"/>
                            <w:szCs w:val="14"/>
                          </w:rPr>
                          <w:jc w:val="left"/>
                          <w:spacing w:before="4" w:lineRule="exact" w:line="140"/>
                        </w:pPr>
                        <w:r>
                          <w:rPr>
                            <w:sz w:val="14"/>
                            <w:szCs w:val="14"/>
                          </w:rPr>
                        </w:r>
                      </w:p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center"/>
                          <w:ind w:left="210" w:right="206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spacing w:val="0"/>
                            <w:w w:val="100"/>
                            <w:sz w:val="22"/>
                            <w:szCs w:val="22"/>
                          </w:rPr>
                          <w:t>2</w:t>
                        </w:r>
                      </w:p>
                    </w:tc>
                    <w:tc>
                      <w:tcPr>
                        <w:tcW w:w="62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sz w:val="14"/>
                            <w:szCs w:val="14"/>
                          </w:rPr>
                          <w:jc w:val="left"/>
                          <w:spacing w:before="4" w:lineRule="exact" w:line="140"/>
                        </w:pPr>
                        <w:r>
                          <w:rPr>
                            <w:sz w:val="14"/>
                            <w:szCs w:val="14"/>
                          </w:rPr>
                        </w:r>
                      </w:p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center"/>
                          <w:ind w:left="210" w:right="208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spacing w:val="0"/>
                            <w:w w:val="100"/>
                            <w:sz w:val="22"/>
                            <w:szCs w:val="22"/>
                          </w:rPr>
                          <w:t>3</w:t>
                        </w:r>
                      </w:p>
                    </w:tc>
                    <w:tc>
                      <w:tcPr>
                        <w:tcW w:w="61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sz w:val="14"/>
                            <w:szCs w:val="14"/>
                          </w:rPr>
                          <w:jc w:val="left"/>
                          <w:spacing w:before="4" w:lineRule="exact" w:line="140"/>
                        </w:pPr>
                        <w:r>
                          <w:rPr>
                            <w:sz w:val="14"/>
                            <w:szCs w:val="14"/>
                          </w:rPr>
                        </w:r>
                      </w:p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center"/>
                          <w:ind w:left="210" w:right="206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spacing w:val="0"/>
                            <w:w w:val="100"/>
                            <w:sz w:val="22"/>
                            <w:szCs w:val="22"/>
                          </w:rPr>
                          <w:t>4</w:t>
                        </w:r>
                      </w:p>
                    </w:tc>
                  </w:tr>
                  <w:tr>
                    <w:trPr>
                      <w:trHeight w:val="586" w:hRule="exact"/>
                    </w:trPr>
                    <w:tc>
                      <w:tcPr>
                        <w:tcW w:w="62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sz w:val="14"/>
                            <w:szCs w:val="14"/>
                          </w:rPr>
                          <w:jc w:val="left"/>
                          <w:spacing w:before="1" w:lineRule="exact" w:line="140"/>
                        </w:pPr>
                        <w:r>
                          <w:rPr>
                            <w:sz w:val="14"/>
                            <w:szCs w:val="14"/>
                          </w:rPr>
                        </w:r>
                      </w:p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ind w:left="102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spacing w:val="1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spacing w:val="1"/>
                            <w:w w:val="100"/>
                            <w:sz w:val="22"/>
                            <w:szCs w:val="22"/>
                          </w:rPr>
                          <w:t>3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spacing w:val="0"/>
                            <w:w w:val="100"/>
                            <w:sz w:val="22"/>
                            <w:szCs w:val="22"/>
                          </w:rPr>
                          <w:t>0</w:t>
                        </w:r>
                      </w:p>
                    </w:tc>
                    <w:tc>
                      <w:tcPr>
                        <w:tcW w:w="62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sz w:val="14"/>
                            <w:szCs w:val="14"/>
                          </w:rPr>
                          <w:jc w:val="left"/>
                          <w:spacing w:before="1" w:lineRule="exact" w:line="140"/>
                        </w:pPr>
                        <w:r>
                          <w:rPr>
                            <w:sz w:val="14"/>
                            <w:szCs w:val="14"/>
                          </w:rPr>
                        </w:r>
                      </w:p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ind w:left="102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spacing w:val="1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spacing w:val="1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spacing w:val="0"/>
                            <w:w w:val="100"/>
                            <w:sz w:val="22"/>
                            <w:szCs w:val="22"/>
                          </w:rPr>
                          <w:t>9</w:t>
                        </w:r>
                      </w:p>
                    </w:tc>
                    <w:tc>
                      <w:tcPr>
                        <w:tcW w:w="61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sz w:val="14"/>
                            <w:szCs w:val="14"/>
                          </w:rPr>
                          <w:jc w:val="left"/>
                          <w:spacing w:before="1" w:lineRule="exact" w:line="140"/>
                        </w:pPr>
                        <w:r>
                          <w:rPr>
                            <w:sz w:val="14"/>
                            <w:szCs w:val="14"/>
                          </w:rPr>
                        </w:r>
                      </w:p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ind w:left="102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spacing w:val="1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spacing w:val="1"/>
                            <w:w w:val="100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spacing w:val="0"/>
                            <w:w w:val="100"/>
                            <w:sz w:val="22"/>
                            <w:szCs w:val="22"/>
                          </w:rPr>
                          <w:t>2</w:t>
                        </w:r>
                      </w:p>
                    </w:tc>
                    <w:tc>
                      <w:tcPr>
                        <w:tcW w:w="62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sz w:val="14"/>
                            <w:szCs w:val="14"/>
                          </w:rPr>
                          <w:jc w:val="left"/>
                          <w:spacing w:before="1" w:lineRule="exact" w:line="140"/>
                        </w:pPr>
                        <w:r>
                          <w:rPr>
                            <w:sz w:val="14"/>
                            <w:szCs w:val="14"/>
                          </w:rPr>
                        </w:r>
                      </w:p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ind w:left="102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spacing w:val="1"/>
                            <w:w w:val="100"/>
                            <w:sz w:val="22"/>
                            <w:szCs w:val="22"/>
                          </w:rPr>
                          <w:t>7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spacing w:val="1"/>
                            <w:w w:val="100"/>
                            <w:sz w:val="22"/>
                            <w:szCs w:val="22"/>
                          </w:rPr>
                          <w:t>4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spacing w:val="0"/>
                            <w:w w:val="100"/>
                            <w:sz w:val="22"/>
                            <w:szCs w:val="22"/>
                          </w:rPr>
                          <w:t>5</w:t>
                        </w:r>
                      </w:p>
                    </w:tc>
                    <w:tc>
                      <w:tcPr>
                        <w:tcW w:w="61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sz w:val="14"/>
                            <w:szCs w:val="14"/>
                          </w:rPr>
                          <w:jc w:val="left"/>
                          <w:spacing w:before="1" w:lineRule="exact" w:line="140"/>
                        </w:pPr>
                        <w:r>
                          <w:rPr>
                            <w:sz w:val="14"/>
                            <w:szCs w:val="14"/>
                          </w:rPr>
                        </w:r>
                      </w:p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ind w:left="102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spacing w:val="1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spacing w:val="1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spacing w:val="0"/>
                            <w:w w:val="100"/>
                            <w:sz w:val="22"/>
                            <w:szCs w:val="22"/>
                          </w:rPr>
                          <w:t>6</w:t>
                        </w:r>
                      </w:p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Número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position w:val="-1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0"/>
          <w:w w:val="10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1" w:lineRule="exact" w:line="260"/>
        <w:ind w:left="2459"/>
      </w:pP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Conte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1"/>
        <w:ind w:left="102" w:right="73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hora,</w:t>
      </w:r>
      <w:r>
        <w:rPr>
          <w:rFonts w:cs="Segoe UI Historic" w:hAnsi="Segoe UI Historic" w:eastAsia="Segoe UI Historic" w:ascii="Segoe UI Historic"/>
          <w:spacing w:val="2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2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1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1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1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1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1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1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iclos</w:t>
      </w:r>
      <w:r>
        <w:rPr>
          <w:rFonts w:cs="Segoe UI Historic" w:hAnsi="Segoe UI Historic" w:eastAsia="Segoe UI Historic" w:ascii="Segoe UI Historic"/>
          <w:spacing w:val="1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s;</w:t>
      </w:r>
      <w:r>
        <w:rPr>
          <w:rFonts w:cs="Segoe UI Historic" w:hAnsi="Segoe UI Historic" w:eastAsia="Segoe UI Historic" w:ascii="Segoe UI Historic"/>
          <w:spacing w:val="1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ndo</w:t>
      </w:r>
      <w:r>
        <w:rPr>
          <w:rFonts w:cs="Segoe UI Historic" w:hAnsi="Segoe UI Historic" w:eastAsia="Segoe UI Historic" w:ascii="Segoe UI Historic"/>
          <w:spacing w:val="2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1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24"/>
        <w:ind w:left="102" w:right="80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=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sta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-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21" w:lineRule="auto" w:line="259"/>
        <w:ind w:left="102" w:right="71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=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-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so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erno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dad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control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(Cel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aAu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icial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smo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ciclo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rno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vez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ia.</w:t>
      </w:r>
    </w:p>
    <w:p>
      <w:pPr>
        <w:rPr>
          <w:sz w:val="15"/>
          <w:szCs w:val="15"/>
        </w:rPr>
        <w:jc w:val="left"/>
        <w:spacing w:before="10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9"/>
        <w:ind w:left="102" w:right="73"/>
        <w:sectPr>
          <w:pgMar w:header="750" w:footer="1017" w:top="1200" w:bottom="280" w:left="1600" w:right="1580"/>
          <w:pgSz w:w="12240" w:h="15840"/>
        </w:sectPr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es;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ez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smo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paso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rno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s;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ez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pasa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otro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  <w:r>
        <w:rPr>
          <w:rFonts w:cs="Segoe UI Historic" w:hAnsi="Segoe UI Historic" w:eastAsia="Segoe UI Historic" w:ascii="Segoe UI Historic"/>
          <w:spacing w:val="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ras</w:t>
      </w:r>
      <w:r>
        <w:rPr>
          <w:rFonts w:cs="Segoe UI Historic" w:hAnsi="Segoe UI Historic" w:eastAsia="Segoe UI Historic" w:ascii="Segoe UI Historic"/>
          <w:spacing w:val="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ez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amb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ciclo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rno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1" w:lineRule="auto" w:line="259"/>
        <w:ind w:left="102" w:right="73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vez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rado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utan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ados</w:t>
      </w:r>
      <w:r>
        <w:rPr>
          <w:rFonts w:cs="Segoe UI Historic" w:hAnsi="Segoe UI Historic" w:eastAsia="Segoe UI Historic" w:ascii="Segoe UI Historic"/>
          <w:spacing w:val="-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orde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sos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iclos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fin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óg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o.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9"/>
        <w:ind w:left="102" w:right="73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-1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notar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ada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ara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rno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ompa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if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ada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rtas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ind w:left="102" w:right="5753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exact" w:line="260"/>
        <w:ind w:left="102" w:right="5803"/>
      </w:pP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position w:val="-1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position w:val="-1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4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7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4"/>
          <w:w w:val="100"/>
          <w:position w:val="-1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4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position w:val="0"/>
          <w:sz w:val="22"/>
          <w:szCs w:val="22"/>
        </w:rPr>
      </w:r>
    </w:p>
    <w:p>
      <w:pPr>
        <w:rPr>
          <w:sz w:val="19"/>
          <w:szCs w:val="19"/>
        </w:rPr>
        <w:jc w:val="left"/>
        <w:spacing w:lineRule="exact" w:line="180"/>
      </w:pPr>
      <w:r>
        <w:rPr>
          <w:sz w:val="19"/>
          <w:szCs w:val="19"/>
        </w:rPr>
      </w:r>
    </w:p>
    <w:tbl>
      <w:tblPr>
        <w:tblW w:w="0" w:type="auto"/>
        <w:tblLook w:val="01E0"/>
        <w:jc w:val="left"/>
        <w:tblInd w:w="10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03" w:hRule="exact"/>
        </w:trPr>
        <w:tc>
          <w:tcPr>
            <w:tcW w:w="4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12"/>
            </w:pP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do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4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io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d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el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lo</w:t>
            </w:r>
          </w:p>
        </w:tc>
        <w:tc>
          <w:tcPr>
            <w:tcW w:w="4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63"/>
            </w:pP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do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f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d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lo</w:t>
            </w:r>
          </w:p>
        </w:tc>
        <w:tc>
          <w:tcPr>
            <w:tcW w:w="2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302" w:hRule="exact"/>
        </w:trPr>
        <w:tc>
          <w:tcPr>
            <w:tcW w:w="4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da: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0.</w:t>
            </w:r>
          </w:p>
        </w:tc>
        <w:tc>
          <w:tcPr>
            <w:tcW w:w="4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da: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0.</w:t>
            </w:r>
          </w:p>
        </w:tc>
        <w:tc>
          <w:tcPr>
            <w:tcW w:w="2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305" w:hRule="exact"/>
        </w:trPr>
        <w:tc>
          <w:tcPr>
            <w:tcW w:w="4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before="1"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x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: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0.</w:t>
            </w:r>
          </w:p>
        </w:tc>
        <w:tc>
          <w:tcPr>
            <w:tcW w:w="4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before="1"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ux: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0.</w:t>
            </w:r>
          </w:p>
        </w:tc>
        <w:tc>
          <w:tcPr>
            <w:tcW w:w="2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302" w:hRule="exact"/>
        </w:trPr>
        <w:tc>
          <w:tcPr>
            <w:tcW w:w="4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Vecto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Numeros:</w:t>
            </w:r>
            <w:r>
              <w:rPr>
                <w:rFonts w:cs="Segoe UI Historic" w:hAnsi="Segoe UI Historic" w:eastAsia="Segoe UI Historic" w:ascii="Segoe UI Historic"/>
                <w:spacing w:val="-7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3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.0</w:t>
            </w:r>
            <w:r>
              <w:rPr>
                <w:rFonts w:cs="Segoe UI Historic" w:hAnsi="Segoe UI Historic" w:eastAsia="Segoe UI Historic" w:ascii="Segoe UI Historic"/>
                <w:spacing w:val="49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9</w:t>
            </w:r>
            <w:r>
              <w:rPr>
                <w:rFonts w:cs="Segoe UI Historic" w:hAnsi="Segoe UI Historic" w:eastAsia="Segoe UI Historic" w:ascii="Segoe UI Historic"/>
                <w:spacing w:val="5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2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.2</w:t>
            </w:r>
            <w:r>
              <w:rPr>
                <w:rFonts w:cs="Segoe UI Historic" w:hAnsi="Segoe UI Historic" w:eastAsia="Segoe UI Historic" w:ascii="Segoe UI Historic"/>
                <w:spacing w:val="49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7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4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.5</w:t>
            </w:r>
            <w:r>
              <w:rPr>
                <w:rFonts w:cs="Segoe UI Historic" w:hAnsi="Segoe UI Historic" w:eastAsia="Segoe UI Historic" w:ascii="Segoe UI Historic"/>
                <w:spacing w:val="49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6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.6</w:t>
            </w:r>
          </w:p>
        </w:tc>
        <w:tc>
          <w:tcPr>
            <w:tcW w:w="4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Vecto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Numeros:</w:t>
            </w:r>
            <w:r>
              <w:rPr>
                <w:rFonts w:cs="Segoe UI Historic" w:hAnsi="Segoe UI Historic" w:eastAsia="Segoe UI Historic" w:ascii="Segoe UI Historic"/>
                <w:spacing w:val="-7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3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.0</w:t>
            </w:r>
            <w:r>
              <w:rPr>
                <w:rFonts w:cs="Segoe UI Historic" w:hAnsi="Segoe UI Historic" w:eastAsia="Segoe UI Historic" w:ascii="Segoe UI Historic"/>
                <w:spacing w:val="49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9</w:t>
            </w:r>
            <w:r>
              <w:rPr>
                <w:rFonts w:cs="Segoe UI Historic" w:hAnsi="Segoe UI Historic" w:eastAsia="Segoe UI Historic" w:ascii="Segoe UI Historic"/>
                <w:spacing w:val="5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2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.2</w:t>
            </w:r>
            <w:r>
              <w:rPr>
                <w:rFonts w:cs="Segoe UI Historic" w:hAnsi="Segoe UI Historic" w:eastAsia="Segoe UI Historic" w:ascii="Segoe UI Historic"/>
                <w:spacing w:val="49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7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4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.5</w:t>
            </w:r>
            <w:r>
              <w:rPr>
                <w:rFonts w:cs="Segoe UI Historic" w:hAnsi="Segoe UI Historic" w:eastAsia="Segoe UI Historic" w:ascii="Segoe UI Historic"/>
                <w:spacing w:val="49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6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.6</w:t>
            </w:r>
          </w:p>
        </w:tc>
        <w:tc>
          <w:tcPr>
            <w:tcW w:w="2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302" w:hRule="exact"/>
        </w:trPr>
        <w:tc>
          <w:tcPr>
            <w:tcW w:w="4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daT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oral: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4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daT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oral: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2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1"/>
        <w:ind w:left="102" w:right="6720"/>
      </w:pP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"/>
      </w:pPr>
      <w:r>
        <w:pict>
          <v:shape type="#_x0000_t75" style="width:441.66pt;height:90.4pt">
            <v:imagedata o:title="" r:id="rId5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9"/>
        <w:ind w:left="102" w:right="73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eva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if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ux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if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ambas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smo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ero),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forma: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1873"/>
      </w:pP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s(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&lt;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s(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…</w:t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390"/>
        <w:ind w:left="3340" w:right="1097" w:hanging="3238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pasamos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ndr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e: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&lt;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…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2" w:lineRule="auto" w:line="257"/>
        <w:ind w:left="102" w:right="74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sta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tado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alor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ngr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</w:t>
      </w:r>
      <w:r>
        <w:rPr>
          <w:rFonts w:cs="Segoe UI Historic" w:hAnsi="Segoe UI Historic" w:eastAsia="Segoe UI Historic" w:ascii="Segoe UI Historic"/>
          <w:spacing w:val="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utan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7"/>
        <w:ind w:left="102" w:right="73"/>
        <w:sectPr>
          <w:pgMar w:header="750" w:footer="1017" w:top="1200" w:bottom="280" w:left="1600" w:right="1580"/>
          <w:pgSz w:w="12240" w:h="15840"/>
        </w:sectPr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te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rno,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hora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eamos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rno.</w:t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102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exact" w:line="260"/>
        <w:ind w:left="102"/>
      </w:pP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position w:val="-1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position w:val="-1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4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7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4"/>
          <w:w w:val="100"/>
          <w:position w:val="-1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4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position w:val="0"/>
          <w:sz w:val="22"/>
          <w:szCs w:val="22"/>
        </w:rPr>
      </w:r>
    </w:p>
    <w:p>
      <w:pPr>
        <w:rPr>
          <w:sz w:val="19"/>
          <w:szCs w:val="19"/>
        </w:rPr>
        <w:jc w:val="left"/>
        <w:spacing w:lineRule="exact" w:line="180"/>
      </w:pPr>
      <w:r>
        <w:rPr>
          <w:sz w:val="19"/>
          <w:szCs w:val="19"/>
        </w:rPr>
      </w:r>
    </w:p>
    <w:tbl>
      <w:tblPr>
        <w:tblW w:w="0" w:type="auto"/>
        <w:tblLook w:val="01E0"/>
        <w:jc w:val="left"/>
        <w:tblInd w:w="10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02" w:hRule="exact"/>
        </w:trPr>
        <w:tc>
          <w:tcPr>
            <w:tcW w:w="4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36"/>
            </w:pP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do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4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io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d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el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lo</w:t>
            </w:r>
          </w:p>
        </w:tc>
        <w:tc>
          <w:tcPr>
            <w:tcW w:w="43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84"/>
            </w:pP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do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f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d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lo</w:t>
            </w:r>
          </w:p>
        </w:tc>
      </w:tr>
      <w:tr>
        <w:trPr>
          <w:trHeight w:val="302" w:hRule="exact"/>
        </w:trPr>
        <w:tc>
          <w:tcPr>
            <w:tcW w:w="4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da: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0.</w:t>
            </w:r>
          </w:p>
        </w:tc>
        <w:tc>
          <w:tcPr>
            <w:tcW w:w="43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0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da: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0.</w:t>
            </w:r>
          </w:p>
        </w:tc>
      </w:tr>
      <w:tr>
        <w:trPr>
          <w:trHeight w:val="302" w:hRule="exact"/>
        </w:trPr>
        <w:tc>
          <w:tcPr>
            <w:tcW w:w="4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x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: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1.</w:t>
            </w:r>
          </w:p>
        </w:tc>
        <w:tc>
          <w:tcPr>
            <w:tcW w:w="43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0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ux: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1.</w:t>
            </w:r>
          </w:p>
        </w:tc>
      </w:tr>
      <w:tr>
        <w:trPr>
          <w:trHeight w:val="302" w:hRule="exact"/>
        </w:trPr>
        <w:tc>
          <w:tcPr>
            <w:tcW w:w="4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Vecto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Numeros: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3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.0</w:t>
            </w:r>
            <w:r>
              <w:rPr>
                <w:rFonts w:cs="Segoe UI Historic" w:hAnsi="Segoe UI Historic" w:eastAsia="Segoe UI Historic" w:ascii="Segoe UI Historic"/>
                <w:spacing w:val="58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9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2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.2</w:t>
            </w:r>
            <w:r>
              <w:rPr>
                <w:rFonts w:cs="Segoe UI Historic" w:hAnsi="Segoe UI Historic" w:eastAsia="Segoe UI Historic" w:ascii="Segoe UI Historic"/>
                <w:spacing w:val="58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7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4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6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6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6</w:t>
            </w:r>
          </w:p>
        </w:tc>
        <w:tc>
          <w:tcPr>
            <w:tcW w:w="43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0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Vecto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Numeros: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.9</w:t>
            </w:r>
            <w:r>
              <w:rPr>
                <w:rFonts w:cs="Segoe UI Historic" w:hAnsi="Segoe UI Historic" w:eastAsia="Segoe UI Historic" w:ascii="Segoe UI Historic"/>
                <w:spacing w:val="58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3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2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.2</w:t>
            </w:r>
            <w:r>
              <w:rPr>
                <w:rFonts w:cs="Segoe UI Historic" w:hAnsi="Segoe UI Historic" w:eastAsia="Segoe UI Historic" w:ascii="Segoe UI Historic"/>
                <w:spacing w:val="58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7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4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6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6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6</w:t>
            </w:r>
          </w:p>
        </w:tc>
      </w:tr>
      <w:tr>
        <w:trPr>
          <w:trHeight w:val="305" w:hRule="exact"/>
        </w:trPr>
        <w:tc>
          <w:tcPr>
            <w:tcW w:w="4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daT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oral: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43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0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daT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oral: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.9</w:t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1"/>
        <w:ind w:left="102" w:right="6720"/>
      </w:pP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"/>
      </w:pPr>
      <w:r>
        <w:pict>
          <v:shape type="#_x0000_t75" style="width:441.66pt;height:90.4pt">
            <v:imagedata o:title="" r:id="rId5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7"/>
        <w:ind w:left="102" w:right="79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sma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ión,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pero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obse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das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sma,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ux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e:</w:t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center"/>
        <w:ind w:left="1837" w:right="1854"/>
      </w:pP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s(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&lt;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s(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…</w:t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390"/>
        <w:ind w:left="3340" w:right="1096" w:hanging="3238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pasamos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ndr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e: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&lt;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…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exact" w:line="280"/>
        <w:ind w:left="102" w:right="90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so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utar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24"/>
        <w:ind w:left="102" w:right="6593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9"/>
        <w:ind w:left="102" w:right="71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le</w:t>
      </w:r>
      <w:r>
        <w:rPr>
          <w:rFonts w:cs="Segoe UI Historic" w:hAnsi="Segoe UI Historic" w:eastAsia="Segoe UI Historic" w:ascii="Segoe UI Historic"/>
          <w:spacing w:val="-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le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portante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paso</w:t>
      </w:r>
      <w:r>
        <w:rPr>
          <w:rFonts w:cs="Segoe UI Historic" w:hAnsi="Segoe UI Historic" w:eastAsia="Segoe UI Historic" w:ascii="Segoe UI Historic"/>
          <w:spacing w:val="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oral.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9"/>
        <w:ind w:left="102" w:right="72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is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paso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.0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no.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9"/>
        <w:ind w:left="102" w:right="73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.0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1"/>
          <w:szCs w:val="11"/>
        </w:rPr>
        <w:jc w:val="left"/>
        <w:spacing w:before="1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ind w:left="102" w:right="5764"/>
        <w:sectPr>
          <w:pgMar w:header="750" w:footer="1017" w:top="1260" w:bottom="280" w:left="1600" w:right="1580"/>
          <w:pgSz w:w="12240" w:h="15840"/>
        </w:sectPr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1" w:lineRule="exact" w:line="260"/>
        <w:ind w:left="102"/>
      </w:pP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position w:val="-1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position w:val="-1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-4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7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4"/>
          <w:w w:val="100"/>
          <w:position w:val="-1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4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position w:val="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tbl>
      <w:tblPr>
        <w:tblW w:w="0" w:type="auto"/>
        <w:tblLook w:val="01E0"/>
        <w:jc w:val="left"/>
        <w:tblInd w:w="10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02" w:hRule="exact"/>
        </w:trPr>
        <w:tc>
          <w:tcPr>
            <w:tcW w:w="4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36"/>
            </w:pP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do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4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io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d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el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lo</w:t>
            </w:r>
          </w:p>
        </w:tc>
        <w:tc>
          <w:tcPr>
            <w:tcW w:w="43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84"/>
            </w:pP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do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f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d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lo</w:t>
            </w:r>
          </w:p>
        </w:tc>
      </w:tr>
      <w:tr>
        <w:trPr>
          <w:trHeight w:val="302" w:hRule="exact"/>
        </w:trPr>
        <w:tc>
          <w:tcPr>
            <w:tcW w:w="4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da: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0.</w:t>
            </w:r>
          </w:p>
        </w:tc>
        <w:tc>
          <w:tcPr>
            <w:tcW w:w="43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0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da: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0.</w:t>
            </w:r>
          </w:p>
        </w:tc>
      </w:tr>
      <w:tr>
        <w:trPr>
          <w:trHeight w:val="302" w:hRule="exact"/>
        </w:trPr>
        <w:tc>
          <w:tcPr>
            <w:tcW w:w="4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x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: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2.</w:t>
            </w:r>
          </w:p>
        </w:tc>
        <w:tc>
          <w:tcPr>
            <w:tcW w:w="43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0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ux: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2.</w:t>
            </w:r>
          </w:p>
        </w:tc>
      </w:tr>
      <w:tr>
        <w:trPr>
          <w:trHeight w:val="302" w:hRule="exact"/>
        </w:trPr>
        <w:tc>
          <w:tcPr>
            <w:tcW w:w="4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Vecto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Numero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: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.9</w:t>
            </w:r>
            <w:r>
              <w:rPr>
                <w:rFonts w:cs="Segoe UI Historic" w:hAnsi="Segoe UI Historic" w:eastAsia="Segoe UI Historic" w:ascii="Segoe UI Historic"/>
                <w:spacing w:val="58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3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2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.2</w:t>
            </w:r>
            <w:r>
              <w:rPr>
                <w:rFonts w:cs="Segoe UI Historic" w:hAnsi="Segoe UI Historic" w:eastAsia="Segoe UI Historic" w:ascii="Segoe UI Historic"/>
                <w:spacing w:val="58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7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4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6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6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6</w:t>
            </w:r>
          </w:p>
        </w:tc>
        <w:tc>
          <w:tcPr>
            <w:tcW w:w="43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0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Vecto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Numeros: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.9</w:t>
            </w:r>
            <w:r>
              <w:rPr>
                <w:rFonts w:cs="Segoe UI Historic" w:hAnsi="Segoe UI Historic" w:eastAsia="Segoe UI Historic" w:ascii="Segoe UI Historic"/>
                <w:spacing w:val="58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3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2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.2</w:t>
            </w:r>
            <w:r>
              <w:rPr>
                <w:rFonts w:cs="Segoe UI Historic" w:hAnsi="Segoe UI Historic" w:eastAsia="Segoe UI Historic" w:ascii="Segoe UI Historic"/>
                <w:spacing w:val="58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7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4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6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6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6</w:t>
            </w:r>
          </w:p>
        </w:tc>
      </w:tr>
      <w:tr>
        <w:trPr>
          <w:trHeight w:val="302" w:hRule="exact"/>
        </w:trPr>
        <w:tc>
          <w:tcPr>
            <w:tcW w:w="4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daT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oral: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.9</w:t>
            </w:r>
          </w:p>
        </w:tc>
        <w:tc>
          <w:tcPr>
            <w:tcW w:w="43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0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daT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oral: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.9</w:t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1"/>
        <w:ind w:left="102"/>
      </w:pP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"/>
      </w:pPr>
      <w:r>
        <w:pict>
          <v:shape type="#_x0000_t75" style="width:441.66pt;height:90.4pt">
            <v:imagedata o:title="" r:id="rId5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259"/>
        <w:ind w:left="102" w:right="78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3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3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sma</w:t>
      </w:r>
      <w:r>
        <w:rPr>
          <w:rFonts w:cs="Segoe UI Historic" w:hAnsi="Segoe UI Historic" w:eastAsia="Segoe UI Historic" w:ascii="Segoe UI Historic"/>
          <w:spacing w:val="3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ión,</w:t>
      </w:r>
      <w:r>
        <w:rPr>
          <w:rFonts w:cs="Segoe UI Historic" w:hAnsi="Segoe UI Historic" w:eastAsia="Segoe UI Historic" w:ascii="Segoe UI Historic"/>
          <w:spacing w:val="3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3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3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3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3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3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3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3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das: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1873"/>
      </w:pP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s(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&lt;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s(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…</w:t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391"/>
        <w:ind w:left="3340" w:right="1097" w:hanging="3238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pasamos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ndr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e: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&lt;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…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exact" w:line="280"/>
        <w:ind w:left="102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Falso,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utan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neas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102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exact" w:line="260"/>
        <w:ind w:left="102"/>
      </w:pP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position w:val="-1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position w:val="-1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-4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7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4"/>
          <w:w w:val="100"/>
          <w:position w:val="-1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4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position w:val="0"/>
          <w:sz w:val="22"/>
          <w:szCs w:val="22"/>
        </w:rPr>
      </w:r>
    </w:p>
    <w:p>
      <w:pPr>
        <w:rPr>
          <w:sz w:val="19"/>
          <w:szCs w:val="19"/>
        </w:rPr>
        <w:jc w:val="left"/>
        <w:spacing w:lineRule="exact" w:line="180"/>
      </w:pPr>
      <w:r>
        <w:rPr>
          <w:sz w:val="19"/>
          <w:szCs w:val="19"/>
        </w:rPr>
      </w:r>
    </w:p>
    <w:tbl>
      <w:tblPr>
        <w:tblW w:w="0" w:type="auto"/>
        <w:tblLook w:val="01E0"/>
        <w:jc w:val="left"/>
        <w:tblInd w:w="10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02" w:hRule="exact"/>
        </w:trPr>
        <w:tc>
          <w:tcPr>
            <w:tcW w:w="4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36"/>
            </w:pP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do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4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io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d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el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lo</w:t>
            </w:r>
          </w:p>
        </w:tc>
        <w:tc>
          <w:tcPr>
            <w:tcW w:w="43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84"/>
            </w:pP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do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f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d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lo</w:t>
            </w:r>
          </w:p>
        </w:tc>
      </w:tr>
      <w:tr>
        <w:trPr>
          <w:trHeight w:val="302" w:hRule="exact"/>
        </w:trPr>
        <w:tc>
          <w:tcPr>
            <w:tcW w:w="4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da: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0.</w:t>
            </w:r>
          </w:p>
        </w:tc>
        <w:tc>
          <w:tcPr>
            <w:tcW w:w="43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0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da: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0.</w:t>
            </w:r>
          </w:p>
        </w:tc>
      </w:tr>
      <w:tr>
        <w:trPr>
          <w:trHeight w:val="302" w:hRule="exact"/>
        </w:trPr>
        <w:tc>
          <w:tcPr>
            <w:tcW w:w="4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x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: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3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</w:t>
            </w:r>
          </w:p>
        </w:tc>
        <w:tc>
          <w:tcPr>
            <w:tcW w:w="43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0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ux: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3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</w:t>
            </w:r>
          </w:p>
        </w:tc>
      </w:tr>
      <w:tr>
        <w:trPr>
          <w:trHeight w:val="302" w:hRule="exact"/>
        </w:trPr>
        <w:tc>
          <w:tcPr>
            <w:tcW w:w="4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Vecto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Numeros: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.9</w:t>
            </w:r>
            <w:r>
              <w:rPr>
                <w:rFonts w:cs="Segoe UI Historic" w:hAnsi="Segoe UI Historic" w:eastAsia="Segoe UI Historic" w:ascii="Segoe UI Historic"/>
                <w:spacing w:val="58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3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2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.2</w:t>
            </w:r>
            <w:r>
              <w:rPr>
                <w:rFonts w:cs="Segoe UI Historic" w:hAnsi="Segoe UI Historic" w:eastAsia="Segoe UI Historic" w:ascii="Segoe UI Historic"/>
                <w:spacing w:val="58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7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4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6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6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6</w:t>
            </w:r>
          </w:p>
        </w:tc>
        <w:tc>
          <w:tcPr>
            <w:tcW w:w="43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0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Vecto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Numeros: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.9</w:t>
            </w:r>
            <w:r>
              <w:rPr>
                <w:rFonts w:cs="Segoe UI Historic" w:hAnsi="Segoe UI Historic" w:eastAsia="Segoe UI Historic" w:ascii="Segoe UI Historic"/>
                <w:spacing w:val="58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3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2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.2</w:t>
            </w:r>
            <w:r>
              <w:rPr>
                <w:rFonts w:cs="Segoe UI Historic" w:hAnsi="Segoe UI Historic" w:eastAsia="Segoe UI Historic" w:ascii="Segoe UI Historic"/>
                <w:spacing w:val="58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7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4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6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6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6</w:t>
            </w:r>
          </w:p>
        </w:tc>
      </w:tr>
      <w:tr>
        <w:trPr>
          <w:trHeight w:val="305" w:hRule="exact"/>
        </w:trPr>
        <w:tc>
          <w:tcPr>
            <w:tcW w:w="4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daT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oral: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.9</w:t>
            </w:r>
          </w:p>
        </w:tc>
        <w:tc>
          <w:tcPr>
            <w:tcW w:w="43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0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daT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oral: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.9</w:t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1"/>
        <w:ind w:left="102"/>
        <w:sectPr>
          <w:pgMar w:header="750" w:footer="1017" w:top="1200" w:bottom="280" w:left="1600" w:right="1580"/>
          <w:headerReference w:type="default" r:id="rId54"/>
          <w:pgSz w:w="12240" w:h="15840"/>
        </w:sectPr>
      </w:pP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"/>
      </w:pPr>
      <w:r>
        <w:pict>
          <v:shape type="#_x0000_t75" style="width:441.66pt;height:90.4pt">
            <v:imagedata o:title="" r:id="rId5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1" w:lineRule="auto" w:line="389"/>
        <w:ind w:left="1873" w:right="1704" w:hanging="1771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ón: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s(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&lt;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s(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…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2" w:lineRule="auto" w:line="390"/>
        <w:ind w:left="3340" w:right="1097" w:hanging="3238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pasamos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ndr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e: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&lt;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…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exact" w:line="280"/>
        <w:ind w:left="102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Falso,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utan.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102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exact" w:line="260"/>
        <w:ind w:left="102"/>
      </w:pP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position w:val="-1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position w:val="-1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4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7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4"/>
          <w:w w:val="100"/>
          <w:position w:val="-1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4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position w:val="0"/>
          <w:sz w:val="22"/>
          <w:szCs w:val="22"/>
        </w:rPr>
      </w:r>
    </w:p>
    <w:p>
      <w:pPr>
        <w:rPr>
          <w:sz w:val="19"/>
          <w:szCs w:val="19"/>
        </w:rPr>
        <w:jc w:val="left"/>
        <w:spacing w:lineRule="exact" w:line="180"/>
      </w:pPr>
      <w:r>
        <w:rPr>
          <w:sz w:val="19"/>
          <w:szCs w:val="19"/>
        </w:rPr>
      </w:r>
    </w:p>
    <w:tbl>
      <w:tblPr>
        <w:tblW w:w="0" w:type="auto"/>
        <w:tblLook w:val="01E0"/>
        <w:jc w:val="left"/>
        <w:tblInd w:w="10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02" w:hRule="exact"/>
        </w:trPr>
        <w:tc>
          <w:tcPr>
            <w:tcW w:w="4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36"/>
            </w:pP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do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4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io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d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el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lo</w:t>
            </w:r>
          </w:p>
        </w:tc>
        <w:tc>
          <w:tcPr>
            <w:tcW w:w="43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84"/>
            </w:pP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do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f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d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lo</w:t>
            </w:r>
          </w:p>
        </w:tc>
      </w:tr>
      <w:tr>
        <w:trPr>
          <w:trHeight w:val="302" w:hRule="exact"/>
        </w:trPr>
        <w:tc>
          <w:tcPr>
            <w:tcW w:w="4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da: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0.</w:t>
            </w:r>
          </w:p>
        </w:tc>
        <w:tc>
          <w:tcPr>
            <w:tcW w:w="43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0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da: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0.</w:t>
            </w:r>
          </w:p>
        </w:tc>
      </w:tr>
      <w:tr>
        <w:trPr>
          <w:trHeight w:val="302" w:hRule="exact"/>
        </w:trPr>
        <w:tc>
          <w:tcPr>
            <w:tcW w:w="4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x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: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4.</w:t>
            </w:r>
          </w:p>
        </w:tc>
        <w:tc>
          <w:tcPr>
            <w:tcW w:w="43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0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ux: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4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</w:t>
            </w:r>
          </w:p>
        </w:tc>
      </w:tr>
      <w:tr>
        <w:trPr>
          <w:trHeight w:val="303" w:hRule="exact"/>
        </w:trPr>
        <w:tc>
          <w:tcPr>
            <w:tcW w:w="4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Vecto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Numeros: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.9</w:t>
            </w:r>
            <w:r>
              <w:rPr>
                <w:rFonts w:cs="Segoe UI Historic" w:hAnsi="Segoe UI Historic" w:eastAsia="Segoe UI Historic" w:ascii="Segoe UI Historic"/>
                <w:spacing w:val="58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3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2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.2</w:t>
            </w:r>
            <w:r>
              <w:rPr>
                <w:rFonts w:cs="Segoe UI Historic" w:hAnsi="Segoe UI Historic" w:eastAsia="Segoe UI Historic" w:ascii="Segoe UI Historic"/>
                <w:spacing w:val="58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7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4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6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6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6</w:t>
            </w:r>
          </w:p>
        </w:tc>
        <w:tc>
          <w:tcPr>
            <w:tcW w:w="43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0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Vecto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Numeros: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.9</w:t>
            </w:r>
            <w:r>
              <w:rPr>
                <w:rFonts w:cs="Segoe UI Historic" w:hAnsi="Segoe UI Historic" w:eastAsia="Segoe UI Historic" w:ascii="Segoe UI Historic"/>
                <w:spacing w:val="58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3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2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.2</w:t>
            </w:r>
            <w:r>
              <w:rPr>
                <w:rFonts w:cs="Segoe UI Historic" w:hAnsi="Segoe UI Historic" w:eastAsia="Segoe UI Historic" w:ascii="Segoe UI Historic"/>
                <w:spacing w:val="58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7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4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6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6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6</w:t>
            </w:r>
          </w:p>
        </w:tc>
      </w:tr>
      <w:tr>
        <w:trPr>
          <w:trHeight w:val="305" w:hRule="exact"/>
        </w:trPr>
        <w:tc>
          <w:tcPr>
            <w:tcW w:w="4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daT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oral: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.9</w:t>
            </w:r>
          </w:p>
        </w:tc>
        <w:tc>
          <w:tcPr>
            <w:tcW w:w="43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0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daT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oral: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.9</w:t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1"/>
        <w:ind w:left="102"/>
      </w:pP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"/>
      </w:pPr>
      <w:r>
        <w:pict>
          <v:shape type="#_x0000_t75" style="width:441.66pt;height:90.4pt">
            <v:imagedata o:title="" r:id="rId5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6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389"/>
        <w:ind w:left="1873" w:right="1705" w:hanging="1771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ón: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s(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&lt;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s(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…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389"/>
        <w:ind w:left="3340" w:right="1097" w:hanging="3238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pasamos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ndr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e: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6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6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&lt;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…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2"/>
        <w:ind w:left="102"/>
        <w:sectPr>
          <w:pgMar w:header="750" w:footer="1017" w:top="1200" w:bottom="280" w:left="1600" w:right="1580"/>
          <w:pgSz w:w="12240" w:h="15840"/>
        </w:sectPr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1" w:lineRule="auto" w:line="260"/>
        <w:ind w:left="102" w:right="74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9"/>
        <w:ind w:left="102" w:right="78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Notemos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tor,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ero)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nor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alor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paró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ás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ros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ond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haremos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ah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pez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tor.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9"/>
        <w:ind w:left="102" w:right="74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pasar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rno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rno,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aume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pasa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uno.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ind w:left="102" w:right="5753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exact" w:line="260"/>
        <w:ind w:left="102" w:right="5504"/>
      </w:pP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position w:val="-1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position w:val="-1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-4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position w:val="-1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position w:val="-1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4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position w:val="-1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0"/>
          <w:w w:val="100"/>
          <w:position w:val="0"/>
          <w:sz w:val="22"/>
          <w:szCs w:val="22"/>
        </w:rPr>
      </w:r>
    </w:p>
    <w:p>
      <w:pPr>
        <w:rPr>
          <w:sz w:val="19"/>
          <w:szCs w:val="19"/>
        </w:rPr>
        <w:jc w:val="left"/>
        <w:spacing w:lineRule="exact" w:line="180"/>
      </w:pPr>
      <w:r>
        <w:rPr>
          <w:sz w:val="19"/>
          <w:szCs w:val="19"/>
        </w:rPr>
      </w:r>
    </w:p>
    <w:tbl>
      <w:tblPr>
        <w:tblW w:w="0" w:type="auto"/>
        <w:tblLook w:val="01E0"/>
        <w:jc w:val="left"/>
        <w:tblInd w:w="10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02" w:hRule="exact"/>
        </w:trPr>
        <w:tc>
          <w:tcPr>
            <w:tcW w:w="4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36"/>
            </w:pP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do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4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io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d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el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lo</w:t>
            </w:r>
          </w:p>
        </w:tc>
        <w:tc>
          <w:tcPr>
            <w:tcW w:w="43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84"/>
            </w:pP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do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f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d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lo</w:t>
            </w:r>
          </w:p>
        </w:tc>
      </w:tr>
      <w:tr>
        <w:trPr>
          <w:trHeight w:val="302" w:hRule="exact"/>
        </w:trPr>
        <w:tc>
          <w:tcPr>
            <w:tcW w:w="4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da: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</w:t>
            </w:r>
          </w:p>
        </w:tc>
        <w:tc>
          <w:tcPr>
            <w:tcW w:w="43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0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da: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</w:t>
            </w:r>
          </w:p>
        </w:tc>
      </w:tr>
      <w:tr>
        <w:trPr>
          <w:trHeight w:val="302" w:hRule="exact"/>
        </w:trPr>
        <w:tc>
          <w:tcPr>
            <w:tcW w:w="4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x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: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</w:t>
            </w:r>
          </w:p>
        </w:tc>
        <w:tc>
          <w:tcPr>
            <w:tcW w:w="43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0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ux: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4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</w:t>
            </w:r>
          </w:p>
        </w:tc>
      </w:tr>
      <w:tr>
        <w:trPr>
          <w:trHeight w:val="302" w:hRule="exact"/>
        </w:trPr>
        <w:tc>
          <w:tcPr>
            <w:tcW w:w="4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Vecto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Numeros: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.9</w:t>
            </w:r>
            <w:r>
              <w:rPr>
                <w:rFonts w:cs="Segoe UI Historic" w:hAnsi="Segoe UI Historic" w:eastAsia="Segoe UI Historic" w:ascii="Segoe UI Historic"/>
                <w:spacing w:val="58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3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2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2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.2</w:t>
            </w:r>
            <w:r>
              <w:rPr>
                <w:rFonts w:cs="Segoe UI Historic" w:hAnsi="Segoe UI Historic" w:eastAsia="Segoe UI Historic" w:ascii="Segoe UI Historic"/>
                <w:spacing w:val="58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7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4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6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6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6</w:t>
            </w:r>
          </w:p>
        </w:tc>
        <w:tc>
          <w:tcPr>
            <w:tcW w:w="43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0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Vecto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Numeros: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.9</w:t>
            </w:r>
            <w:r>
              <w:rPr>
                <w:rFonts w:cs="Segoe UI Historic" w:hAnsi="Segoe UI Historic" w:eastAsia="Segoe UI Historic" w:ascii="Segoe UI Historic"/>
                <w:spacing w:val="58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3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2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.2</w:t>
            </w:r>
            <w:r>
              <w:rPr>
                <w:rFonts w:cs="Segoe UI Historic" w:hAnsi="Segoe UI Historic" w:eastAsia="Segoe UI Historic" w:ascii="Segoe UI Historic"/>
                <w:spacing w:val="58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7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4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6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6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6</w:t>
            </w:r>
          </w:p>
        </w:tc>
      </w:tr>
      <w:tr>
        <w:trPr>
          <w:trHeight w:val="302" w:hRule="exact"/>
        </w:trPr>
        <w:tc>
          <w:tcPr>
            <w:tcW w:w="4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daT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oral: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.9</w:t>
            </w:r>
          </w:p>
        </w:tc>
        <w:tc>
          <w:tcPr>
            <w:tcW w:w="43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0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daT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oral: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.9</w:t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1"/>
        <w:ind w:left="102" w:right="6720"/>
      </w:pP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"/>
      </w:pPr>
      <w:r>
        <w:pict>
          <v:shape type="#_x0000_t75" style="width:441.66pt;height:90.4pt">
            <v:imagedata o:title="" r:id="rId5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6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8"/>
        <w:ind w:left="102" w:right="73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laro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ompa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ician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amb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is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uno.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9"/>
        <w:ind w:left="102" w:right="73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rá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.0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6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6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sará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rá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sto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te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rno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asta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na,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sale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smo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ind w:left="102" w:right="5753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ind w:left="102" w:right="5504"/>
        <w:sectPr>
          <w:pgMar w:header="750" w:footer="1017" w:top="1200" w:bottom="280" w:left="1600" w:right="1580"/>
          <w:pgSz w:w="12240" w:h="15840"/>
        </w:sectPr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tbl>
      <w:tblPr>
        <w:tblW w:w="0" w:type="auto"/>
        <w:tblLook w:val="01E0"/>
        <w:jc w:val="left"/>
        <w:tblInd w:w="10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05" w:hRule="exact"/>
        </w:trPr>
        <w:tc>
          <w:tcPr>
            <w:tcW w:w="4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before="1" w:lineRule="exact" w:line="280"/>
              <w:ind w:left="1036"/>
            </w:pP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do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4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io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d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el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lo</w:t>
            </w:r>
          </w:p>
        </w:tc>
        <w:tc>
          <w:tcPr>
            <w:tcW w:w="43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before="1" w:lineRule="exact" w:line="280"/>
              <w:ind w:left="1084"/>
            </w:pP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do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f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d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lo</w:t>
            </w:r>
          </w:p>
        </w:tc>
      </w:tr>
      <w:tr>
        <w:trPr>
          <w:trHeight w:val="302" w:hRule="exact"/>
        </w:trPr>
        <w:tc>
          <w:tcPr>
            <w:tcW w:w="4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da: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2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</w:t>
            </w:r>
          </w:p>
        </w:tc>
        <w:tc>
          <w:tcPr>
            <w:tcW w:w="43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0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da: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2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</w:t>
            </w:r>
          </w:p>
        </w:tc>
      </w:tr>
      <w:tr>
        <w:trPr>
          <w:trHeight w:val="302" w:hRule="exact"/>
        </w:trPr>
        <w:tc>
          <w:tcPr>
            <w:tcW w:w="4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x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: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2.</w:t>
            </w:r>
          </w:p>
        </w:tc>
        <w:tc>
          <w:tcPr>
            <w:tcW w:w="43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0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ux: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4.</w:t>
            </w:r>
          </w:p>
        </w:tc>
      </w:tr>
      <w:tr>
        <w:trPr>
          <w:trHeight w:val="302" w:hRule="exact"/>
        </w:trPr>
        <w:tc>
          <w:tcPr>
            <w:tcW w:w="4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Vecto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Numeros: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.9</w:t>
            </w:r>
            <w:r>
              <w:rPr>
                <w:rFonts w:cs="Segoe UI Historic" w:hAnsi="Segoe UI Historic" w:eastAsia="Segoe UI Historic" w:ascii="Segoe UI Historic"/>
                <w:spacing w:val="58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3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2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.2</w:t>
            </w:r>
            <w:r>
              <w:rPr>
                <w:rFonts w:cs="Segoe UI Historic" w:hAnsi="Segoe UI Historic" w:eastAsia="Segoe UI Historic" w:ascii="Segoe UI Historic"/>
                <w:spacing w:val="58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7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4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6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6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6</w:t>
            </w:r>
          </w:p>
        </w:tc>
        <w:tc>
          <w:tcPr>
            <w:tcW w:w="43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0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Vecto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Numeros: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.9</w:t>
            </w:r>
            <w:r>
              <w:rPr>
                <w:rFonts w:cs="Segoe UI Historic" w:hAnsi="Segoe UI Historic" w:eastAsia="Segoe UI Historic" w:ascii="Segoe UI Historic"/>
                <w:spacing w:val="58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3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2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.2</w:t>
            </w:r>
            <w:r>
              <w:rPr>
                <w:rFonts w:cs="Segoe UI Historic" w:hAnsi="Segoe UI Historic" w:eastAsia="Segoe UI Historic" w:ascii="Segoe UI Historic"/>
                <w:spacing w:val="58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7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4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6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6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6</w:t>
            </w:r>
          </w:p>
        </w:tc>
      </w:tr>
      <w:tr>
        <w:trPr>
          <w:trHeight w:val="302" w:hRule="exact"/>
        </w:trPr>
        <w:tc>
          <w:tcPr>
            <w:tcW w:w="4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daT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oral: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.9</w:t>
            </w:r>
          </w:p>
        </w:tc>
        <w:tc>
          <w:tcPr>
            <w:tcW w:w="43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0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daT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oral: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.9</w:t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1"/>
        <w:ind w:left="102" w:right="6720"/>
      </w:pP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"/>
      </w:pPr>
      <w:r>
        <w:pict>
          <v:shape type="#_x0000_t75" style="width:441.66pt;height:90.4pt">
            <v:imagedata o:title="" r:id="rId5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8"/>
        <w:ind w:left="102" w:right="73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vez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rno,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ambas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dos.</w:t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7"/>
        <w:ind w:left="102" w:right="73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rá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.2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6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6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e,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ng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esará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rá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9"/>
        <w:ind w:left="102" w:right="78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pun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notar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orde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e: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.9</w:t>
      </w:r>
      <w:r>
        <w:rPr>
          <w:rFonts w:cs="Segoe UI Historic" w:hAnsi="Segoe UI Historic" w:eastAsia="Segoe UI Historic" w:ascii="Segoe UI Historic"/>
          <w:spacing w:val="5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5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pasar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6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6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orma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ind w:left="102" w:right="5753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ind w:left="102" w:right="5803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tbl>
      <w:tblPr>
        <w:tblW w:w="0" w:type="auto"/>
        <w:tblLook w:val="01E0"/>
        <w:jc w:val="left"/>
        <w:tblInd w:w="10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02" w:hRule="exact"/>
        </w:trPr>
        <w:tc>
          <w:tcPr>
            <w:tcW w:w="4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36"/>
            </w:pP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do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4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io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d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el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lo</w:t>
            </w:r>
          </w:p>
        </w:tc>
        <w:tc>
          <w:tcPr>
            <w:tcW w:w="43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84"/>
            </w:pP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do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f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d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lo</w:t>
            </w:r>
          </w:p>
        </w:tc>
      </w:tr>
      <w:tr>
        <w:trPr>
          <w:trHeight w:val="302" w:hRule="exact"/>
        </w:trPr>
        <w:tc>
          <w:tcPr>
            <w:tcW w:w="4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da: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3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</w:t>
            </w:r>
          </w:p>
        </w:tc>
        <w:tc>
          <w:tcPr>
            <w:tcW w:w="43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0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da: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3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</w:t>
            </w:r>
          </w:p>
        </w:tc>
      </w:tr>
      <w:tr>
        <w:trPr>
          <w:trHeight w:val="302" w:hRule="exact"/>
        </w:trPr>
        <w:tc>
          <w:tcPr>
            <w:tcW w:w="4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x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: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3.</w:t>
            </w:r>
          </w:p>
        </w:tc>
        <w:tc>
          <w:tcPr>
            <w:tcW w:w="43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0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ux: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3.</w:t>
            </w:r>
          </w:p>
        </w:tc>
      </w:tr>
      <w:tr>
        <w:trPr>
          <w:trHeight w:val="302" w:hRule="exact"/>
        </w:trPr>
        <w:tc>
          <w:tcPr>
            <w:tcW w:w="4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Vecto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Numeros: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.9</w:t>
            </w:r>
            <w:r>
              <w:rPr>
                <w:rFonts w:cs="Segoe UI Historic" w:hAnsi="Segoe UI Historic" w:eastAsia="Segoe UI Historic" w:ascii="Segoe UI Historic"/>
                <w:spacing w:val="58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3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2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2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.2</w:t>
            </w:r>
            <w:r>
              <w:rPr>
                <w:rFonts w:cs="Segoe UI Historic" w:hAnsi="Segoe UI Historic" w:eastAsia="Segoe UI Historic" w:ascii="Segoe UI Historic"/>
                <w:spacing w:val="58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7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4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6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6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6</w:t>
            </w:r>
          </w:p>
        </w:tc>
        <w:tc>
          <w:tcPr>
            <w:tcW w:w="43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0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Vecto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Numeros: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.9</w:t>
            </w:r>
            <w:r>
              <w:rPr>
                <w:rFonts w:cs="Segoe UI Historic" w:hAnsi="Segoe UI Historic" w:eastAsia="Segoe UI Historic" w:ascii="Segoe UI Historic"/>
                <w:spacing w:val="58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3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2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.2</w:t>
            </w:r>
            <w:r>
              <w:rPr>
                <w:rFonts w:cs="Segoe UI Historic" w:hAnsi="Segoe UI Historic" w:eastAsia="Segoe UI Historic" w:ascii="Segoe UI Historic"/>
                <w:spacing w:val="58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7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4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4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6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6</w:t>
            </w:r>
          </w:p>
        </w:tc>
      </w:tr>
      <w:tr>
        <w:trPr>
          <w:trHeight w:val="303" w:hRule="exact"/>
        </w:trPr>
        <w:tc>
          <w:tcPr>
            <w:tcW w:w="4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daT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oral: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.9</w:t>
            </w:r>
          </w:p>
        </w:tc>
        <w:tc>
          <w:tcPr>
            <w:tcW w:w="43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0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daT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oral: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.9</w:t>
            </w:r>
          </w:p>
        </w:tc>
      </w:tr>
    </w:tbl>
    <w:p>
      <w:pPr>
        <w:sectPr>
          <w:pgMar w:header="750" w:footer="1017" w:top="1200" w:bottom="280" w:left="1600" w:right="1580"/>
          <w:pgSz w:w="12240" w:h="15840"/>
        </w:sectPr>
      </w:pP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ind w:left="102" w:right="6720"/>
      </w:pP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"/>
      </w:pPr>
      <w:r>
        <w:pict>
          <v:shape type="#_x0000_t75" style="width:441.66pt;height:90.4pt">
            <v:imagedata o:title="" r:id="rId6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8"/>
        <w:ind w:left="102" w:right="74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ux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ician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ompara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uarta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sma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nta.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orde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utará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ompa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será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e:</w:t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1873"/>
      </w:pP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s(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&lt;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s(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…</w:t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389"/>
        <w:ind w:left="3340" w:right="1096" w:hanging="3238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pasamos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ndr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e: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&lt;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…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9"/>
        <w:ind w:left="102" w:right="74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pasamos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rno.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ind w:left="102" w:right="5753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exact" w:line="260"/>
        <w:ind w:left="102" w:right="5802"/>
      </w:pP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position w:val="-1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position w:val="-1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4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7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4"/>
          <w:w w:val="100"/>
          <w:position w:val="-1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position w:val="-1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position w:val="0"/>
          <w:sz w:val="22"/>
          <w:szCs w:val="22"/>
        </w:rPr>
      </w:r>
    </w:p>
    <w:p>
      <w:pPr>
        <w:rPr>
          <w:sz w:val="19"/>
          <w:szCs w:val="19"/>
        </w:rPr>
        <w:jc w:val="left"/>
        <w:spacing w:lineRule="exact" w:line="180"/>
      </w:pPr>
      <w:r>
        <w:rPr>
          <w:sz w:val="19"/>
          <w:szCs w:val="19"/>
        </w:rPr>
      </w:r>
    </w:p>
    <w:tbl>
      <w:tblPr>
        <w:tblW w:w="0" w:type="auto"/>
        <w:tblLook w:val="01E0"/>
        <w:jc w:val="left"/>
        <w:tblInd w:w="10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02" w:hRule="exact"/>
        </w:trPr>
        <w:tc>
          <w:tcPr>
            <w:tcW w:w="4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36"/>
            </w:pP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do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4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io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d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el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lo</w:t>
            </w:r>
          </w:p>
        </w:tc>
        <w:tc>
          <w:tcPr>
            <w:tcW w:w="43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84"/>
            </w:pP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do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f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d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lo</w:t>
            </w:r>
          </w:p>
        </w:tc>
      </w:tr>
      <w:tr>
        <w:trPr>
          <w:trHeight w:val="302" w:hRule="exact"/>
        </w:trPr>
        <w:tc>
          <w:tcPr>
            <w:tcW w:w="4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da: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3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</w:t>
            </w:r>
          </w:p>
        </w:tc>
        <w:tc>
          <w:tcPr>
            <w:tcW w:w="43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0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da: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3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</w:t>
            </w:r>
          </w:p>
        </w:tc>
      </w:tr>
      <w:tr>
        <w:trPr>
          <w:trHeight w:val="302" w:hRule="exact"/>
        </w:trPr>
        <w:tc>
          <w:tcPr>
            <w:tcW w:w="4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x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: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4.</w:t>
            </w:r>
          </w:p>
        </w:tc>
        <w:tc>
          <w:tcPr>
            <w:tcW w:w="43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0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ux: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4.</w:t>
            </w:r>
          </w:p>
        </w:tc>
      </w:tr>
      <w:tr>
        <w:trPr>
          <w:trHeight w:val="302" w:hRule="exact"/>
        </w:trPr>
        <w:tc>
          <w:tcPr>
            <w:tcW w:w="4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Vecto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Numeros: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.9</w:t>
            </w:r>
            <w:r>
              <w:rPr>
                <w:rFonts w:cs="Segoe UI Historic" w:hAnsi="Segoe UI Historic" w:eastAsia="Segoe UI Historic" w:ascii="Segoe UI Historic"/>
                <w:spacing w:val="58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3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2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.2</w:t>
            </w:r>
            <w:r>
              <w:rPr>
                <w:rFonts w:cs="Segoe UI Historic" w:hAnsi="Segoe UI Historic" w:eastAsia="Segoe UI Historic" w:ascii="Segoe UI Historic"/>
                <w:spacing w:val="58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7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4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6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6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6</w:t>
            </w:r>
          </w:p>
        </w:tc>
        <w:tc>
          <w:tcPr>
            <w:tcW w:w="43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0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Vecto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Numeros: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.9</w:t>
            </w:r>
            <w:r>
              <w:rPr>
                <w:rFonts w:cs="Segoe UI Historic" w:hAnsi="Segoe UI Historic" w:eastAsia="Segoe UI Historic" w:ascii="Segoe UI Historic"/>
                <w:spacing w:val="58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3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2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.2</w:t>
            </w:r>
            <w:r>
              <w:rPr>
                <w:rFonts w:cs="Segoe UI Historic" w:hAnsi="Segoe UI Historic" w:eastAsia="Segoe UI Historic" w:ascii="Segoe UI Historic"/>
                <w:spacing w:val="58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6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6</w:t>
            </w:r>
            <w:r>
              <w:rPr>
                <w:rFonts w:cs="Segoe UI Historic" w:hAnsi="Segoe UI Historic" w:eastAsia="Segoe UI Historic" w:ascii="Segoe UI Historic"/>
                <w:spacing w:val="6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7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4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5</w:t>
            </w:r>
          </w:p>
        </w:tc>
      </w:tr>
      <w:tr>
        <w:trPr>
          <w:trHeight w:val="305" w:hRule="exact"/>
        </w:trPr>
        <w:tc>
          <w:tcPr>
            <w:tcW w:w="4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daT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oral: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6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.6</w:t>
            </w:r>
          </w:p>
        </w:tc>
        <w:tc>
          <w:tcPr>
            <w:tcW w:w="43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0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daT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oral: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6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.6</w:t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1"/>
        <w:ind w:left="102"/>
      </w:pP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"/>
      </w:pPr>
      <w:r>
        <w:pict>
          <v:shape type="#_x0000_t75" style="width:441.66pt;height:90.4pt">
            <v:imagedata o:title="" r:id="rId6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6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257"/>
        <w:ind w:left="102" w:right="73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rno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ux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alor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será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gu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e:</w:t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1873"/>
        <w:sectPr>
          <w:pgMar w:header="750" w:footer="1017" w:top="1260" w:bottom="280" w:left="1600" w:right="1580"/>
          <w:pgSz w:w="12240" w:h="15840"/>
        </w:sectPr>
      </w:pP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s(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&lt;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s(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…</w:t>
      </w:r>
    </w:p>
    <w:p>
      <w:pPr>
        <w:rPr>
          <w:sz w:val="20"/>
          <w:szCs w:val="20"/>
        </w:rPr>
        <w:jc w:val="left"/>
        <w:spacing w:before="4"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1" w:lineRule="auto" w:line="392"/>
        <w:ind w:left="3340" w:right="1096" w:hanging="3238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pasamos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ndr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e: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6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6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&lt;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…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exact" w:line="280"/>
        <w:ind w:left="102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alor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án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21"/>
        <w:ind w:left="102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257"/>
        <w:ind w:left="102" w:right="71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6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6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257"/>
        <w:ind w:left="102" w:right="72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nea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le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tro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ene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6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6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260"/>
        <w:ind w:left="102" w:right="73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cont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.5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6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6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259"/>
        <w:ind w:left="102" w:right="77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stro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dó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do,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sin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argo,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nos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rno,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amos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102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exact" w:line="260"/>
        <w:ind w:left="102"/>
      </w:pP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position w:val="-1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position w:val="-1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4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7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4"/>
          <w:w w:val="100"/>
          <w:position w:val="-1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4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position w:val="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tbl>
      <w:tblPr>
        <w:tblW w:w="0" w:type="auto"/>
        <w:tblLook w:val="01E0"/>
        <w:jc w:val="left"/>
        <w:tblInd w:w="10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02" w:hRule="exact"/>
        </w:trPr>
        <w:tc>
          <w:tcPr>
            <w:tcW w:w="4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36"/>
            </w:pP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do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4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io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d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el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lo</w:t>
            </w:r>
          </w:p>
        </w:tc>
        <w:tc>
          <w:tcPr>
            <w:tcW w:w="43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84"/>
            </w:pP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do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f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d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lo</w:t>
            </w:r>
          </w:p>
        </w:tc>
      </w:tr>
      <w:tr>
        <w:trPr>
          <w:trHeight w:val="303" w:hRule="exact"/>
        </w:trPr>
        <w:tc>
          <w:tcPr>
            <w:tcW w:w="4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da: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4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</w:t>
            </w:r>
          </w:p>
        </w:tc>
        <w:tc>
          <w:tcPr>
            <w:tcW w:w="43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0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da: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4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</w:t>
            </w:r>
          </w:p>
        </w:tc>
      </w:tr>
      <w:tr>
        <w:trPr>
          <w:trHeight w:val="303" w:hRule="exact"/>
        </w:trPr>
        <w:tc>
          <w:tcPr>
            <w:tcW w:w="4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x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: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4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</w:t>
            </w:r>
          </w:p>
        </w:tc>
        <w:tc>
          <w:tcPr>
            <w:tcW w:w="43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0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ux: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4.</w:t>
            </w:r>
          </w:p>
        </w:tc>
      </w:tr>
      <w:tr>
        <w:trPr>
          <w:trHeight w:val="302" w:hRule="exact"/>
        </w:trPr>
        <w:tc>
          <w:tcPr>
            <w:tcW w:w="4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Vecto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Numeros: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.9</w:t>
            </w:r>
            <w:r>
              <w:rPr>
                <w:rFonts w:cs="Segoe UI Historic" w:hAnsi="Segoe UI Historic" w:eastAsia="Segoe UI Historic" w:ascii="Segoe UI Historic"/>
                <w:spacing w:val="58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3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2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.2</w:t>
            </w:r>
            <w:r>
              <w:rPr>
                <w:rFonts w:cs="Segoe UI Historic" w:hAnsi="Segoe UI Historic" w:eastAsia="Segoe UI Historic" w:ascii="Segoe UI Historic"/>
                <w:spacing w:val="6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6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6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7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4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5</w:t>
            </w:r>
          </w:p>
        </w:tc>
        <w:tc>
          <w:tcPr>
            <w:tcW w:w="43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0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Vecto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Numeros: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.9</w:t>
            </w:r>
            <w:r>
              <w:rPr>
                <w:rFonts w:cs="Segoe UI Historic" w:hAnsi="Segoe UI Historic" w:eastAsia="Segoe UI Historic" w:ascii="Segoe UI Historic"/>
                <w:spacing w:val="58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3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2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.2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6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6</w:t>
            </w:r>
            <w:r>
              <w:rPr>
                <w:rFonts w:cs="Segoe UI Historic" w:hAnsi="Segoe UI Historic" w:eastAsia="Segoe UI Historic" w:ascii="Segoe UI Historic"/>
                <w:spacing w:val="6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7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4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5</w:t>
            </w:r>
          </w:p>
        </w:tc>
      </w:tr>
      <w:tr>
        <w:trPr>
          <w:trHeight w:val="302" w:hRule="exact"/>
        </w:trPr>
        <w:tc>
          <w:tcPr>
            <w:tcW w:w="4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daT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oral: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6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.6</w:t>
            </w:r>
          </w:p>
        </w:tc>
        <w:tc>
          <w:tcPr>
            <w:tcW w:w="43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0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daT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al: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6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.6</w:t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1"/>
        <w:ind w:left="102" w:right="6720"/>
      </w:pP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"/>
      </w:pPr>
      <w:r>
        <w:pict>
          <v:shape type="#_x0000_t75" style="width:441.66pt;height:90.4pt">
            <v:imagedata o:title="" r:id="rId6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9"/>
        <w:ind w:left="102" w:right="71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ian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a;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rá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ndo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efe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neas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n.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9"/>
        <w:ind w:left="102" w:right="75"/>
        <w:sectPr>
          <w:pgMar w:header="750" w:footer="1017" w:top="1200" w:bottom="280" w:left="1600" w:right="1580"/>
          <w:headerReference w:type="default" r:id="rId62"/>
          <w:pgSz w:w="12240" w:h="15840"/>
        </w:sectPr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ux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más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rno,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ras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é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260"/>
        <w:ind w:left="102" w:right="75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jo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orde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: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5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5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.2</w:t>
      </w:r>
      <w:r>
        <w:rPr>
          <w:rFonts w:cs="Segoe UI Historic" w:hAnsi="Segoe UI Historic" w:eastAsia="Segoe UI Historic" w:ascii="Segoe UI Historic"/>
          <w:spacing w:val="5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6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6</w:t>
      </w:r>
      <w:r>
        <w:rPr>
          <w:rFonts w:cs="Segoe UI Historic" w:hAnsi="Segoe UI Historic" w:eastAsia="Segoe UI Historic" w:ascii="Segoe UI Historic"/>
          <w:spacing w:val="5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259"/>
        <w:ind w:left="102" w:right="75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neas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8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-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8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8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enado,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sma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for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omo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al.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"/>
        <w:sectPr>
          <w:pgMar w:header="750" w:footer="1017" w:top="1260" w:bottom="280" w:left="1600" w:right="1580"/>
          <w:pgSz w:w="12240" w:h="15840"/>
        </w:sectPr>
      </w:pPr>
      <w:r>
        <w:pict>
          <v:shape type="#_x0000_t75" style="width:441.72pt;height:89.05pt">
            <v:imagedata o:title="" r:id="rId6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ind w:left="102" w:right="251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: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2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"/>
      </w:pPr>
      <w:r>
        <w:pict>
          <v:shape type="#_x0000_t75" style="width:441.83pt;height:418.7pt">
            <v:imagedata o:title="" r:id="rId6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60"/>
        <w:ind w:left="102" w:right="75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orden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tor,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portante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larar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al,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pero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ró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dos,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nó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nver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lo.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8"/>
        <w:ind w:left="102" w:right="76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op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ío,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ene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panta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a;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9"/>
        <w:ind w:left="102" w:right="73"/>
        <w:sectPr>
          <w:pgMar w:header="750" w:footer="1017" w:top="1260" w:bottom="280" w:left="1600" w:right="1580"/>
          <w:pgSz w:w="12240" w:h="15840"/>
        </w:sectPr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oster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vector;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n;</w:t>
      </w:r>
      <w:r>
        <w:rPr>
          <w:rFonts w:cs="Segoe UI Historic" w:hAnsi="Segoe UI Historic" w:eastAsia="Segoe UI Historic" w:ascii="Segoe UI Historic"/>
          <w:spacing w:val="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ir,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pasa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ra,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será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vame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hasta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iar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os.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ló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sol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2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1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2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tor</w:t>
      </w:r>
      <w:r>
        <w:rPr>
          <w:rFonts w:cs="Segoe UI Historic" w:hAnsi="Segoe UI Historic" w:eastAsia="Segoe UI Historic" w:ascii="Segoe UI Historic"/>
          <w:spacing w:val="2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ara</w:t>
      </w:r>
      <w:r>
        <w:rPr>
          <w:rFonts w:cs="Segoe UI Historic" w:hAnsi="Segoe UI Historic" w:eastAsia="Segoe UI Historic" w:ascii="Segoe UI Historic"/>
          <w:spacing w:val="2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2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arlo</w:t>
      </w:r>
      <w:r>
        <w:rPr>
          <w:rFonts w:cs="Segoe UI Historic" w:hAnsi="Segoe UI Historic" w:eastAsia="Segoe UI Historic" w:ascii="Segoe UI Historic"/>
          <w:spacing w:val="1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2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otra</w:t>
      </w:r>
      <w:r>
        <w:rPr>
          <w:rFonts w:cs="Segoe UI Historic" w:hAnsi="Segoe UI Historic" w:eastAsia="Segoe UI Historic" w:ascii="Segoe UI Historic"/>
          <w:spacing w:val="1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ión;</w:t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9"/>
        <w:ind w:left="102" w:right="74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otro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le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portante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entos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ará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hasta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o.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vers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solo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</w:t>
      </w:r>
      <w:r>
        <w:rPr>
          <w:rFonts w:cs="Segoe UI Historic" w:hAnsi="Segoe UI Historic" w:eastAsia="Segoe UI Historic" w:ascii="Segoe UI Historic"/>
          <w:spacing w:val="-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abar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sde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-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fu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forma.</w:t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"/>
      </w:pPr>
      <w:r>
        <w:pict>
          <v:shape type="#_x0000_t75" style="width:441.52pt;height:61.95pt">
            <v:imagedata o:title="" r:id="rId6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9"/>
        <w:ind w:left="102" w:right="74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stab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notar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ortante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iclo,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tamaño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dos,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rve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flu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asta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arreglo,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exact" w:line="260"/>
        <w:ind w:left="102" w:right="5572"/>
      </w:pP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position w:val="-1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position w:val="-1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4"/>
          <w:w w:val="100"/>
          <w:position w:val="-1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ño</w:t>
      </w:r>
      <w:r>
        <w:rPr>
          <w:rFonts w:cs="Segoe UI Historic" w:hAnsi="Segoe UI Historic" w:eastAsia="Segoe UI Historic" w:ascii="Segoe UI Historic"/>
          <w:spacing w:val="-5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4"/>
          <w:w w:val="100"/>
          <w:position w:val="-1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r)</w:t>
      </w:r>
      <w:r>
        <w:rPr>
          <w:rFonts w:cs="Segoe UI Historic" w:hAnsi="Segoe UI Historic" w:eastAsia="Segoe UI Historic" w:ascii="Segoe UI Historic"/>
          <w:spacing w:val="1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osicion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s:</w:t>
      </w:r>
      <w:r>
        <w:rPr>
          <w:rFonts w:cs="Segoe UI Historic" w:hAnsi="Segoe UI Historic" w:eastAsia="Segoe UI Historic" w:ascii="Segoe UI Historic"/>
          <w:spacing w:val="0"/>
          <w:w w:val="100"/>
          <w:position w:val="0"/>
          <w:sz w:val="22"/>
          <w:szCs w:val="22"/>
        </w:rPr>
      </w:r>
    </w:p>
    <w:p>
      <w:pPr>
        <w:rPr>
          <w:sz w:val="19"/>
          <w:szCs w:val="19"/>
        </w:rPr>
        <w:jc w:val="left"/>
        <w:spacing w:lineRule="exact" w:line="180"/>
      </w:pPr>
      <w:r>
        <w:rPr>
          <w:sz w:val="19"/>
          <w:szCs w:val="19"/>
        </w:rPr>
      </w:r>
    </w:p>
    <w:tbl>
      <w:tblPr>
        <w:tblW w:w="0" w:type="auto"/>
        <w:tblLook w:val="01E0"/>
        <w:jc w:val="left"/>
        <w:tblInd w:w="265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05" w:hRule="exact"/>
        </w:trPr>
        <w:tc>
          <w:tcPr>
            <w:tcW w:w="6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4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6</w:t>
            </w:r>
          </w:p>
        </w:tc>
        <w:tc>
          <w:tcPr>
            <w:tcW w:w="6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7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6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7</w:t>
            </w:r>
          </w:p>
        </w:tc>
        <w:tc>
          <w:tcPr>
            <w:tcW w:w="6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4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6</w:t>
            </w:r>
          </w:p>
        </w:tc>
        <w:tc>
          <w:tcPr>
            <w:tcW w:w="6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2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9</w:t>
            </w:r>
          </w:p>
        </w:tc>
        <w:tc>
          <w:tcPr>
            <w:tcW w:w="6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9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8</w:t>
            </w:r>
          </w:p>
        </w:tc>
        <w:tc>
          <w:tcPr>
            <w:tcW w:w="6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1</w:t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1" w:lineRule="auto" w:line="258"/>
        <w:ind w:left="102" w:right="74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oper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-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/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tado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2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dos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sube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s,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1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ond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1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.5</w:t>
      </w:r>
      <w:r>
        <w:rPr>
          <w:rFonts w:cs="Segoe UI Historic" w:hAnsi="Segoe UI Historic" w:eastAsia="Segoe UI Historic" w:ascii="Segoe UI Historic"/>
          <w:spacing w:val="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1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1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iclo.</w:t>
      </w:r>
      <w:r>
        <w:rPr>
          <w:rFonts w:cs="Segoe UI Historic" w:hAnsi="Segoe UI Historic" w:eastAsia="Segoe UI Historic" w:ascii="Segoe UI Historic"/>
          <w:spacing w:val="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</w:t>
      </w:r>
      <w:r>
        <w:rPr>
          <w:rFonts w:cs="Segoe UI Historic" w:hAnsi="Segoe UI Historic" w:eastAsia="Segoe UI Historic" w:ascii="Segoe UI Historic"/>
          <w:spacing w:val="1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orden</w:t>
      </w:r>
      <w:r>
        <w:rPr>
          <w:rFonts w:cs="Segoe UI Historic" w:hAnsi="Segoe UI Historic" w:eastAsia="Segoe UI Historic" w:ascii="Segoe UI Historic"/>
          <w:spacing w:val="1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1" w:lineRule="exact" w:line="260"/>
        <w:ind w:left="102" w:right="7994"/>
      </w:pP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e:</w:t>
      </w:r>
      <w:r>
        <w:rPr>
          <w:rFonts w:cs="Segoe UI Historic" w:hAnsi="Segoe UI Historic" w:eastAsia="Segoe UI Historic" w:ascii="Segoe UI Historic"/>
          <w:spacing w:val="0"/>
          <w:w w:val="1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before="4" w:lineRule="exact" w:line="200"/>
        <w:sectPr>
          <w:pgMar w:header="750" w:footer="1017" w:top="1260" w:bottom="280" w:left="1600" w:right="1580"/>
          <w:pgSz w:w="12240" w:h="15840"/>
        </w:sectPr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1" w:lineRule="auto" w:line="434"/>
        <w:ind w:left="1381" w:right="-44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camb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osic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amb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</w:p>
    <w:p>
      <w:pPr>
        <w:rPr>
          <w:sz w:val="10"/>
          <w:szCs w:val="10"/>
        </w:rPr>
        <w:jc w:val="left"/>
        <w:spacing w:before="4" w:lineRule="exact" w:line="100"/>
      </w:pPr>
      <w:r>
        <w:br w:type="column"/>
      </w: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8"/>
          <w:szCs w:val="28"/>
        </w:rPr>
        <w:jc w:val="left"/>
        <w:spacing w:lineRule="exact" w:line="360"/>
      </w:pPr>
      <w:r>
        <w:pict>
          <v:shape type="#_x0000_t202" style="position:absolute;margin-left:282.935pt;margin-top:-15.9026pt;width:185.985pt;height:16.18pt;mso-position-horizontal-relative:page;mso-position-vertical-relative:paragraph;z-index:-4597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302" w:hRule="exact"/>
                    </w:trPr>
                    <w:tc>
                      <w:tcPr>
                        <w:tcW w:w="61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98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00AF50"/>
                            <w:spacing w:val="-1"/>
                            <w:w w:val="100"/>
                            <w:sz w:val="22"/>
                            <w:szCs w:val="22"/>
                          </w:rPr>
                          <w:t>4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AF50"/>
                            <w:spacing w:val="-4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AF50"/>
                            <w:spacing w:val="0"/>
                            <w:w w:val="100"/>
                            <w:sz w:val="22"/>
                            <w:szCs w:val="22"/>
                          </w:rPr>
                          <w:t>.6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2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98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7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0"/>
                            <w:w w:val="100"/>
                            <w:sz w:val="22"/>
                            <w:szCs w:val="22"/>
                          </w:rPr>
                          <w:t>7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1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96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4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0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1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98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0"/>
                            <w:w w:val="100"/>
                            <w:sz w:val="22"/>
                            <w:szCs w:val="22"/>
                          </w:rPr>
                          <w:t>9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2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98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9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0"/>
                            <w:w w:val="100"/>
                            <w:sz w:val="22"/>
                            <w:szCs w:val="22"/>
                          </w:rPr>
                          <w:t>8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08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96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00AFEF"/>
                            <w:spacing w:val="-1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AFEF"/>
                            <w:spacing w:val="-4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AFEF"/>
                            <w:spacing w:val="0"/>
                            <w:w w:val="100"/>
                            <w:sz w:val="22"/>
                            <w:szCs w:val="22"/>
                          </w:rPr>
                          <w:t>.1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Segoe UI Historic" w:hAnsi="Segoe UI Historic" w:eastAsia="Segoe UI Historic" w:ascii="Segoe UI Historic"/>
          <w:color w:val="FF0000"/>
          <w:spacing w:val="0"/>
          <w:w w:val="51"/>
          <w:position w:val="-1"/>
          <w:sz w:val="28"/>
          <w:szCs w:val="28"/>
        </w:rPr>
        <w:t>𐋇</w:t>
      </w:r>
      <w:r>
        <w:rPr>
          <w:rFonts w:cs="Segoe UI Historic" w:hAnsi="Segoe UI Historic" w:eastAsia="Segoe UI Historic" w:ascii="Segoe UI Historic"/>
          <w:color w:val="FF0000"/>
          <w:spacing w:val="0"/>
          <w:w w:val="51"/>
          <w:position w:val="-1"/>
          <w:sz w:val="28"/>
          <w:szCs w:val="28"/>
        </w:rPr>
        <w:t>                                                                         </w:t>
      </w:r>
      <w:r>
        <w:rPr>
          <w:rFonts w:cs="Segoe UI Historic" w:hAnsi="Segoe UI Historic" w:eastAsia="Segoe UI Historic" w:ascii="Segoe UI Historic"/>
          <w:color w:val="FF0000"/>
          <w:spacing w:val="20"/>
          <w:w w:val="51"/>
          <w:position w:val="-1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FF0000"/>
          <w:spacing w:val="0"/>
          <w:w w:val="51"/>
          <w:position w:val="-1"/>
          <w:sz w:val="28"/>
          <w:szCs w:val="28"/>
        </w:rPr>
        <w:t>𐋇</w:t>
      </w:r>
      <w:r>
        <w:rPr>
          <w:rFonts w:cs="Segoe UI Historic" w:hAnsi="Segoe UI Historic" w:eastAsia="Segoe UI Historic" w:ascii="Segoe UI Historic"/>
          <w:color w:val="000000"/>
          <w:spacing w:val="0"/>
          <w:w w:val="100"/>
          <w:position w:val="0"/>
          <w:sz w:val="28"/>
          <w:szCs w:val="28"/>
        </w:rPr>
      </w:r>
    </w:p>
    <w:p>
      <w:pPr>
        <w:rPr>
          <w:rFonts w:cs="Segoe UI Historic" w:hAnsi="Segoe UI Historic" w:eastAsia="Segoe UI Historic" w:ascii="Segoe UI Historic"/>
          <w:sz w:val="28"/>
          <w:szCs w:val="28"/>
        </w:rPr>
        <w:jc w:val="left"/>
        <w:spacing w:lineRule="exact" w:line="360"/>
        <w:ind w:left="17"/>
        <w:sectPr>
          <w:type w:val="continuous"/>
          <w:pgSz w:w="12240" w:h="15840"/>
          <w:pgMar w:top="1280" w:bottom="280" w:left="1600" w:right="1580"/>
          <w:cols w:num="2" w:equalWidth="off">
            <w:col w:w="3953" w:space="321"/>
            <w:col w:w="4786"/>
          </w:cols>
        </w:sectPr>
      </w:pPr>
      <w:r>
        <w:pict>
          <v:shape type="#_x0000_t202" style="position:absolute;margin-left:282.811pt;margin-top:18.8216pt;width:186.109pt;height:16.3pt;mso-position-horizontal-relative:page;mso-position-vertical-relative:paragraph;z-index:-4596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305" w:hRule="exact"/>
                    </w:trPr>
                    <w:tc>
                      <w:tcPr>
                        <w:tcW w:w="613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before="1" w:lineRule="exact" w:line="280"/>
                          <w:ind w:left="100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00AFEF"/>
                            <w:spacing w:val="-1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AFEF"/>
                            <w:spacing w:val="-4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AFEF"/>
                            <w:spacing w:val="0"/>
                            <w:w w:val="100"/>
                            <w:sz w:val="22"/>
                            <w:szCs w:val="22"/>
                          </w:rPr>
                          <w:t>.1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2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before="1" w:lineRule="exact" w:line="280"/>
                          <w:ind w:left="100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7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0"/>
                            <w:w w:val="100"/>
                            <w:sz w:val="22"/>
                            <w:szCs w:val="22"/>
                          </w:rPr>
                          <w:t>7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1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before="1" w:lineRule="exact" w:line="280"/>
                          <w:ind w:left="97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4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0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1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before="1" w:lineRule="exact" w:line="280"/>
                          <w:ind w:left="100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0"/>
                            <w:w w:val="100"/>
                            <w:sz w:val="22"/>
                            <w:szCs w:val="22"/>
                          </w:rPr>
                          <w:t>9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2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before="1" w:lineRule="exact" w:line="280"/>
                          <w:ind w:left="100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9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0"/>
                            <w:w w:val="100"/>
                            <w:sz w:val="22"/>
                            <w:szCs w:val="22"/>
                          </w:rPr>
                          <w:t>8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1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before="1" w:lineRule="exact" w:line="280"/>
                          <w:ind w:left="97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00AF50"/>
                            <w:spacing w:val="-1"/>
                            <w:w w:val="100"/>
                            <w:sz w:val="22"/>
                            <w:szCs w:val="22"/>
                          </w:rPr>
                          <w:t>4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AF50"/>
                            <w:spacing w:val="-4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AF50"/>
                            <w:spacing w:val="0"/>
                            <w:w w:val="100"/>
                            <w:sz w:val="22"/>
                            <w:szCs w:val="22"/>
                          </w:rPr>
                          <w:t>.6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Segoe UI Historic" w:hAnsi="Segoe UI Historic" w:eastAsia="Segoe UI Historic" w:ascii="Segoe UI Historic"/>
          <w:color w:val="FF0000"/>
          <w:spacing w:val="0"/>
          <w:w w:val="100"/>
          <w:position w:val="-1"/>
          <w:sz w:val="28"/>
          <w:szCs w:val="28"/>
        </w:rPr>
        <w:t>0</w:t>
      </w:r>
      <w:r>
        <w:rPr>
          <w:rFonts w:cs="Segoe UI Historic" w:hAnsi="Segoe UI Historic" w:eastAsia="Segoe UI Historic" w:ascii="Segoe UI Historic"/>
          <w:color w:val="FF0000"/>
          <w:spacing w:val="0"/>
          <w:w w:val="100"/>
          <w:position w:val="-1"/>
          <w:sz w:val="28"/>
          <w:szCs w:val="28"/>
        </w:rPr>
        <w:t>     </w:t>
      </w:r>
      <w:r>
        <w:rPr>
          <w:rFonts w:cs="Segoe UI Historic" w:hAnsi="Segoe UI Historic" w:eastAsia="Segoe UI Historic" w:ascii="Segoe UI Historic"/>
          <w:color w:val="FF0000"/>
          <w:spacing w:val="22"/>
          <w:w w:val="100"/>
          <w:position w:val="-1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A6A6A6"/>
          <w:spacing w:val="0"/>
          <w:w w:val="100"/>
          <w:position w:val="13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color w:val="A6A6A6"/>
          <w:spacing w:val="0"/>
          <w:w w:val="100"/>
          <w:position w:val="13"/>
          <w:sz w:val="22"/>
          <w:szCs w:val="22"/>
        </w:rPr>
        <w:t>       </w:t>
      </w:r>
      <w:r>
        <w:rPr>
          <w:rFonts w:cs="Segoe UI Historic" w:hAnsi="Segoe UI Historic" w:eastAsia="Segoe UI Historic" w:ascii="Segoe UI Historic"/>
          <w:color w:val="A6A6A6"/>
          <w:spacing w:val="20"/>
          <w:w w:val="100"/>
          <w:position w:val="13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color w:val="A6A6A6"/>
          <w:spacing w:val="0"/>
          <w:w w:val="100"/>
          <w:position w:val="13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color w:val="A6A6A6"/>
          <w:spacing w:val="0"/>
          <w:w w:val="100"/>
          <w:position w:val="13"/>
          <w:sz w:val="22"/>
          <w:szCs w:val="22"/>
        </w:rPr>
        <w:t>       </w:t>
      </w:r>
      <w:r>
        <w:rPr>
          <w:rFonts w:cs="Segoe UI Historic" w:hAnsi="Segoe UI Historic" w:eastAsia="Segoe UI Historic" w:ascii="Segoe UI Historic"/>
          <w:color w:val="A6A6A6"/>
          <w:spacing w:val="22"/>
          <w:w w:val="100"/>
          <w:position w:val="13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color w:val="A6A6A6"/>
          <w:spacing w:val="0"/>
          <w:w w:val="100"/>
          <w:position w:val="13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color w:val="A6A6A6"/>
          <w:spacing w:val="0"/>
          <w:w w:val="100"/>
          <w:position w:val="13"/>
          <w:sz w:val="22"/>
          <w:szCs w:val="22"/>
        </w:rPr>
        <w:t>       </w:t>
      </w:r>
      <w:r>
        <w:rPr>
          <w:rFonts w:cs="Segoe UI Historic" w:hAnsi="Segoe UI Historic" w:eastAsia="Segoe UI Historic" w:ascii="Segoe UI Historic"/>
          <w:color w:val="A6A6A6"/>
          <w:spacing w:val="20"/>
          <w:w w:val="100"/>
          <w:position w:val="13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color w:val="A6A6A6"/>
          <w:spacing w:val="0"/>
          <w:w w:val="100"/>
          <w:position w:val="13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color w:val="A6A6A6"/>
          <w:spacing w:val="0"/>
          <w:w w:val="100"/>
          <w:position w:val="13"/>
          <w:sz w:val="22"/>
          <w:szCs w:val="22"/>
        </w:rPr>
        <w:t>      </w:t>
      </w:r>
      <w:r>
        <w:rPr>
          <w:rFonts w:cs="Segoe UI Historic" w:hAnsi="Segoe UI Historic" w:eastAsia="Segoe UI Historic" w:ascii="Segoe UI Historic"/>
          <w:color w:val="A6A6A6"/>
          <w:spacing w:val="60"/>
          <w:w w:val="100"/>
          <w:position w:val="13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color w:val="FF0000"/>
          <w:spacing w:val="0"/>
          <w:w w:val="100"/>
          <w:position w:val="-1"/>
          <w:sz w:val="28"/>
          <w:szCs w:val="28"/>
        </w:rPr>
        <w:t>5</w:t>
      </w:r>
      <w:r>
        <w:rPr>
          <w:rFonts w:cs="Segoe UI Historic" w:hAnsi="Segoe UI Historic" w:eastAsia="Segoe UI Historic" w:ascii="Segoe UI Historic"/>
          <w:color w:val="000000"/>
          <w:spacing w:val="0"/>
          <w:w w:val="100"/>
          <w:position w:val="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Rule="exact" w:line="220"/>
        <w:sectPr>
          <w:pgMar w:header="750" w:footer="1017" w:top="1260" w:bottom="280" w:left="1600" w:right="1580"/>
          <w:pgSz w:w="12240" w:h="15840"/>
        </w:sectPr>
      </w:pPr>
      <w:r>
        <w:rPr>
          <w:sz w:val="22"/>
          <w:szCs w:val="2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1"/>
        <w:ind w:left="1381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camb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</w:p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1381" w:right="-63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osic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        </w:t>
      </w:r>
      <w:r>
        <w:rPr>
          <w:rFonts w:cs="Segoe UI Historic" w:hAnsi="Segoe UI Historic" w:eastAsia="Segoe UI Historic" w:ascii="Segoe UI Historic"/>
          <w:spacing w:val="2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color w:val="A6A6A6"/>
          <w:spacing w:val="0"/>
          <w:w w:val="100"/>
          <w:position w:val="-7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sz w:val="16"/>
          <w:szCs w:val="16"/>
        </w:rPr>
        <w:jc w:val="left"/>
        <w:spacing w:before="5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exact" w:line="260"/>
        <w:ind w:left="1381"/>
      </w:pPr>
      <w:r>
        <w:pict>
          <v:shape type="#_x0000_t202" style="position:absolute;margin-left:282.811pt;margin-top:-0.779898pt;width:186.109pt;height:16.3pt;mso-position-horizontal-relative:page;mso-position-vertical-relative:paragraph;z-index:-4594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305" w:hRule="exact"/>
                    </w:trPr>
                    <w:tc>
                      <w:tcPr>
                        <w:tcW w:w="62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100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0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1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97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00AFEF"/>
                            <w:spacing w:val="-1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AFEF"/>
                            <w:spacing w:val="-4"/>
                            <w:w w:val="100"/>
                            <w:sz w:val="22"/>
                            <w:szCs w:val="22"/>
                          </w:rPr>
                          <w:t>9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AFEF"/>
                            <w:spacing w:val="0"/>
                            <w:w w:val="100"/>
                            <w:sz w:val="22"/>
                            <w:szCs w:val="22"/>
                          </w:rPr>
                          <w:t>.8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1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97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4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0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1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100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0"/>
                            <w:w w:val="100"/>
                            <w:sz w:val="22"/>
                            <w:szCs w:val="22"/>
                          </w:rPr>
                          <w:t>9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1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100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00AF50"/>
                            <w:spacing w:val="-1"/>
                            <w:w w:val="100"/>
                            <w:sz w:val="22"/>
                            <w:szCs w:val="22"/>
                          </w:rPr>
                          <w:t>7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AF50"/>
                            <w:spacing w:val="-4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AF50"/>
                            <w:spacing w:val="0"/>
                            <w:w w:val="100"/>
                            <w:sz w:val="22"/>
                            <w:szCs w:val="22"/>
                          </w:rPr>
                          <w:t>.7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2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100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4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0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st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amb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br w:type="column"/>
      </w: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8"/>
          <w:szCs w:val="28"/>
        </w:rPr>
        <w:jc w:val="left"/>
        <w:spacing w:lineRule="exact" w:line="360"/>
      </w:pPr>
      <w:r>
        <w:pict>
          <v:shape type="#_x0000_t202" style="position:absolute;margin-left:282.935pt;margin-top:-15.9026pt;width:185.985pt;height:16.18pt;mso-position-horizontal-relative:page;mso-position-vertical-relative:paragraph;z-index:-4595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302" w:hRule="exact"/>
                    </w:trPr>
                    <w:tc>
                      <w:tcPr>
                        <w:tcW w:w="62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98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0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1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95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00AF50"/>
                            <w:spacing w:val="-1"/>
                            <w:w w:val="100"/>
                            <w:sz w:val="22"/>
                            <w:szCs w:val="22"/>
                          </w:rPr>
                          <w:t>7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AF50"/>
                            <w:spacing w:val="-4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AF50"/>
                            <w:spacing w:val="0"/>
                            <w:w w:val="100"/>
                            <w:sz w:val="22"/>
                            <w:szCs w:val="22"/>
                          </w:rPr>
                          <w:t>.7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1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96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4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0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1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98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0"/>
                            <w:w w:val="100"/>
                            <w:sz w:val="22"/>
                            <w:szCs w:val="22"/>
                          </w:rPr>
                          <w:t>9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1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98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00AFEF"/>
                            <w:spacing w:val="-1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AFEF"/>
                            <w:spacing w:val="-4"/>
                            <w:w w:val="100"/>
                            <w:sz w:val="22"/>
                            <w:szCs w:val="22"/>
                          </w:rPr>
                          <w:t>9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AFEF"/>
                            <w:spacing w:val="0"/>
                            <w:w w:val="100"/>
                            <w:sz w:val="22"/>
                            <w:szCs w:val="22"/>
                          </w:rPr>
                          <w:t>.8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18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98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4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0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Segoe UI Historic" w:hAnsi="Segoe UI Historic" w:eastAsia="Segoe UI Historic" w:ascii="Segoe UI Historic"/>
          <w:color w:val="FF0000"/>
          <w:spacing w:val="0"/>
          <w:w w:val="51"/>
          <w:position w:val="-1"/>
          <w:sz w:val="28"/>
          <w:szCs w:val="28"/>
        </w:rPr>
        <w:t>𐋇</w:t>
      </w:r>
      <w:r>
        <w:rPr>
          <w:rFonts w:cs="Segoe UI Historic" w:hAnsi="Segoe UI Historic" w:eastAsia="Segoe UI Historic" w:ascii="Segoe UI Historic"/>
          <w:color w:val="FF0000"/>
          <w:spacing w:val="0"/>
          <w:w w:val="51"/>
          <w:position w:val="-1"/>
          <w:sz w:val="28"/>
          <w:szCs w:val="28"/>
        </w:rPr>
        <w:t>                                         </w:t>
      </w:r>
      <w:r>
        <w:rPr>
          <w:rFonts w:cs="Segoe UI Historic" w:hAnsi="Segoe UI Historic" w:eastAsia="Segoe UI Historic" w:ascii="Segoe UI Historic"/>
          <w:color w:val="FF0000"/>
          <w:spacing w:val="29"/>
          <w:w w:val="51"/>
          <w:position w:val="-1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FF0000"/>
          <w:spacing w:val="0"/>
          <w:w w:val="51"/>
          <w:position w:val="-1"/>
          <w:sz w:val="28"/>
          <w:szCs w:val="28"/>
        </w:rPr>
        <w:t>𐋇</w:t>
      </w:r>
      <w:r>
        <w:rPr>
          <w:rFonts w:cs="Segoe UI Historic" w:hAnsi="Segoe UI Historic" w:eastAsia="Segoe UI Historic" w:ascii="Segoe UI Historic"/>
          <w:color w:val="000000"/>
          <w:spacing w:val="0"/>
          <w:w w:val="100"/>
          <w:position w:val="0"/>
          <w:sz w:val="28"/>
          <w:szCs w:val="2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exact" w:line="360"/>
        <w:ind w:left="17"/>
        <w:sectPr>
          <w:type w:val="continuous"/>
          <w:pgSz w:w="12240" w:h="15840"/>
          <w:pgMar w:top="1280" w:bottom="280" w:left="1600" w:right="1580"/>
          <w:cols w:num="2" w:equalWidth="off">
            <w:col w:w="4429" w:space="464"/>
            <w:col w:w="4167"/>
          </w:cols>
        </w:sectPr>
      </w:pPr>
      <w:r>
        <w:rPr>
          <w:rFonts w:cs="Segoe UI Historic" w:hAnsi="Segoe UI Historic" w:eastAsia="Segoe UI Historic" w:ascii="Segoe UI Historic"/>
          <w:color w:val="FF0000"/>
          <w:spacing w:val="0"/>
          <w:w w:val="100"/>
          <w:position w:val="-1"/>
          <w:sz w:val="28"/>
          <w:szCs w:val="28"/>
        </w:rPr>
        <w:t>1</w:t>
      </w:r>
      <w:r>
        <w:rPr>
          <w:rFonts w:cs="Segoe UI Historic" w:hAnsi="Segoe UI Historic" w:eastAsia="Segoe UI Historic" w:ascii="Segoe UI Historic"/>
          <w:color w:val="FF0000"/>
          <w:spacing w:val="0"/>
          <w:w w:val="100"/>
          <w:position w:val="-1"/>
          <w:sz w:val="28"/>
          <w:szCs w:val="28"/>
        </w:rPr>
        <w:t>     </w:t>
      </w:r>
      <w:r>
        <w:rPr>
          <w:rFonts w:cs="Segoe UI Historic" w:hAnsi="Segoe UI Historic" w:eastAsia="Segoe UI Historic" w:ascii="Segoe UI Historic"/>
          <w:color w:val="FF0000"/>
          <w:spacing w:val="21"/>
          <w:w w:val="100"/>
          <w:position w:val="-1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A6A6A6"/>
          <w:spacing w:val="0"/>
          <w:w w:val="100"/>
          <w:position w:val="13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color w:val="A6A6A6"/>
          <w:spacing w:val="0"/>
          <w:w w:val="100"/>
          <w:position w:val="13"/>
          <w:sz w:val="22"/>
          <w:szCs w:val="22"/>
        </w:rPr>
        <w:t>       </w:t>
      </w:r>
      <w:r>
        <w:rPr>
          <w:rFonts w:cs="Segoe UI Historic" w:hAnsi="Segoe UI Historic" w:eastAsia="Segoe UI Historic" w:ascii="Segoe UI Historic"/>
          <w:color w:val="A6A6A6"/>
          <w:spacing w:val="22"/>
          <w:w w:val="100"/>
          <w:position w:val="13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color w:val="A6A6A6"/>
          <w:spacing w:val="0"/>
          <w:w w:val="100"/>
          <w:position w:val="13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color w:val="A6A6A6"/>
          <w:spacing w:val="0"/>
          <w:w w:val="100"/>
          <w:position w:val="13"/>
          <w:sz w:val="22"/>
          <w:szCs w:val="22"/>
        </w:rPr>
        <w:t>       </w:t>
      </w:r>
      <w:r>
        <w:rPr>
          <w:rFonts w:cs="Segoe UI Historic" w:hAnsi="Segoe UI Historic" w:eastAsia="Segoe UI Historic" w:ascii="Segoe UI Historic"/>
          <w:color w:val="A6A6A6"/>
          <w:spacing w:val="0"/>
          <w:w w:val="100"/>
          <w:position w:val="13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color w:val="FF0000"/>
          <w:spacing w:val="0"/>
          <w:w w:val="100"/>
          <w:position w:val="-1"/>
          <w:sz w:val="28"/>
          <w:szCs w:val="28"/>
        </w:rPr>
        <w:t>4</w:t>
      </w:r>
      <w:r>
        <w:rPr>
          <w:rFonts w:cs="Segoe UI Historic" w:hAnsi="Segoe UI Historic" w:eastAsia="Segoe UI Historic" w:ascii="Segoe UI Historic"/>
          <w:color w:val="FF0000"/>
          <w:spacing w:val="0"/>
          <w:w w:val="100"/>
          <w:position w:val="-1"/>
          <w:sz w:val="28"/>
          <w:szCs w:val="28"/>
        </w:rPr>
        <w:t>     </w:t>
      </w:r>
      <w:r>
        <w:rPr>
          <w:rFonts w:cs="Segoe UI Historic" w:hAnsi="Segoe UI Historic" w:eastAsia="Segoe UI Historic" w:ascii="Segoe UI Historic"/>
          <w:color w:val="FF0000"/>
          <w:spacing w:val="21"/>
          <w:w w:val="100"/>
          <w:position w:val="-1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A6A6A6"/>
          <w:spacing w:val="0"/>
          <w:w w:val="100"/>
          <w:position w:val="13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2240" w:h="15840"/>
          <w:pgMar w:top="1280" w:bottom="280" w:left="1600" w:right="1580"/>
        </w:sectPr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1"/>
        <w:ind w:left="1381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camb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</w:p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1381" w:right="-63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osic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        </w:t>
      </w:r>
      <w:r>
        <w:rPr>
          <w:rFonts w:cs="Segoe UI Historic" w:hAnsi="Segoe UI Historic" w:eastAsia="Segoe UI Historic" w:ascii="Segoe UI Historic"/>
          <w:spacing w:val="2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color w:val="A6A6A6"/>
          <w:spacing w:val="0"/>
          <w:w w:val="100"/>
          <w:position w:val="-7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color w:val="A6A6A6"/>
          <w:spacing w:val="0"/>
          <w:w w:val="100"/>
          <w:position w:val="-7"/>
          <w:sz w:val="22"/>
          <w:szCs w:val="22"/>
        </w:rPr>
        <w:t>       </w:t>
      </w:r>
      <w:r>
        <w:rPr>
          <w:rFonts w:cs="Segoe UI Historic" w:hAnsi="Segoe UI Historic" w:eastAsia="Segoe UI Historic" w:ascii="Segoe UI Historic"/>
          <w:color w:val="A6A6A6"/>
          <w:spacing w:val="20"/>
          <w:w w:val="100"/>
          <w:position w:val="-7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color w:val="A6A6A6"/>
          <w:spacing w:val="0"/>
          <w:w w:val="100"/>
          <w:position w:val="-7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exact" w:line="260"/>
        <w:ind w:left="1381"/>
      </w:pP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st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amb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br w:type="column"/>
      </w: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8"/>
          <w:szCs w:val="28"/>
        </w:rPr>
        <w:jc w:val="left"/>
        <w:spacing w:lineRule="exact" w:line="360"/>
      </w:pPr>
      <w:r>
        <w:pict>
          <v:shape type="#_x0000_t202" style="position:absolute;margin-left:282.935pt;margin-top:-15.9026pt;width:185.985pt;height:16.18pt;mso-position-horizontal-relative:page;mso-position-vertical-relative:paragraph;z-index:-4593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302" w:hRule="exact"/>
                    </w:trPr>
                    <w:tc>
                      <w:tcPr>
                        <w:tcW w:w="62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98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0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2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95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9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0"/>
                            <w:w w:val="100"/>
                            <w:sz w:val="22"/>
                            <w:szCs w:val="22"/>
                          </w:rPr>
                          <w:t>8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1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98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00AF50"/>
                            <w:spacing w:val="-1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AF50"/>
                            <w:spacing w:val="-4"/>
                            <w:w w:val="100"/>
                            <w:sz w:val="22"/>
                            <w:szCs w:val="22"/>
                          </w:rPr>
                          <w:t>4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AF50"/>
                            <w:spacing w:val="0"/>
                            <w:w w:val="100"/>
                            <w:sz w:val="22"/>
                            <w:szCs w:val="22"/>
                          </w:rPr>
                          <w:t>.6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1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98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00AFEF"/>
                            <w:spacing w:val="-1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AFEF"/>
                            <w:spacing w:val="-4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AFEF"/>
                            <w:spacing w:val="0"/>
                            <w:w w:val="100"/>
                            <w:sz w:val="22"/>
                            <w:szCs w:val="22"/>
                          </w:rPr>
                          <w:t>.9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1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98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7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0"/>
                            <w:w w:val="100"/>
                            <w:sz w:val="22"/>
                            <w:szCs w:val="22"/>
                          </w:rPr>
                          <w:t>7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18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98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4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0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Segoe UI Historic" w:hAnsi="Segoe UI Historic" w:eastAsia="Segoe UI Historic" w:ascii="Segoe UI Historic"/>
          <w:color w:val="FF0000"/>
          <w:spacing w:val="0"/>
          <w:w w:val="51"/>
          <w:position w:val="-1"/>
          <w:sz w:val="28"/>
          <w:szCs w:val="28"/>
        </w:rPr>
        <w:t>𐋇</w:t>
      </w:r>
      <w:r>
        <w:rPr>
          <w:rFonts w:cs="Segoe UI Historic" w:hAnsi="Segoe UI Historic" w:eastAsia="Segoe UI Historic" w:ascii="Segoe UI Historic"/>
          <w:color w:val="FF0000"/>
          <w:spacing w:val="0"/>
          <w:w w:val="51"/>
          <w:position w:val="-1"/>
          <w:sz w:val="28"/>
          <w:szCs w:val="28"/>
        </w:rPr>
        <w:t>         </w:t>
      </w:r>
      <w:r>
        <w:rPr>
          <w:rFonts w:cs="Segoe UI Historic" w:hAnsi="Segoe UI Historic" w:eastAsia="Segoe UI Historic" w:ascii="Segoe UI Historic"/>
          <w:color w:val="FF0000"/>
          <w:spacing w:val="36"/>
          <w:w w:val="51"/>
          <w:position w:val="-1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FF0000"/>
          <w:spacing w:val="0"/>
          <w:w w:val="51"/>
          <w:position w:val="-1"/>
          <w:sz w:val="28"/>
          <w:szCs w:val="28"/>
        </w:rPr>
        <w:t>𐋇</w:t>
      </w:r>
      <w:r>
        <w:rPr>
          <w:rFonts w:cs="Segoe UI Historic" w:hAnsi="Segoe UI Historic" w:eastAsia="Segoe UI Historic" w:ascii="Segoe UI Historic"/>
          <w:color w:val="000000"/>
          <w:spacing w:val="0"/>
          <w:w w:val="100"/>
          <w:position w:val="0"/>
          <w:sz w:val="28"/>
          <w:szCs w:val="2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exact" w:line="360"/>
        <w:ind w:left="17"/>
        <w:sectPr>
          <w:type w:val="continuous"/>
          <w:pgSz w:w="12240" w:h="15840"/>
          <w:pgMar w:top="1280" w:bottom="280" w:left="1600" w:right="1580"/>
          <w:cols w:num="2" w:equalWidth="off">
            <w:col w:w="5049" w:space="466"/>
            <w:col w:w="3545"/>
          </w:cols>
        </w:sectPr>
      </w:pPr>
      <w:r>
        <w:pict>
          <v:shape type="#_x0000_t202" style="position:absolute;margin-left:282.811pt;margin-top:18.9466pt;width:186.109pt;height:16.18pt;mso-position-horizontal-relative:page;mso-position-vertical-relative:paragraph;z-index:-4592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302" w:hRule="exact"/>
                    </w:trPr>
                    <w:tc>
                      <w:tcPr>
                        <w:tcW w:w="62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100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0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2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97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9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0"/>
                            <w:w w:val="100"/>
                            <w:sz w:val="22"/>
                            <w:szCs w:val="22"/>
                          </w:rPr>
                          <w:t>8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1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100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00AFEF"/>
                            <w:spacing w:val="-1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AFEF"/>
                            <w:spacing w:val="-4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AFEF"/>
                            <w:spacing w:val="0"/>
                            <w:w w:val="100"/>
                            <w:sz w:val="22"/>
                            <w:szCs w:val="22"/>
                          </w:rPr>
                          <w:t>.9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1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100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00AF50"/>
                            <w:spacing w:val="-1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AF50"/>
                            <w:spacing w:val="-4"/>
                            <w:w w:val="100"/>
                            <w:sz w:val="22"/>
                            <w:szCs w:val="22"/>
                          </w:rPr>
                          <w:t>4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AF50"/>
                            <w:spacing w:val="0"/>
                            <w:w w:val="100"/>
                            <w:sz w:val="22"/>
                            <w:szCs w:val="22"/>
                          </w:rPr>
                          <w:t>.6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1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100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7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0"/>
                            <w:w w:val="100"/>
                            <w:sz w:val="22"/>
                            <w:szCs w:val="22"/>
                          </w:rPr>
                          <w:t>7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2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100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4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0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Segoe UI Historic" w:hAnsi="Segoe UI Historic" w:eastAsia="Segoe UI Historic" w:ascii="Segoe UI Historic"/>
          <w:color w:val="FF0000"/>
          <w:spacing w:val="0"/>
          <w:w w:val="100"/>
          <w:position w:val="-1"/>
          <w:sz w:val="28"/>
          <w:szCs w:val="28"/>
        </w:rPr>
        <w:t>2</w:t>
      </w:r>
      <w:r>
        <w:rPr>
          <w:rFonts w:cs="Segoe UI Historic" w:hAnsi="Segoe UI Historic" w:eastAsia="Segoe UI Historic" w:ascii="Segoe UI Historic"/>
          <w:color w:val="FF0000"/>
          <w:spacing w:val="0"/>
          <w:w w:val="100"/>
          <w:position w:val="-1"/>
          <w:sz w:val="28"/>
          <w:szCs w:val="28"/>
        </w:rPr>
        <w:t>     </w:t>
      </w:r>
      <w:r>
        <w:rPr>
          <w:rFonts w:cs="Segoe UI Historic" w:hAnsi="Segoe UI Historic" w:eastAsia="Segoe UI Historic" w:ascii="Segoe UI Historic"/>
          <w:color w:val="FF0000"/>
          <w:spacing w:val="2"/>
          <w:w w:val="100"/>
          <w:position w:val="-1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FF0000"/>
          <w:spacing w:val="0"/>
          <w:w w:val="100"/>
          <w:position w:val="-1"/>
          <w:sz w:val="28"/>
          <w:szCs w:val="28"/>
        </w:rPr>
        <w:t>3</w:t>
      </w:r>
      <w:r>
        <w:rPr>
          <w:rFonts w:cs="Segoe UI Historic" w:hAnsi="Segoe UI Historic" w:eastAsia="Segoe UI Historic" w:ascii="Segoe UI Historic"/>
          <w:color w:val="FF0000"/>
          <w:spacing w:val="0"/>
          <w:w w:val="100"/>
          <w:position w:val="-1"/>
          <w:sz w:val="28"/>
          <w:szCs w:val="28"/>
        </w:rPr>
        <w:t>     </w:t>
      </w:r>
      <w:r>
        <w:rPr>
          <w:rFonts w:cs="Segoe UI Historic" w:hAnsi="Segoe UI Historic" w:eastAsia="Segoe UI Historic" w:ascii="Segoe UI Historic"/>
          <w:color w:val="FF0000"/>
          <w:spacing w:val="21"/>
          <w:w w:val="100"/>
          <w:position w:val="-1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A6A6A6"/>
          <w:spacing w:val="0"/>
          <w:w w:val="100"/>
          <w:position w:val="13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color w:val="A6A6A6"/>
          <w:spacing w:val="0"/>
          <w:w w:val="100"/>
          <w:position w:val="13"/>
          <w:sz w:val="22"/>
          <w:szCs w:val="22"/>
        </w:rPr>
        <w:t>       </w:t>
      </w:r>
      <w:r>
        <w:rPr>
          <w:rFonts w:cs="Segoe UI Historic" w:hAnsi="Segoe UI Historic" w:eastAsia="Segoe UI Historic" w:ascii="Segoe UI Historic"/>
          <w:color w:val="A6A6A6"/>
          <w:spacing w:val="20"/>
          <w:w w:val="100"/>
          <w:position w:val="13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color w:val="A6A6A6"/>
          <w:spacing w:val="0"/>
          <w:w w:val="100"/>
          <w:position w:val="13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1"/>
        <w:ind w:left="102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ñ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ope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-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/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6" w:lineRule="atLeast" w:line="300"/>
        <w:ind w:left="102" w:right="73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ndr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tado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able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gar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é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e:</w:t>
      </w:r>
    </w:p>
    <w:p>
      <w:pPr>
        <w:rPr>
          <w:sz w:val="19"/>
          <w:szCs w:val="19"/>
        </w:rPr>
        <w:jc w:val="left"/>
        <w:spacing w:before="3" w:lineRule="exact" w:line="180"/>
        <w:sectPr>
          <w:type w:val="continuous"/>
          <w:pgSz w:w="12240" w:h="15840"/>
          <w:pgMar w:top="1280" w:bottom="280" w:left="1600" w:right="1580"/>
        </w:sectPr>
      </w:pPr>
      <w:r>
        <w:rPr>
          <w:sz w:val="19"/>
          <w:szCs w:val="19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1"/>
        <w:ind w:left="1691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camb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</w:p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1691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osic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exact" w:line="260"/>
        <w:ind w:left="1691" w:right="-53"/>
      </w:pP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st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amb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br w:type="column"/>
      </w: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8"/>
          <w:szCs w:val="28"/>
        </w:rPr>
        <w:jc w:val="left"/>
        <w:spacing w:lineRule="exact" w:line="360"/>
      </w:pPr>
      <w:r>
        <w:pict>
          <v:shape type="#_x0000_t202" style="position:absolute;margin-left:298.415pt;margin-top:-15.9026pt;width:154.875pt;height:16.18pt;mso-position-horizontal-relative:page;mso-position-vertical-relative:paragraph;z-index:-4591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302" w:hRule="exact"/>
                    </w:trPr>
                    <w:tc>
                      <w:tcPr>
                        <w:tcW w:w="61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98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00AF50"/>
                            <w:spacing w:val="-1"/>
                            <w:w w:val="100"/>
                            <w:sz w:val="22"/>
                            <w:szCs w:val="22"/>
                          </w:rPr>
                          <w:t>7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AF50"/>
                            <w:spacing w:val="-4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AF50"/>
                            <w:spacing w:val="0"/>
                            <w:w w:val="100"/>
                            <w:sz w:val="22"/>
                            <w:szCs w:val="22"/>
                          </w:rPr>
                          <w:t>.7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2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98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4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0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1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95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0"/>
                            <w:w w:val="100"/>
                            <w:sz w:val="22"/>
                            <w:szCs w:val="22"/>
                          </w:rPr>
                          <w:t>9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1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98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9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0"/>
                            <w:w w:val="100"/>
                            <w:sz w:val="22"/>
                            <w:szCs w:val="22"/>
                          </w:rPr>
                          <w:t>8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08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98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00AFEF"/>
                            <w:spacing w:val="-1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AFEF"/>
                            <w:spacing w:val="-4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AFEF"/>
                            <w:spacing w:val="0"/>
                            <w:w w:val="100"/>
                            <w:sz w:val="22"/>
                            <w:szCs w:val="22"/>
                          </w:rPr>
                          <w:t>.1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Segoe UI Historic" w:hAnsi="Segoe UI Historic" w:eastAsia="Segoe UI Historic" w:ascii="Segoe UI Historic"/>
          <w:color w:val="FF0000"/>
          <w:spacing w:val="0"/>
          <w:w w:val="51"/>
          <w:position w:val="-1"/>
          <w:sz w:val="28"/>
          <w:szCs w:val="28"/>
        </w:rPr>
        <w:t>𐋇</w:t>
      </w:r>
      <w:r>
        <w:rPr>
          <w:rFonts w:cs="Segoe UI Historic" w:hAnsi="Segoe UI Historic" w:eastAsia="Segoe UI Historic" w:ascii="Segoe UI Historic"/>
          <w:color w:val="FF0000"/>
          <w:spacing w:val="0"/>
          <w:w w:val="51"/>
          <w:position w:val="-1"/>
          <w:sz w:val="28"/>
          <w:szCs w:val="28"/>
        </w:rPr>
        <w:t>                                                         </w:t>
      </w:r>
      <w:r>
        <w:rPr>
          <w:rFonts w:cs="Segoe UI Historic" w:hAnsi="Segoe UI Historic" w:eastAsia="Segoe UI Historic" w:ascii="Segoe UI Historic"/>
          <w:color w:val="FF0000"/>
          <w:spacing w:val="25"/>
          <w:w w:val="51"/>
          <w:position w:val="-1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FF0000"/>
          <w:spacing w:val="0"/>
          <w:w w:val="51"/>
          <w:position w:val="-1"/>
          <w:sz w:val="28"/>
          <w:szCs w:val="28"/>
        </w:rPr>
        <w:t>𐋇</w:t>
      </w:r>
      <w:r>
        <w:rPr>
          <w:rFonts w:cs="Segoe UI Historic" w:hAnsi="Segoe UI Historic" w:eastAsia="Segoe UI Historic" w:ascii="Segoe UI Historic"/>
          <w:color w:val="000000"/>
          <w:spacing w:val="0"/>
          <w:w w:val="100"/>
          <w:position w:val="0"/>
          <w:sz w:val="28"/>
          <w:szCs w:val="28"/>
        </w:rPr>
      </w:r>
    </w:p>
    <w:p>
      <w:pPr>
        <w:rPr>
          <w:rFonts w:cs="Segoe UI Historic" w:hAnsi="Segoe UI Historic" w:eastAsia="Segoe UI Historic" w:ascii="Segoe UI Historic"/>
          <w:sz w:val="28"/>
          <w:szCs w:val="28"/>
        </w:rPr>
        <w:jc w:val="left"/>
        <w:spacing w:lineRule="exact" w:line="360"/>
        <w:ind w:left="17"/>
        <w:sectPr>
          <w:type w:val="continuous"/>
          <w:pgSz w:w="12240" w:h="15840"/>
          <w:pgMar w:top="1280" w:bottom="280" w:left="1600" w:right="1580"/>
          <w:cols w:num="2" w:equalWidth="off">
            <w:col w:w="4262" w:space="322"/>
            <w:col w:w="4476"/>
          </w:cols>
        </w:sectPr>
      </w:pPr>
      <w:r>
        <w:pict>
          <v:shape type="#_x0000_t202" style="position:absolute;margin-left:298.291pt;margin-top:18.8116pt;width:154.999pt;height:16.2pt;mso-position-horizontal-relative:page;mso-position-vertical-relative:paragraph;z-index:-4590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303" w:hRule="exact"/>
                    </w:trPr>
                    <w:tc>
                      <w:tcPr>
                        <w:tcW w:w="613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100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00AFEF"/>
                            <w:spacing w:val="-1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AFEF"/>
                            <w:spacing w:val="-4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AFEF"/>
                            <w:spacing w:val="0"/>
                            <w:w w:val="100"/>
                            <w:sz w:val="22"/>
                            <w:szCs w:val="22"/>
                          </w:rPr>
                          <w:t>.1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2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100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4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0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1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97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0"/>
                            <w:w w:val="100"/>
                            <w:sz w:val="22"/>
                            <w:szCs w:val="22"/>
                          </w:rPr>
                          <w:t>9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1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100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9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0"/>
                            <w:w w:val="100"/>
                            <w:sz w:val="22"/>
                            <w:szCs w:val="22"/>
                          </w:rPr>
                          <w:t>8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0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100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00AF50"/>
                            <w:spacing w:val="-1"/>
                            <w:w w:val="100"/>
                            <w:sz w:val="22"/>
                            <w:szCs w:val="22"/>
                          </w:rPr>
                          <w:t>7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AF50"/>
                            <w:spacing w:val="-4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AF50"/>
                            <w:spacing w:val="0"/>
                            <w:w w:val="100"/>
                            <w:sz w:val="22"/>
                            <w:szCs w:val="22"/>
                          </w:rPr>
                          <w:t>.7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Segoe UI Historic" w:hAnsi="Segoe UI Historic" w:eastAsia="Segoe UI Historic" w:ascii="Segoe UI Historic"/>
          <w:color w:val="FF0000"/>
          <w:spacing w:val="0"/>
          <w:w w:val="100"/>
          <w:position w:val="-1"/>
          <w:sz w:val="28"/>
          <w:szCs w:val="28"/>
        </w:rPr>
        <w:t>0</w:t>
      </w:r>
      <w:r>
        <w:rPr>
          <w:rFonts w:cs="Segoe UI Historic" w:hAnsi="Segoe UI Historic" w:eastAsia="Segoe UI Historic" w:ascii="Segoe UI Historic"/>
          <w:color w:val="FF0000"/>
          <w:spacing w:val="0"/>
          <w:w w:val="100"/>
          <w:position w:val="-1"/>
          <w:sz w:val="28"/>
          <w:szCs w:val="28"/>
        </w:rPr>
        <w:t>     </w:t>
      </w:r>
      <w:r>
        <w:rPr>
          <w:rFonts w:cs="Segoe UI Historic" w:hAnsi="Segoe UI Historic" w:eastAsia="Segoe UI Historic" w:ascii="Segoe UI Historic"/>
          <w:color w:val="FF0000"/>
          <w:spacing w:val="22"/>
          <w:w w:val="100"/>
          <w:position w:val="-1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A6A6A6"/>
          <w:spacing w:val="0"/>
          <w:w w:val="100"/>
          <w:position w:val="13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color w:val="A6A6A6"/>
          <w:spacing w:val="0"/>
          <w:w w:val="100"/>
          <w:position w:val="13"/>
          <w:sz w:val="22"/>
          <w:szCs w:val="22"/>
        </w:rPr>
        <w:t>       </w:t>
      </w:r>
      <w:r>
        <w:rPr>
          <w:rFonts w:cs="Segoe UI Historic" w:hAnsi="Segoe UI Historic" w:eastAsia="Segoe UI Historic" w:ascii="Segoe UI Historic"/>
          <w:color w:val="A6A6A6"/>
          <w:spacing w:val="20"/>
          <w:w w:val="100"/>
          <w:position w:val="13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color w:val="A6A6A6"/>
          <w:spacing w:val="0"/>
          <w:w w:val="100"/>
          <w:position w:val="13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color w:val="A6A6A6"/>
          <w:spacing w:val="0"/>
          <w:w w:val="100"/>
          <w:position w:val="13"/>
          <w:sz w:val="22"/>
          <w:szCs w:val="22"/>
        </w:rPr>
        <w:t>       </w:t>
      </w:r>
      <w:r>
        <w:rPr>
          <w:rFonts w:cs="Segoe UI Historic" w:hAnsi="Segoe UI Historic" w:eastAsia="Segoe UI Historic" w:ascii="Segoe UI Historic"/>
          <w:color w:val="A6A6A6"/>
          <w:spacing w:val="22"/>
          <w:w w:val="100"/>
          <w:position w:val="13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color w:val="A6A6A6"/>
          <w:spacing w:val="0"/>
          <w:w w:val="100"/>
          <w:position w:val="13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color w:val="A6A6A6"/>
          <w:spacing w:val="0"/>
          <w:w w:val="100"/>
          <w:position w:val="13"/>
          <w:sz w:val="22"/>
          <w:szCs w:val="22"/>
        </w:rPr>
        <w:t>       </w:t>
      </w:r>
      <w:r>
        <w:rPr>
          <w:rFonts w:cs="Segoe UI Historic" w:hAnsi="Segoe UI Historic" w:eastAsia="Segoe UI Historic" w:ascii="Segoe UI Historic"/>
          <w:color w:val="A6A6A6"/>
          <w:spacing w:val="0"/>
          <w:w w:val="100"/>
          <w:position w:val="13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color w:val="FF0000"/>
          <w:spacing w:val="0"/>
          <w:w w:val="100"/>
          <w:position w:val="-1"/>
          <w:sz w:val="28"/>
          <w:szCs w:val="28"/>
        </w:rPr>
        <w:t>4</w:t>
      </w:r>
      <w:r>
        <w:rPr>
          <w:rFonts w:cs="Segoe UI Historic" w:hAnsi="Segoe UI Historic" w:eastAsia="Segoe UI Historic" w:ascii="Segoe UI Historic"/>
          <w:color w:val="000000"/>
          <w:spacing w:val="0"/>
          <w:w w:val="100"/>
          <w:position w:val="0"/>
          <w:sz w:val="28"/>
          <w:szCs w:val="28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1"/>
        <w:ind w:left="1691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camb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</w:p>
    <w:p>
      <w:pPr>
        <w:rPr>
          <w:rFonts w:cs="Segoe UI Historic" w:hAnsi="Segoe UI Historic" w:eastAsia="Segoe UI Historic" w:ascii="Segoe UI Historic"/>
          <w:sz w:val="28"/>
          <w:szCs w:val="28"/>
        </w:rPr>
        <w:jc w:val="left"/>
        <w:spacing w:before="10" w:lineRule="exact" w:line="320"/>
        <w:ind w:left="5203"/>
      </w:pPr>
      <w:r>
        <w:pict>
          <v:shape type="#_x0000_t202" style="position:absolute;margin-left:298.415pt;margin-top:-15.4026pt;width:154.875pt;height:16.18pt;mso-position-horizontal-relative:page;mso-position-vertical-relative:paragraph;z-index:-4589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302" w:hRule="exact"/>
                    </w:trPr>
                    <w:tc>
                      <w:tcPr>
                        <w:tcW w:w="62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98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0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1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95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00AF50"/>
                            <w:spacing w:val="-1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AF50"/>
                            <w:spacing w:val="-4"/>
                            <w:w w:val="100"/>
                            <w:sz w:val="22"/>
                            <w:szCs w:val="22"/>
                          </w:rPr>
                          <w:t>4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AF50"/>
                            <w:spacing w:val="0"/>
                            <w:w w:val="100"/>
                            <w:sz w:val="22"/>
                            <w:szCs w:val="22"/>
                          </w:rPr>
                          <w:t>.6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1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95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0"/>
                            <w:w w:val="100"/>
                            <w:sz w:val="22"/>
                            <w:szCs w:val="22"/>
                          </w:rPr>
                          <w:t>9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1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98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00AFEF"/>
                            <w:spacing w:val="-1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AFEF"/>
                            <w:spacing w:val="-4"/>
                            <w:w w:val="100"/>
                            <w:sz w:val="22"/>
                            <w:szCs w:val="22"/>
                          </w:rPr>
                          <w:t>9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AFEF"/>
                            <w:spacing w:val="0"/>
                            <w:w w:val="100"/>
                            <w:sz w:val="22"/>
                            <w:szCs w:val="22"/>
                          </w:rPr>
                          <w:t>.8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15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98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7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0"/>
                            <w:w w:val="100"/>
                            <w:sz w:val="22"/>
                            <w:szCs w:val="22"/>
                          </w:rPr>
                          <w:t>7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Segoe UI Historic" w:hAnsi="Segoe UI Historic" w:eastAsia="Segoe UI Historic" w:ascii="Segoe UI Historic"/>
          <w:color w:val="FF0000"/>
          <w:spacing w:val="0"/>
          <w:w w:val="51"/>
          <w:position w:val="-4"/>
          <w:sz w:val="28"/>
          <w:szCs w:val="28"/>
        </w:rPr>
        <w:t>𐋇</w:t>
      </w:r>
      <w:r>
        <w:rPr>
          <w:rFonts w:cs="Segoe UI Historic" w:hAnsi="Segoe UI Historic" w:eastAsia="Segoe UI Historic" w:ascii="Segoe UI Historic"/>
          <w:color w:val="FF0000"/>
          <w:spacing w:val="0"/>
          <w:w w:val="51"/>
          <w:position w:val="-4"/>
          <w:sz w:val="28"/>
          <w:szCs w:val="28"/>
        </w:rPr>
        <w:t>                         </w:t>
      </w:r>
      <w:r>
        <w:rPr>
          <w:rFonts w:cs="Segoe UI Historic" w:hAnsi="Segoe UI Historic" w:eastAsia="Segoe UI Historic" w:ascii="Segoe UI Historic"/>
          <w:color w:val="FF0000"/>
          <w:spacing w:val="34"/>
          <w:w w:val="51"/>
          <w:position w:val="-4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FF0000"/>
          <w:spacing w:val="0"/>
          <w:w w:val="51"/>
          <w:position w:val="-4"/>
          <w:sz w:val="28"/>
          <w:szCs w:val="28"/>
        </w:rPr>
        <w:t>𐋇</w:t>
      </w:r>
      <w:r>
        <w:rPr>
          <w:rFonts w:cs="Segoe UI Historic" w:hAnsi="Segoe UI Historic" w:eastAsia="Segoe UI Historic" w:ascii="Segoe UI Historic"/>
          <w:color w:val="000000"/>
          <w:spacing w:val="0"/>
          <w:w w:val="100"/>
          <w:position w:val="0"/>
          <w:sz w:val="28"/>
          <w:szCs w:val="2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exact" w:line="400"/>
        <w:ind w:left="1691"/>
      </w:pPr>
      <w:r>
        <w:pict>
          <v:shape type="#_x0000_t202" style="position:absolute;margin-left:298.291pt;margin-top:20.4915pt;width:154.999pt;height:16.3pt;mso-position-horizontal-relative:page;mso-position-vertical-relative:paragraph;z-index:-4588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305" w:hRule="exact"/>
                    </w:trPr>
                    <w:tc>
                      <w:tcPr>
                        <w:tcW w:w="623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before="1" w:lineRule="exact" w:line="280"/>
                          <w:ind w:left="100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0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1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before="1" w:lineRule="exact" w:line="280"/>
                          <w:ind w:left="97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00AFEF"/>
                            <w:spacing w:val="-1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AFEF"/>
                            <w:spacing w:val="-4"/>
                            <w:w w:val="100"/>
                            <w:sz w:val="22"/>
                            <w:szCs w:val="22"/>
                          </w:rPr>
                          <w:t>9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AFEF"/>
                            <w:spacing w:val="0"/>
                            <w:w w:val="100"/>
                            <w:sz w:val="22"/>
                            <w:szCs w:val="22"/>
                          </w:rPr>
                          <w:t>.8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1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before="1" w:lineRule="exact" w:line="280"/>
                          <w:ind w:left="97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0"/>
                            <w:w w:val="100"/>
                            <w:sz w:val="22"/>
                            <w:szCs w:val="22"/>
                          </w:rPr>
                          <w:t>9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1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before="1" w:lineRule="exact" w:line="280"/>
                          <w:ind w:left="100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00AF50"/>
                            <w:spacing w:val="-1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AF50"/>
                            <w:spacing w:val="-4"/>
                            <w:w w:val="100"/>
                            <w:sz w:val="22"/>
                            <w:szCs w:val="22"/>
                          </w:rPr>
                          <w:t>4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AF50"/>
                            <w:spacing w:val="0"/>
                            <w:w w:val="100"/>
                            <w:sz w:val="22"/>
                            <w:szCs w:val="22"/>
                          </w:rPr>
                          <w:t>.6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17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before="1" w:lineRule="exact" w:line="280"/>
                          <w:ind w:left="100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7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0"/>
                            <w:w w:val="100"/>
                            <w:sz w:val="22"/>
                            <w:szCs w:val="22"/>
                          </w:rPr>
                          <w:t>7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Segoe UI Historic" w:hAnsi="Segoe UI Historic" w:eastAsia="Segoe UI Historic" w:ascii="Segoe UI Historic"/>
          <w:spacing w:val="1"/>
          <w:w w:val="100"/>
          <w:position w:val="2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position w:val="20"/>
          <w:sz w:val="22"/>
          <w:szCs w:val="22"/>
        </w:rPr>
        <w:t>osic</w:t>
      </w:r>
      <w:r>
        <w:rPr>
          <w:rFonts w:cs="Segoe UI Historic" w:hAnsi="Segoe UI Historic" w:eastAsia="Segoe UI Historic" w:ascii="Segoe UI Historic"/>
          <w:spacing w:val="-3"/>
          <w:w w:val="100"/>
          <w:position w:val="2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position w:val="20"/>
          <w:sz w:val="22"/>
          <w:szCs w:val="22"/>
        </w:rPr>
        <w:t>ones</w:t>
      </w:r>
      <w:r>
        <w:rPr>
          <w:rFonts w:cs="Segoe UI Historic" w:hAnsi="Segoe UI Historic" w:eastAsia="Segoe UI Historic" w:ascii="Segoe UI Historic"/>
          <w:spacing w:val="0"/>
          <w:w w:val="100"/>
          <w:position w:val="2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2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-2"/>
          <w:w w:val="100"/>
          <w:position w:val="2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position w:val="2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position w:val="20"/>
          <w:sz w:val="22"/>
          <w:szCs w:val="22"/>
        </w:rPr>
        <w:t>amb</w:t>
      </w:r>
      <w:r>
        <w:rPr>
          <w:rFonts w:cs="Segoe UI Historic" w:hAnsi="Segoe UI Historic" w:eastAsia="Segoe UI Historic" w:ascii="Segoe UI Historic"/>
          <w:spacing w:val="-1"/>
          <w:w w:val="100"/>
          <w:position w:val="2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position w:val="2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position w:val="2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position w:val="20"/>
          <w:sz w:val="22"/>
          <w:szCs w:val="22"/>
        </w:rPr>
        <w:t>          </w:t>
      </w:r>
      <w:r>
        <w:rPr>
          <w:rFonts w:cs="Segoe UI Historic" w:hAnsi="Segoe UI Historic" w:eastAsia="Segoe UI Historic" w:ascii="Segoe UI Historic"/>
          <w:spacing w:val="22"/>
          <w:w w:val="100"/>
          <w:position w:val="2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color w:val="A6A6A6"/>
          <w:spacing w:val="0"/>
          <w:w w:val="100"/>
          <w:position w:val="13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color w:val="A6A6A6"/>
          <w:spacing w:val="0"/>
          <w:w w:val="100"/>
          <w:position w:val="13"/>
          <w:sz w:val="22"/>
          <w:szCs w:val="22"/>
        </w:rPr>
        <w:t>       </w:t>
      </w:r>
      <w:r>
        <w:rPr>
          <w:rFonts w:cs="Segoe UI Historic" w:hAnsi="Segoe UI Historic" w:eastAsia="Segoe UI Historic" w:ascii="Segoe UI Historic"/>
          <w:color w:val="A6A6A6"/>
          <w:spacing w:val="1"/>
          <w:w w:val="100"/>
          <w:position w:val="13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color w:val="FF0000"/>
          <w:spacing w:val="0"/>
          <w:w w:val="100"/>
          <w:position w:val="-1"/>
          <w:sz w:val="28"/>
          <w:szCs w:val="28"/>
        </w:rPr>
        <w:t>1</w:t>
      </w:r>
      <w:r>
        <w:rPr>
          <w:rFonts w:cs="Segoe UI Historic" w:hAnsi="Segoe UI Historic" w:eastAsia="Segoe UI Historic" w:ascii="Segoe UI Historic"/>
          <w:color w:val="FF0000"/>
          <w:spacing w:val="0"/>
          <w:w w:val="100"/>
          <w:position w:val="-1"/>
          <w:sz w:val="28"/>
          <w:szCs w:val="28"/>
        </w:rPr>
        <w:t>     </w:t>
      </w:r>
      <w:r>
        <w:rPr>
          <w:rFonts w:cs="Segoe UI Historic" w:hAnsi="Segoe UI Historic" w:eastAsia="Segoe UI Historic" w:ascii="Segoe UI Historic"/>
          <w:color w:val="FF0000"/>
          <w:spacing w:val="21"/>
          <w:w w:val="100"/>
          <w:position w:val="-1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A6A6A6"/>
          <w:spacing w:val="0"/>
          <w:w w:val="100"/>
          <w:position w:val="13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color w:val="A6A6A6"/>
          <w:spacing w:val="0"/>
          <w:w w:val="100"/>
          <w:position w:val="13"/>
          <w:sz w:val="22"/>
          <w:szCs w:val="22"/>
        </w:rPr>
        <w:t>       </w:t>
      </w:r>
      <w:r>
        <w:rPr>
          <w:rFonts w:cs="Segoe UI Historic" w:hAnsi="Segoe UI Historic" w:eastAsia="Segoe UI Historic" w:ascii="Segoe UI Historic"/>
          <w:color w:val="A6A6A6"/>
          <w:spacing w:val="3"/>
          <w:w w:val="100"/>
          <w:position w:val="13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color w:val="FF0000"/>
          <w:spacing w:val="0"/>
          <w:w w:val="100"/>
          <w:position w:val="-1"/>
          <w:sz w:val="28"/>
          <w:szCs w:val="28"/>
        </w:rPr>
        <w:t>3</w:t>
      </w:r>
      <w:r>
        <w:rPr>
          <w:rFonts w:cs="Segoe UI Historic" w:hAnsi="Segoe UI Historic" w:eastAsia="Segoe UI Historic" w:ascii="Segoe UI Historic"/>
          <w:color w:val="FF0000"/>
          <w:spacing w:val="0"/>
          <w:w w:val="100"/>
          <w:position w:val="-1"/>
          <w:sz w:val="28"/>
          <w:szCs w:val="28"/>
        </w:rPr>
        <w:t>     </w:t>
      </w:r>
      <w:r>
        <w:rPr>
          <w:rFonts w:cs="Segoe UI Historic" w:hAnsi="Segoe UI Historic" w:eastAsia="Segoe UI Historic" w:ascii="Segoe UI Historic"/>
          <w:color w:val="FF0000"/>
          <w:spacing w:val="21"/>
          <w:w w:val="100"/>
          <w:position w:val="-1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A6A6A6"/>
          <w:spacing w:val="0"/>
          <w:w w:val="100"/>
          <w:position w:val="13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12" w:lineRule="exact" w:line="260"/>
        <w:ind w:left="1691"/>
      </w:pP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st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amb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position w:val="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2240" w:h="15840"/>
          <w:pgMar w:top="1280" w:bottom="280" w:left="1600" w:right="1580"/>
        </w:sectPr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1"/>
        <w:ind w:left="1686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camb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1686" w:right="-63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osic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        </w:t>
      </w:r>
      <w:r>
        <w:rPr>
          <w:rFonts w:cs="Segoe UI Historic" w:hAnsi="Segoe UI Historic" w:eastAsia="Segoe UI Historic" w:ascii="Segoe UI Historic"/>
          <w:spacing w:val="2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color w:val="A6A6A6"/>
          <w:spacing w:val="0"/>
          <w:w w:val="100"/>
          <w:position w:val="-6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color w:val="A6A6A6"/>
          <w:spacing w:val="0"/>
          <w:w w:val="100"/>
          <w:position w:val="-6"/>
          <w:sz w:val="22"/>
          <w:szCs w:val="22"/>
        </w:rPr>
        <w:t>       </w:t>
      </w:r>
      <w:r>
        <w:rPr>
          <w:rFonts w:cs="Segoe UI Historic" w:hAnsi="Segoe UI Historic" w:eastAsia="Segoe UI Historic" w:ascii="Segoe UI Historic"/>
          <w:color w:val="A6A6A6"/>
          <w:spacing w:val="22"/>
          <w:w w:val="100"/>
          <w:position w:val="-6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color w:val="A6A6A6"/>
          <w:spacing w:val="0"/>
          <w:w w:val="100"/>
          <w:position w:val="-6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5" w:lineRule="exact" w:line="160"/>
      </w:pPr>
      <w:r>
        <w:rPr>
          <w:sz w:val="17"/>
          <w:szCs w:val="17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exact" w:line="260"/>
        <w:ind w:left="1686"/>
      </w:pP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st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amb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br w:type="column"/>
      </w: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8"/>
          <w:szCs w:val="28"/>
        </w:rPr>
        <w:jc w:val="left"/>
        <w:spacing w:lineRule="exact" w:line="360"/>
      </w:pPr>
      <w:r>
        <w:pict>
          <v:shape type="#_x0000_t202" style="position:absolute;margin-left:298.175pt;margin-top:-15.9026pt;width:155.355pt;height:16.18pt;mso-position-horizontal-relative:page;mso-position-vertical-relative:paragraph;z-index:-4587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302" w:hRule="exact"/>
                    </w:trPr>
                    <w:tc>
                      <w:tcPr>
                        <w:tcW w:w="62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98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0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1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98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9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0"/>
                            <w:w w:val="100"/>
                            <w:sz w:val="22"/>
                            <w:szCs w:val="22"/>
                          </w:rPr>
                          <w:t>8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1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98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00AF50"/>
                            <w:spacing w:val="-1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AF50"/>
                            <w:spacing w:val="-4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AF50"/>
                            <w:spacing w:val="0"/>
                            <w:w w:val="100"/>
                            <w:sz w:val="22"/>
                            <w:szCs w:val="22"/>
                          </w:rPr>
                          <w:t>.9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1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98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4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0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17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98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7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0"/>
                            <w:w w:val="100"/>
                            <w:sz w:val="22"/>
                            <w:szCs w:val="22"/>
                          </w:rPr>
                          <w:t>7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Segoe UI Historic" w:hAnsi="Segoe UI Historic" w:eastAsia="Segoe UI Historic" w:ascii="Segoe UI Historic"/>
          <w:color w:val="FF0000"/>
          <w:spacing w:val="0"/>
          <w:w w:val="51"/>
          <w:position w:val="-1"/>
          <w:sz w:val="28"/>
          <w:szCs w:val="28"/>
        </w:rPr>
        <w:t>𐋇</w:t>
      </w:r>
      <w:r>
        <w:rPr>
          <w:rFonts w:cs="Segoe UI Historic" w:hAnsi="Segoe UI Historic" w:eastAsia="Segoe UI Historic" w:ascii="Segoe UI Historic"/>
          <w:color w:val="000000"/>
          <w:spacing w:val="0"/>
          <w:w w:val="100"/>
          <w:position w:val="0"/>
          <w:sz w:val="28"/>
          <w:szCs w:val="2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exact" w:line="380"/>
        <w:ind w:left="17"/>
        <w:sectPr>
          <w:type w:val="continuous"/>
          <w:pgSz w:w="12240" w:h="15840"/>
          <w:pgMar w:top="1280" w:bottom="280" w:left="1600" w:right="1580"/>
          <w:cols w:num="2" w:equalWidth="off">
            <w:col w:w="5356" w:space="464"/>
            <w:col w:w="3240"/>
          </w:cols>
        </w:sectPr>
      </w:pPr>
      <w:r>
        <w:pict>
          <v:shape type="#_x0000_t202" style="position:absolute;margin-left:298.051pt;margin-top:18.9316pt;width:155.479pt;height:16.18pt;mso-position-horizontal-relative:page;mso-position-vertical-relative:paragraph;z-index:-4586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302" w:hRule="exact"/>
                    </w:trPr>
                    <w:tc>
                      <w:tcPr>
                        <w:tcW w:w="623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100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0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1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100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9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0"/>
                            <w:w w:val="100"/>
                            <w:sz w:val="22"/>
                            <w:szCs w:val="22"/>
                          </w:rPr>
                          <w:t>8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1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100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00AF50"/>
                            <w:spacing w:val="-1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AF50"/>
                            <w:spacing w:val="-4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AF50"/>
                            <w:spacing w:val="0"/>
                            <w:w w:val="100"/>
                            <w:sz w:val="22"/>
                            <w:szCs w:val="22"/>
                          </w:rPr>
                          <w:t>.9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1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100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4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0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1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Segoe UI Historic" w:hAnsi="Segoe UI Historic" w:eastAsia="Segoe UI Historic" w:ascii="Segoe UI Historic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100"/>
                        </w:pP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7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1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-2"/>
                            <w:w w:val="1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A6A6A6"/>
                            <w:spacing w:val="0"/>
                            <w:w w:val="100"/>
                            <w:sz w:val="22"/>
                            <w:szCs w:val="22"/>
                          </w:rPr>
                          <w:t>7</w:t>
                        </w:r>
                        <w:r>
                          <w:rPr>
                            <w:rFonts w:cs="Segoe UI Historic" w:hAnsi="Segoe UI Historic" w:eastAsia="Segoe UI Historic" w:ascii="Segoe UI Historic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Segoe UI Historic" w:hAnsi="Segoe UI Historic" w:eastAsia="Segoe UI Historic" w:ascii="Segoe UI Historic"/>
          <w:color w:val="FF0000"/>
          <w:spacing w:val="0"/>
          <w:w w:val="100"/>
          <w:sz w:val="28"/>
          <w:szCs w:val="28"/>
        </w:rPr>
        <w:t>2</w:t>
      </w:r>
      <w:r>
        <w:rPr>
          <w:rFonts w:cs="Segoe UI Historic" w:hAnsi="Segoe UI Historic" w:eastAsia="Segoe UI Historic" w:ascii="Segoe UI Historic"/>
          <w:color w:val="FF0000"/>
          <w:spacing w:val="0"/>
          <w:w w:val="100"/>
          <w:sz w:val="28"/>
          <w:szCs w:val="28"/>
        </w:rPr>
        <w:t>     </w:t>
      </w:r>
      <w:r>
        <w:rPr>
          <w:rFonts w:cs="Segoe UI Historic" w:hAnsi="Segoe UI Historic" w:eastAsia="Segoe UI Historic" w:ascii="Segoe UI Historic"/>
          <w:color w:val="FF0000"/>
          <w:spacing w:val="21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A6A6A6"/>
          <w:spacing w:val="0"/>
          <w:w w:val="100"/>
          <w:position w:val="14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color w:val="A6A6A6"/>
          <w:spacing w:val="0"/>
          <w:w w:val="100"/>
          <w:position w:val="14"/>
          <w:sz w:val="22"/>
          <w:szCs w:val="22"/>
        </w:rPr>
        <w:t>       </w:t>
      </w:r>
      <w:r>
        <w:rPr>
          <w:rFonts w:cs="Segoe UI Historic" w:hAnsi="Segoe UI Historic" w:eastAsia="Segoe UI Historic" w:ascii="Segoe UI Historic"/>
          <w:color w:val="A6A6A6"/>
          <w:spacing w:val="20"/>
          <w:w w:val="100"/>
          <w:position w:val="14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color w:val="A6A6A6"/>
          <w:spacing w:val="0"/>
          <w:w w:val="100"/>
          <w:position w:val="14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1" w:lineRule="auto" w:line="259"/>
        <w:ind w:left="102" w:right="77"/>
        <w:sectPr>
          <w:type w:val="continuous"/>
          <w:pgSz w:w="12240" w:h="15840"/>
          <w:pgMar w:top="1280" w:bottom="280" w:left="1600" w:right="1580"/>
        </w:sectPr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sma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sma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él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o.</w:t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tLeast" w:line="300"/>
        <w:ind w:left="382" w:right="597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hora,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tor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anali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ló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go,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e:</w:t>
      </w:r>
    </w:p>
    <w:p>
      <w:pPr>
        <w:rPr>
          <w:sz w:val="17"/>
          <w:szCs w:val="17"/>
        </w:rPr>
        <w:jc w:val="left"/>
        <w:spacing w:before="7" w:lineRule="exact" w:line="160"/>
      </w:pPr>
      <w:r>
        <w:rPr>
          <w:sz w:val="17"/>
          <w:szCs w:val="17"/>
        </w:rPr>
      </w:r>
    </w:p>
    <w:tbl>
      <w:tblPr>
        <w:tblW w:w="0" w:type="auto"/>
        <w:tblLook w:val="01E0"/>
        <w:jc w:val="left"/>
        <w:tblInd w:w="293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02" w:hRule="exact"/>
        </w:trPr>
        <w:tc>
          <w:tcPr>
            <w:tcW w:w="6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4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6</w:t>
            </w:r>
          </w:p>
        </w:tc>
        <w:tc>
          <w:tcPr>
            <w:tcW w:w="6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7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6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7</w:t>
            </w:r>
          </w:p>
        </w:tc>
        <w:tc>
          <w:tcPr>
            <w:tcW w:w="6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4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6</w:t>
            </w:r>
          </w:p>
        </w:tc>
        <w:tc>
          <w:tcPr>
            <w:tcW w:w="6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2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9</w:t>
            </w:r>
          </w:p>
        </w:tc>
        <w:tc>
          <w:tcPr>
            <w:tcW w:w="6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9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8</w:t>
            </w:r>
          </w:p>
        </w:tc>
        <w:tc>
          <w:tcPr>
            <w:tcW w:w="6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1</w:t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1" w:lineRule="exact" w:line="260"/>
        <w:ind w:left="382"/>
      </w:pP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position w:val="-1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position w:val="-1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4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0"/>
          <w:w w:val="100"/>
          <w:position w:val="0"/>
          <w:sz w:val="22"/>
          <w:szCs w:val="22"/>
        </w:rPr>
      </w:r>
    </w:p>
    <w:p>
      <w:pPr>
        <w:rPr>
          <w:sz w:val="19"/>
          <w:szCs w:val="19"/>
        </w:rPr>
        <w:jc w:val="left"/>
        <w:spacing w:lineRule="exact" w:line="180"/>
      </w:pPr>
      <w:r>
        <w:rPr>
          <w:sz w:val="19"/>
          <w:szCs w:val="19"/>
        </w:rPr>
      </w:r>
    </w:p>
    <w:tbl>
      <w:tblPr>
        <w:tblW w:w="0" w:type="auto"/>
        <w:tblLook w:val="01E0"/>
        <w:jc w:val="left"/>
        <w:tblInd w:w="10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02" w:hRule="exact"/>
        </w:trPr>
        <w:tc>
          <w:tcPr>
            <w:tcW w:w="47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247"/>
            </w:pP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do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4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io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d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el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lo</w:t>
            </w:r>
          </w:p>
        </w:tc>
        <w:tc>
          <w:tcPr>
            <w:tcW w:w="48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341"/>
            </w:pP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do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f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d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lo</w:t>
            </w:r>
          </w:p>
        </w:tc>
      </w:tr>
      <w:tr>
        <w:trPr>
          <w:trHeight w:val="302" w:hRule="exact"/>
        </w:trPr>
        <w:tc>
          <w:tcPr>
            <w:tcW w:w="47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da: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</w:t>
            </w:r>
          </w:p>
        </w:tc>
        <w:tc>
          <w:tcPr>
            <w:tcW w:w="48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da: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</w:t>
            </w:r>
          </w:p>
        </w:tc>
      </w:tr>
      <w:tr>
        <w:trPr>
          <w:trHeight w:val="302" w:hRule="exact"/>
        </w:trPr>
        <w:tc>
          <w:tcPr>
            <w:tcW w:w="47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Taman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oV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tor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-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-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da: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</w:t>
            </w:r>
          </w:p>
        </w:tc>
        <w:tc>
          <w:tcPr>
            <w:tcW w:w="48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Taman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oV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to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-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-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da: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</w:t>
            </w:r>
          </w:p>
        </w:tc>
      </w:tr>
      <w:tr>
        <w:trPr>
          <w:trHeight w:val="302" w:hRule="exact"/>
        </w:trPr>
        <w:tc>
          <w:tcPr>
            <w:tcW w:w="47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Vecto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Numeros:</w:t>
            </w:r>
            <w:r>
              <w:rPr>
                <w:rFonts w:cs="Segoe UI Historic" w:hAnsi="Segoe UI Historic" w:eastAsia="Segoe UI Historic" w:ascii="Segoe UI Historic"/>
                <w:spacing w:val="-1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4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6</w:t>
            </w:r>
            <w:r>
              <w:rPr>
                <w:rFonts w:cs="Segoe UI Historic" w:hAnsi="Segoe UI Historic" w:eastAsia="Segoe UI Historic" w:ascii="Segoe UI Historic"/>
                <w:spacing w:val="4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7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6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7</w:t>
            </w:r>
            <w:r>
              <w:rPr>
                <w:rFonts w:cs="Segoe UI Historic" w:hAnsi="Segoe UI Historic" w:eastAsia="Segoe UI Historic" w:ascii="Segoe UI Historic"/>
                <w:spacing w:val="4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4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6</w:t>
            </w:r>
            <w:r>
              <w:rPr>
                <w:rFonts w:cs="Segoe UI Historic" w:hAnsi="Segoe UI Historic" w:eastAsia="Segoe UI Historic" w:ascii="Segoe UI Historic"/>
                <w:spacing w:val="4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2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.9</w:t>
            </w:r>
            <w:r>
              <w:rPr>
                <w:rFonts w:cs="Segoe UI Historic" w:hAnsi="Segoe UI Historic" w:eastAsia="Segoe UI Historic" w:ascii="Segoe UI Historic"/>
                <w:spacing w:val="4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9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8</w:t>
            </w:r>
            <w:r>
              <w:rPr>
                <w:rFonts w:cs="Segoe UI Historic" w:hAnsi="Segoe UI Historic" w:eastAsia="Segoe UI Historic" w:ascii="Segoe UI Historic"/>
                <w:spacing w:val="4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.1</w:t>
            </w:r>
          </w:p>
        </w:tc>
        <w:tc>
          <w:tcPr>
            <w:tcW w:w="48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Vecto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Numeros: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56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7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6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7</w:t>
            </w:r>
            <w:r>
              <w:rPr>
                <w:rFonts w:cs="Segoe UI Historic" w:hAnsi="Segoe UI Historic" w:eastAsia="Segoe UI Historic" w:ascii="Segoe UI Historic"/>
                <w:spacing w:val="56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4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.6</w:t>
            </w:r>
            <w:r>
              <w:rPr>
                <w:rFonts w:cs="Segoe UI Historic" w:hAnsi="Segoe UI Historic" w:eastAsia="Segoe UI Historic" w:ascii="Segoe UI Historic"/>
                <w:spacing w:val="56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2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9</w:t>
            </w:r>
            <w:r>
              <w:rPr>
                <w:rFonts w:cs="Segoe UI Historic" w:hAnsi="Segoe UI Historic" w:eastAsia="Segoe UI Historic" w:ascii="Segoe UI Historic"/>
                <w:spacing w:val="56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9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8</w:t>
            </w:r>
            <w:r>
              <w:rPr>
                <w:rFonts w:cs="Segoe UI Historic" w:hAnsi="Segoe UI Historic" w:eastAsia="Segoe UI Historic" w:ascii="Segoe UI Historic"/>
                <w:spacing w:val="56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4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6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.6</w:t>
            </w:r>
          </w:p>
        </w:tc>
      </w:tr>
      <w:tr>
        <w:trPr>
          <w:trHeight w:val="305" w:hRule="exact"/>
        </w:trPr>
        <w:tc>
          <w:tcPr>
            <w:tcW w:w="47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daT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oral: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(po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d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í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cont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ner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ot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r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at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)</w:t>
            </w:r>
          </w:p>
        </w:tc>
        <w:tc>
          <w:tcPr>
            <w:tcW w:w="48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daT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oral: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.1</w:t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1"/>
        <w:ind w:left="382" w:right="6874"/>
      </w:pP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10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81"/>
      </w:pPr>
      <w:r>
        <w:pict>
          <v:shape type="#_x0000_t75" style="width:441.52pt;height:61.95pt">
            <v:imagedata o:title="" r:id="rId6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7"/>
        <w:ind w:left="382" w:right="593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ón,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6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ión:</w:t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center"/>
        <w:ind w:left="2816" w:right="3071"/>
      </w:pP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-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-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ind w:left="382" w:right="606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sto</w:t>
      </w:r>
      <w:r>
        <w:rPr>
          <w:rFonts w:cs="Segoe UI Historic" w:hAnsi="Segoe UI Historic" w:eastAsia="Segoe UI Historic" w:ascii="Segoe UI Historic"/>
          <w:spacing w:val="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6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-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-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esa</w:t>
      </w:r>
      <w:r>
        <w:rPr>
          <w:rFonts w:cs="Segoe UI Historic" w:hAnsi="Segoe UI Historic" w:eastAsia="Segoe UI Historic" w:ascii="Segoe UI Historic"/>
          <w:spacing w:val="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21"/>
        <w:ind w:left="382" w:right="4635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oral</w:t>
      </w:r>
      <w:r>
        <w:rPr>
          <w:rFonts w:cs="Segoe UI Historic" w:hAnsi="Segoe UI Historic" w:eastAsia="Segoe UI Historic" w:ascii="Segoe UI Historic"/>
          <w:spacing w:val="6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ndr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8"/>
        <w:ind w:left="382" w:right="594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tor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-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-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smo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6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alor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opia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tor.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orde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había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60"/>
        <w:ind w:left="382" w:right="592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Fina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nea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8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ir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ind w:left="442" w:right="7833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3</w:t>
      </w:r>
    </w:p>
    <w:p>
      <w:pPr>
        <w:rPr>
          <w:sz w:val="17"/>
          <w:szCs w:val="17"/>
        </w:rPr>
        <w:jc w:val="left"/>
        <w:spacing w:before="7" w:lineRule="exact" w:line="160"/>
      </w:pPr>
      <w:r>
        <w:rPr>
          <w:sz w:val="17"/>
          <w:szCs w:val="17"/>
        </w:rPr>
      </w:r>
    </w:p>
    <w:tbl>
      <w:tblPr>
        <w:tblW w:w="0" w:type="auto"/>
        <w:tblLook w:val="01E0"/>
        <w:jc w:val="left"/>
        <w:tblInd w:w="10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02" w:hRule="exact"/>
        </w:trPr>
        <w:tc>
          <w:tcPr>
            <w:tcW w:w="47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247"/>
            </w:pP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do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4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io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d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el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lo</w:t>
            </w:r>
          </w:p>
        </w:tc>
        <w:tc>
          <w:tcPr>
            <w:tcW w:w="48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341"/>
            </w:pP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do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f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d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lo</w:t>
            </w:r>
          </w:p>
        </w:tc>
      </w:tr>
      <w:tr>
        <w:trPr>
          <w:trHeight w:val="305" w:hRule="exact"/>
        </w:trPr>
        <w:tc>
          <w:tcPr>
            <w:tcW w:w="47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before="1"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da: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</w:t>
            </w:r>
          </w:p>
        </w:tc>
        <w:tc>
          <w:tcPr>
            <w:tcW w:w="48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before="1"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da: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</w:t>
            </w:r>
          </w:p>
        </w:tc>
      </w:tr>
      <w:tr>
        <w:trPr>
          <w:trHeight w:val="302" w:hRule="exact"/>
        </w:trPr>
        <w:tc>
          <w:tcPr>
            <w:tcW w:w="47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Taman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oV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tor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-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-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da: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4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</w:t>
            </w:r>
          </w:p>
        </w:tc>
        <w:tc>
          <w:tcPr>
            <w:tcW w:w="48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Taman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oV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to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-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-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da: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4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</w:t>
            </w:r>
          </w:p>
        </w:tc>
      </w:tr>
      <w:tr>
        <w:trPr>
          <w:trHeight w:val="302" w:hRule="exact"/>
        </w:trPr>
        <w:tc>
          <w:tcPr>
            <w:tcW w:w="47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Vecto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Numeros:</w:t>
            </w:r>
            <w:r>
              <w:rPr>
                <w:rFonts w:cs="Segoe UI Historic" w:hAnsi="Segoe UI Historic" w:eastAsia="Segoe UI Historic" w:ascii="Segoe UI Historic"/>
                <w:spacing w:val="-12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4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7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6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7</w:t>
            </w:r>
            <w:r>
              <w:rPr>
                <w:rFonts w:cs="Segoe UI Historic" w:hAnsi="Segoe UI Historic" w:eastAsia="Segoe UI Historic" w:ascii="Segoe UI Historic"/>
                <w:spacing w:val="4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4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6</w:t>
            </w:r>
            <w:r>
              <w:rPr>
                <w:rFonts w:cs="Segoe UI Historic" w:hAnsi="Segoe UI Historic" w:eastAsia="Segoe UI Historic" w:ascii="Segoe UI Historic"/>
                <w:spacing w:val="4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2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.9</w:t>
            </w:r>
            <w:r>
              <w:rPr>
                <w:rFonts w:cs="Segoe UI Historic" w:hAnsi="Segoe UI Historic" w:eastAsia="Segoe UI Historic" w:ascii="Segoe UI Historic"/>
                <w:spacing w:val="4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9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8</w:t>
            </w:r>
            <w:r>
              <w:rPr>
                <w:rFonts w:cs="Segoe UI Historic" w:hAnsi="Segoe UI Historic" w:eastAsia="Segoe UI Historic" w:ascii="Segoe UI Historic"/>
                <w:spacing w:val="4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4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6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.6</w:t>
            </w:r>
          </w:p>
        </w:tc>
        <w:tc>
          <w:tcPr>
            <w:tcW w:w="48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Vecto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Numeros: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56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9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8</w:t>
            </w:r>
            <w:r>
              <w:rPr>
                <w:rFonts w:cs="Segoe UI Historic" w:hAnsi="Segoe UI Historic" w:eastAsia="Segoe UI Historic" w:ascii="Segoe UI Historic"/>
                <w:spacing w:val="56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4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.6</w:t>
            </w:r>
            <w:r>
              <w:rPr>
                <w:rFonts w:cs="Segoe UI Historic" w:hAnsi="Segoe UI Historic" w:eastAsia="Segoe UI Historic" w:ascii="Segoe UI Historic"/>
                <w:spacing w:val="56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2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9</w:t>
            </w:r>
            <w:r>
              <w:rPr>
                <w:rFonts w:cs="Segoe UI Historic" w:hAnsi="Segoe UI Historic" w:eastAsia="Segoe UI Historic" w:ascii="Segoe UI Historic"/>
                <w:spacing w:val="56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7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6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7</w:t>
            </w:r>
            <w:r>
              <w:rPr>
                <w:rFonts w:cs="Segoe UI Historic" w:hAnsi="Segoe UI Historic" w:eastAsia="Segoe UI Historic" w:ascii="Segoe UI Historic"/>
                <w:spacing w:val="56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4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6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.6</w:t>
            </w:r>
          </w:p>
        </w:tc>
      </w:tr>
    </w:tbl>
    <w:p>
      <w:pPr>
        <w:sectPr>
          <w:pgMar w:header="750" w:footer="1017" w:top="1260" w:bottom="280" w:left="1320" w:right="1060"/>
          <w:pgSz w:w="12240" w:h="15840"/>
        </w:sectPr>
      </w:pP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1" w:lineRule="exact" w:line="260"/>
        <w:ind w:left="219"/>
      </w:pPr>
      <w:r>
        <w:pict>
          <v:group style="position:absolute;margin-left:71.254pt;margin-top:-0.849893pt;width:482.216pt;height:16.32pt;mso-position-horizontal-relative:page;mso-position-vertical-relative:paragraph;z-index:-4585" coordorigin="1425,-17" coordsize="9644,326">
            <v:group style="position:absolute;left:1436;top:-6;width:4762;height:0" coordorigin="1436,-6" coordsize="4762,0">
              <v:shape style="position:absolute;left:1436;top:-6;width:4762;height:0" coordorigin="1436,-6" coordsize="4762,0" path="m1436,-6l6198,-6e" filled="f" stroked="t" strokeweight="0.58pt" strokecolor="#000000">
                <v:path arrowok="t"/>
              </v:shape>
              <v:group style="position:absolute;left:6207;top:-6;width:4851;height:0" coordorigin="6207,-6" coordsize="4851,0">
                <v:shape style="position:absolute;left:6207;top:-6;width:4851;height:0" coordorigin="6207,-6" coordsize="4851,0" path="m6207,-6l11059,-6e" filled="f" stroked="t" strokeweight="0.58pt" strokecolor="#000000">
                  <v:path arrowok="t"/>
                </v:shape>
                <v:group style="position:absolute;left:1431;top:-11;width:0;height:315" coordorigin="1431,-11" coordsize="0,315">
                  <v:shape style="position:absolute;left:1431;top:-11;width:0;height:315" coordorigin="1431,-11" coordsize="0,315" path="m1431,-11l1431,304e" filled="f" stroked="t" strokeweight="0.58pt" strokecolor="#000000">
                    <v:path arrowok="t"/>
                  </v:shape>
                  <v:group style="position:absolute;left:1436;top:299;width:4762;height:0" coordorigin="1436,299" coordsize="4762,0">
                    <v:shape style="position:absolute;left:1436;top:299;width:4762;height:0" coordorigin="1436,299" coordsize="4762,0" path="m1436,299l6198,299e" filled="f" stroked="t" strokeweight="0.58pt" strokecolor="#000000">
                      <v:path arrowok="t"/>
                    </v:shape>
                    <v:group style="position:absolute;left:6203;top:-11;width:0;height:315" coordorigin="6203,-11" coordsize="0,315">
                      <v:shape style="position:absolute;left:6203;top:-11;width:0;height:315" coordorigin="6203,-11" coordsize="0,315" path="m6203,-11l6203,304e" filled="f" stroked="t" strokeweight="0.58001pt" strokecolor="#000000">
                        <v:path arrowok="t"/>
                      </v:shape>
                      <v:group style="position:absolute;left:6207;top:299;width:4851;height:0" coordorigin="6207,299" coordsize="4851,0">
                        <v:shape style="position:absolute;left:6207;top:299;width:4851;height:0" coordorigin="6207,299" coordsize="4851,0" path="m6207,299l11059,299e" filled="f" stroked="t" strokeweight="0.58pt" strokecolor="#000000">
                          <v:path arrowok="t"/>
                        </v:shape>
                        <v:group style="position:absolute;left:11064;top:-11;width:0;height:315" coordorigin="11064,-11" coordsize="0,315">
                          <v:shape style="position:absolute;left:11064;top:-11;width:0;height:315" coordorigin="11064,-11" coordsize="0,315" path="m11064,-11l11064,304e" filled="f" stroked="t" strokeweight="0.57998pt" strokecolor="#000000">
                            <v:path arrowok="t"/>
                          </v:shape>
                        </v:group>
                      </v:group>
                    </v:group>
                  </v:group>
                </v:group>
              </v:group>
            </v:group>
            <w10:wrap type="none"/>
          </v:group>
        </w:pic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Ce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daT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oral:</w:t>
      </w:r>
      <w:r>
        <w:rPr>
          <w:rFonts w:cs="Segoe UI Historic" w:hAnsi="Segoe UI Historic" w:eastAsia="Segoe UI Historic" w:ascii="Segoe UI Historic"/>
          <w:spacing w:val="-2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position w:val="-1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.1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                                             </w:t>
      </w:r>
      <w:r>
        <w:rPr>
          <w:rFonts w:cs="Segoe UI Historic" w:hAnsi="Segoe UI Historic" w:eastAsia="Segoe UI Historic" w:ascii="Segoe UI Historic"/>
          <w:spacing w:val="30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Ce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daT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oral:</w:t>
      </w:r>
      <w:r>
        <w:rPr>
          <w:rFonts w:cs="Segoe UI Historic" w:hAnsi="Segoe UI Historic" w:eastAsia="Segoe UI Historic" w:ascii="Segoe UI Historic"/>
          <w:spacing w:val="-2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position w:val="-1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.8</w:t>
      </w:r>
      <w:r>
        <w:rPr>
          <w:rFonts w:cs="Segoe UI Historic" w:hAnsi="Segoe UI Historic" w:eastAsia="Segoe UI Historic" w:ascii="Segoe UI Historic"/>
          <w:spacing w:val="0"/>
          <w:w w:val="1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1"/>
        <w:ind w:left="382" w:right="6875"/>
      </w:pP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81"/>
      </w:pPr>
      <w:r>
        <w:pict>
          <v:shape type="#_x0000_t75" style="width:441.52pt;height:61.95pt">
            <v:imagedata o:title="" r:id="rId6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7"/>
        <w:ind w:left="382" w:right="594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ión,</w:t>
      </w:r>
      <w:r>
        <w:rPr>
          <w:rFonts w:cs="Segoe UI Historic" w:hAnsi="Segoe UI Historic" w:eastAsia="Segoe UI Historic" w:ascii="Segoe UI Historic"/>
          <w:spacing w:val="-1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nea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6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le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able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pres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ión:</w:t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center"/>
        <w:ind w:left="2816" w:right="3071"/>
      </w:pP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-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-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ind w:left="382" w:right="606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sto</w:t>
      </w:r>
      <w:r>
        <w:rPr>
          <w:rFonts w:cs="Segoe UI Historic" w:hAnsi="Segoe UI Historic" w:eastAsia="Segoe UI Historic" w:ascii="Segoe UI Historic"/>
          <w:spacing w:val="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6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-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-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esa</w:t>
      </w:r>
      <w:r>
        <w:rPr>
          <w:rFonts w:cs="Segoe UI Historic" w:hAnsi="Segoe UI Historic" w:eastAsia="Segoe UI Historic" w:ascii="Segoe UI Historic"/>
          <w:spacing w:val="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21"/>
        <w:ind w:left="382" w:right="4635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8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oral</w:t>
      </w:r>
      <w:r>
        <w:rPr>
          <w:rFonts w:cs="Segoe UI Historic" w:hAnsi="Segoe UI Historic" w:eastAsia="Segoe UI Historic" w:ascii="Segoe UI Historic"/>
          <w:spacing w:val="6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ndr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8"/>
        <w:ind w:left="382" w:right="594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tor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osici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-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-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smo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6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9"/>
        <w:ind w:left="382" w:right="594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108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8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exact" w:line="260"/>
        <w:ind w:left="382" w:right="7893"/>
      </w:pP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position w:val="-1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position w:val="-1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-4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0"/>
          <w:w w:val="100"/>
          <w:position w:val="0"/>
          <w:sz w:val="22"/>
          <w:szCs w:val="22"/>
        </w:rPr>
      </w:r>
    </w:p>
    <w:p>
      <w:pPr>
        <w:rPr>
          <w:sz w:val="19"/>
          <w:szCs w:val="19"/>
        </w:rPr>
        <w:jc w:val="left"/>
        <w:spacing w:lineRule="exact" w:line="180"/>
      </w:pPr>
      <w:r>
        <w:rPr>
          <w:sz w:val="19"/>
          <w:szCs w:val="19"/>
        </w:rPr>
      </w:r>
    </w:p>
    <w:tbl>
      <w:tblPr>
        <w:tblW w:w="0" w:type="auto"/>
        <w:tblLook w:val="01E0"/>
        <w:jc w:val="left"/>
        <w:tblInd w:w="10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02" w:hRule="exact"/>
        </w:trPr>
        <w:tc>
          <w:tcPr>
            <w:tcW w:w="47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247"/>
            </w:pP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do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4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io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d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el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lo</w:t>
            </w:r>
          </w:p>
        </w:tc>
        <w:tc>
          <w:tcPr>
            <w:tcW w:w="48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341"/>
            </w:pP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do</w:t>
            </w:r>
            <w:r>
              <w:rPr>
                <w:rFonts w:cs="Segoe UI Historic" w:hAnsi="Segoe UI Historic" w:eastAsia="Segoe UI Historic" w:ascii="Segoe UI Historic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f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d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lo</w:t>
            </w:r>
          </w:p>
        </w:tc>
      </w:tr>
      <w:tr>
        <w:trPr>
          <w:trHeight w:val="302" w:hRule="exact"/>
        </w:trPr>
        <w:tc>
          <w:tcPr>
            <w:tcW w:w="47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da: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2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</w:t>
            </w:r>
          </w:p>
        </w:tc>
        <w:tc>
          <w:tcPr>
            <w:tcW w:w="48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da: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2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</w:t>
            </w:r>
          </w:p>
        </w:tc>
      </w:tr>
      <w:tr>
        <w:trPr>
          <w:trHeight w:val="305" w:hRule="exact"/>
        </w:trPr>
        <w:tc>
          <w:tcPr>
            <w:tcW w:w="47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before="1"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Taman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oV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tor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-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-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da: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3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</w:t>
            </w:r>
          </w:p>
        </w:tc>
        <w:tc>
          <w:tcPr>
            <w:tcW w:w="48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before="1"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Taman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oV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to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-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-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da: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3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</w:t>
            </w:r>
          </w:p>
        </w:tc>
      </w:tr>
      <w:tr>
        <w:trPr>
          <w:trHeight w:val="302" w:hRule="exact"/>
        </w:trPr>
        <w:tc>
          <w:tcPr>
            <w:tcW w:w="47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Vecto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Numeros:</w:t>
            </w:r>
            <w:r>
              <w:rPr>
                <w:rFonts w:cs="Segoe UI Historic" w:hAnsi="Segoe UI Historic" w:eastAsia="Segoe UI Historic" w:ascii="Segoe UI Historic"/>
                <w:spacing w:val="-12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42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9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8</w:t>
            </w:r>
            <w:r>
              <w:rPr>
                <w:rFonts w:cs="Segoe UI Historic" w:hAnsi="Segoe UI Historic" w:eastAsia="Segoe UI Historic" w:ascii="Segoe UI Historic"/>
                <w:spacing w:val="4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4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6</w:t>
            </w:r>
            <w:r>
              <w:rPr>
                <w:rFonts w:cs="Segoe UI Historic" w:hAnsi="Segoe UI Historic" w:eastAsia="Segoe UI Historic" w:ascii="Segoe UI Historic"/>
                <w:spacing w:val="4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2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.9</w:t>
            </w:r>
            <w:r>
              <w:rPr>
                <w:rFonts w:cs="Segoe UI Historic" w:hAnsi="Segoe UI Historic" w:eastAsia="Segoe UI Historic" w:ascii="Segoe UI Historic"/>
                <w:spacing w:val="4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7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6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7</w:t>
            </w:r>
            <w:r>
              <w:rPr>
                <w:rFonts w:cs="Segoe UI Historic" w:hAnsi="Segoe UI Historic" w:eastAsia="Segoe UI Historic" w:ascii="Segoe UI Historic"/>
                <w:spacing w:val="4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4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6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.6</w:t>
            </w:r>
          </w:p>
        </w:tc>
        <w:tc>
          <w:tcPr>
            <w:tcW w:w="48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Vecto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Numeros: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56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9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8</w:t>
            </w:r>
            <w:r>
              <w:rPr>
                <w:rFonts w:cs="Segoe UI Historic" w:hAnsi="Segoe UI Historic" w:eastAsia="Segoe UI Historic" w:ascii="Segoe UI Historic"/>
                <w:spacing w:val="56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2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.9</w:t>
            </w:r>
            <w:r>
              <w:rPr>
                <w:rFonts w:cs="Segoe UI Historic" w:hAnsi="Segoe UI Historic" w:eastAsia="Segoe UI Historic" w:ascii="Segoe UI Historic"/>
                <w:spacing w:val="56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4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6</w:t>
            </w:r>
            <w:r>
              <w:rPr>
                <w:rFonts w:cs="Segoe UI Historic" w:hAnsi="Segoe UI Historic" w:eastAsia="Segoe UI Historic" w:ascii="Segoe UI Historic"/>
                <w:spacing w:val="56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7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6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7</w:t>
            </w:r>
            <w:r>
              <w:rPr>
                <w:rFonts w:cs="Segoe UI Historic" w:hAnsi="Segoe UI Historic" w:eastAsia="Segoe UI Historic" w:ascii="Segoe UI Historic"/>
                <w:spacing w:val="56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4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6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.6</w:t>
            </w:r>
          </w:p>
        </w:tc>
      </w:tr>
      <w:tr>
        <w:trPr>
          <w:trHeight w:val="302" w:hRule="exact"/>
        </w:trPr>
        <w:tc>
          <w:tcPr>
            <w:tcW w:w="47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daT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oral: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2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.9</w:t>
            </w:r>
          </w:p>
        </w:tc>
        <w:tc>
          <w:tcPr>
            <w:tcW w:w="48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daT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oral: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2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.9</w:t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1"/>
        <w:ind w:left="382"/>
      </w:pP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81"/>
      </w:pPr>
      <w:r>
        <w:pict>
          <v:shape type="#_x0000_t75" style="width:441.52pt;height:61.95pt">
            <v:imagedata o:title="" r:id="rId6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259"/>
        <w:ind w:left="382" w:right="595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iclo,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le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pres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ión: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2852"/>
        <w:sectPr>
          <w:pgMar w:header="750" w:footer="1017" w:top="1200" w:bottom="280" w:left="1320" w:right="1060"/>
          <w:pgSz w:w="12240" w:h="15840"/>
        </w:sectPr>
      </w:pP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-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-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</w:p>
    <w:p>
      <w:pPr>
        <w:rPr>
          <w:sz w:val="20"/>
          <w:szCs w:val="20"/>
        </w:rPr>
        <w:jc w:val="left"/>
        <w:spacing w:before="4"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1"/>
        <w:ind w:left="102" w:right="86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sto</w:t>
      </w:r>
      <w:r>
        <w:rPr>
          <w:rFonts w:cs="Segoe UI Historic" w:hAnsi="Segoe UI Historic" w:eastAsia="Segoe UI Historic" w:ascii="Segoe UI Historic"/>
          <w:spacing w:val="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6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-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-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esa</w:t>
      </w:r>
      <w:r>
        <w:rPr>
          <w:rFonts w:cs="Segoe UI Historic" w:hAnsi="Segoe UI Historic" w:eastAsia="Segoe UI Historic" w:ascii="Segoe UI Historic"/>
          <w:spacing w:val="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24"/>
        <w:ind w:left="102" w:right="4115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oral</w:t>
      </w:r>
      <w:r>
        <w:rPr>
          <w:rFonts w:cs="Segoe UI Historic" w:hAnsi="Segoe UI Historic" w:eastAsia="Segoe UI Historic" w:ascii="Segoe UI Historic"/>
          <w:spacing w:val="6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ndr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8"/>
        <w:ind w:left="102" w:right="73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-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le</w:t>
      </w:r>
      <w:r>
        <w:rPr>
          <w:rFonts w:cs="Segoe UI Historic" w:hAnsi="Segoe UI Historic" w:eastAsia="Segoe UI Historic" w:ascii="Segoe UI Historic"/>
          <w:spacing w:val="-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-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-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smo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sición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6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7"/>
        <w:ind w:left="102" w:right="74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108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tLeast" w:line="300"/>
        <w:ind w:left="102" w:right="81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final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aume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más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smo;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asó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tbl>
      <w:tblPr>
        <w:tblW w:w="0" w:type="auto"/>
        <w:tblLook w:val="01E0"/>
        <w:jc w:val="left"/>
        <w:tblInd w:w="265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02" w:hRule="exact"/>
        </w:trPr>
        <w:tc>
          <w:tcPr>
            <w:tcW w:w="6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4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6</w:t>
            </w:r>
          </w:p>
        </w:tc>
        <w:tc>
          <w:tcPr>
            <w:tcW w:w="6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7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6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7</w:t>
            </w:r>
          </w:p>
        </w:tc>
        <w:tc>
          <w:tcPr>
            <w:tcW w:w="6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4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6</w:t>
            </w:r>
          </w:p>
        </w:tc>
        <w:tc>
          <w:tcPr>
            <w:tcW w:w="6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2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9</w:t>
            </w:r>
          </w:p>
        </w:tc>
        <w:tc>
          <w:tcPr>
            <w:tcW w:w="6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9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8</w:t>
            </w:r>
          </w:p>
        </w:tc>
        <w:tc>
          <w:tcPr>
            <w:tcW w:w="6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1</w:t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1" w:lineRule="exact" w:line="260"/>
        <w:ind w:left="102"/>
      </w:pP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sto:</w:t>
      </w:r>
      <w:r>
        <w:rPr>
          <w:rFonts w:cs="Segoe UI Historic" w:hAnsi="Segoe UI Historic" w:eastAsia="Segoe UI Historic" w:ascii="Segoe UI Historic"/>
          <w:spacing w:val="0"/>
          <w:w w:val="1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tbl>
      <w:tblPr>
        <w:tblW w:w="0" w:type="auto"/>
        <w:tblLook w:val="01E0"/>
        <w:jc w:val="left"/>
        <w:tblInd w:w="265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02" w:hRule="exact"/>
        </w:trPr>
        <w:tc>
          <w:tcPr>
            <w:tcW w:w="6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1</w:t>
            </w:r>
          </w:p>
        </w:tc>
        <w:tc>
          <w:tcPr>
            <w:tcW w:w="6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9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8</w:t>
            </w:r>
          </w:p>
        </w:tc>
        <w:tc>
          <w:tcPr>
            <w:tcW w:w="6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2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9</w:t>
            </w:r>
          </w:p>
        </w:tc>
        <w:tc>
          <w:tcPr>
            <w:tcW w:w="6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4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6</w:t>
            </w:r>
          </w:p>
        </w:tc>
        <w:tc>
          <w:tcPr>
            <w:tcW w:w="6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7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6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7</w:t>
            </w:r>
          </w:p>
        </w:tc>
        <w:tc>
          <w:tcPr>
            <w:tcW w:w="6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4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5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.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6</w:t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1" w:lineRule="auto" w:line="259"/>
        <w:ind w:left="102" w:right="461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nver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uevo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gual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trar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al.</w:t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"/>
        <w:sectPr>
          <w:pgMar w:header="750" w:footer="1017" w:top="1200" w:bottom="280" w:left="1600" w:right="1580"/>
          <w:pgSz w:w="12240" w:h="15840"/>
        </w:sectPr>
      </w:pPr>
      <w:r>
        <w:pict>
          <v:shape type="#_x0000_t75" style="width:441.8pt;height:256.68pt">
            <v:imagedata o:title="" r:id="rId7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4"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1" w:lineRule="auto" w:line="260"/>
        <w:ind w:left="102" w:right="270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97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aba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258"/>
        <w:ind w:left="102" w:right="296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127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13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13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iciado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102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4</w:t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259"/>
        <w:ind w:left="102" w:right="79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Bus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nar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ntas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veces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apar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bus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ado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Consi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aspe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s: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462"/>
      </w:pP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2"/>
          <w:w w:val="13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tamaño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43"/>
        <w:ind w:left="462"/>
      </w:pP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2"/>
          <w:w w:val="13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ebe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atori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43"/>
        <w:ind w:left="462"/>
      </w:pP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2"/>
          <w:w w:val="13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gita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usuario,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é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45"/>
        <w:ind w:left="822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ontrar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icitará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hasta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vá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o.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tabs>
          <w:tab w:pos="820" w:val="left"/>
        </w:tabs>
        <w:jc w:val="both"/>
        <w:spacing w:before="43" w:lineRule="auto" w:line="275"/>
        <w:ind w:left="822" w:right="80" w:hanging="360"/>
      </w:pP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final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bús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forme</w:t>
      </w:r>
      <w:r>
        <w:rPr>
          <w:rFonts w:cs="Segoe UI Historic" w:hAnsi="Segoe UI Historic" w:eastAsia="Segoe UI Historic" w:ascii="Segoe UI Historic"/>
          <w:spacing w:val="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bús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stá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star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uánt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e.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tabs>
          <w:tab w:pos="820" w:val="left"/>
        </w:tabs>
        <w:jc w:val="both"/>
        <w:spacing w:lineRule="auto" w:line="276"/>
        <w:ind w:left="822" w:right="75" w:hanging="360"/>
        <w:sectPr>
          <w:pgMar w:header="750" w:footer="1017" w:top="1200" w:bottom="280" w:left="1600" w:right="158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forme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bús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usuar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otra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bús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ario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mo.</w:t>
      </w:r>
    </w:p>
    <w:p>
      <w:pPr>
        <w:rPr>
          <w:sz w:val="20"/>
          <w:szCs w:val="20"/>
        </w:rPr>
        <w:jc w:val="left"/>
        <w:spacing w:before="7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"/>
        <w:sectPr>
          <w:pgMar w:header="750" w:footer="1017" w:top="1200" w:bottom="280" w:left="1600" w:right="840"/>
          <w:pgSz w:w="12240" w:h="15840"/>
        </w:sectPr>
      </w:pPr>
      <w:r>
        <w:pict>
          <v:shape type="#_x0000_t75" style="width:479.15pt;height:479.48pt">
            <v:imagedata o:title="" r:id="rId7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Segoe UI Historic" w:hAnsi="Segoe UI Historic" w:eastAsia="Segoe UI Historic" w:ascii="Segoe UI Historic"/>
          <w:sz w:val="28"/>
          <w:szCs w:val="28"/>
        </w:rPr>
        <w:jc w:val="left"/>
        <w:spacing w:lineRule="exact" w:line="340"/>
        <w:ind w:left="102"/>
      </w:pPr>
      <w:r>
        <w:rPr>
          <w:rFonts w:cs="Segoe UI Historic" w:hAnsi="Segoe UI Historic" w:eastAsia="Segoe UI Historic" w:ascii="Segoe UI Historic"/>
          <w:color w:val="AC2750"/>
          <w:spacing w:val="-3"/>
          <w:w w:val="100"/>
          <w:sz w:val="28"/>
          <w:szCs w:val="28"/>
        </w:rPr>
        <w:t>1</w:t>
      </w:r>
      <w:r>
        <w:rPr>
          <w:rFonts w:cs="Segoe UI Historic" w:hAnsi="Segoe UI Historic" w:eastAsia="Segoe UI Historic" w:ascii="Segoe UI Historic"/>
          <w:color w:val="AC2750"/>
          <w:spacing w:val="-1"/>
          <w:w w:val="100"/>
          <w:sz w:val="28"/>
          <w:szCs w:val="28"/>
        </w:rPr>
        <w:t>.</w:t>
      </w:r>
      <w:r>
        <w:rPr>
          <w:rFonts w:cs="Segoe UI Historic" w:hAnsi="Segoe UI Historic" w:eastAsia="Segoe UI Historic" w:ascii="Segoe UI Historic"/>
          <w:color w:val="AC2750"/>
          <w:spacing w:val="0"/>
          <w:w w:val="100"/>
          <w:sz w:val="28"/>
          <w:szCs w:val="28"/>
        </w:rPr>
        <w:t>3</w:t>
      </w:r>
      <w:r>
        <w:rPr>
          <w:rFonts w:cs="Segoe UI Historic" w:hAnsi="Segoe UI Historic" w:eastAsia="Segoe UI Historic" w:ascii="Segoe UI Historic"/>
          <w:color w:val="AC2750"/>
          <w:spacing w:val="0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AC2750"/>
          <w:spacing w:val="62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AC2750"/>
          <w:spacing w:val="-5"/>
          <w:w w:val="100"/>
          <w:sz w:val="28"/>
          <w:szCs w:val="28"/>
        </w:rPr>
        <w:t>M</w:t>
      </w:r>
      <w:r>
        <w:rPr>
          <w:rFonts w:cs="Segoe UI Historic" w:hAnsi="Segoe UI Historic" w:eastAsia="Segoe UI Historic" w:ascii="Segoe UI Historic"/>
          <w:color w:val="AC2750"/>
          <w:spacing w:val="-1"/>
          <w:w w:val="100"/>
          <w:sz w:val="28"/>
          <w:szCs w:val="28"/>
        </w:rPr>
        <w:t>a</w:t>
      </w:r>
      <w:r>
        <w:rPr>
          <w:rFonts w:cs="Segoe UI Historic" w:hAnsi="Segoe UI Historic" w:eastAsia="Segoe UI Historic" w:ascii="Segoe UI Historic"/>
          <w:color w:val="AC2750"/>
          <w:spacing w:val="-2"/>
          <w:w w:val="100"/>
          <w:sz w:val="28"/>
          <w:szCs w:val="28"/>
        </w:rPr>
        <w:t>t</w:t>
      </w:r>
      <w:r>
        <w:rPr>
          <w:rFonts w:cs="Segoe UI Historic" w:hAnsi="Segoe UI Historic" w:eastAsia="Segoe UI Historic" w:ascii="Segoe UI Historic"/>
          <w:color w:val="AC2750"/>
          <w:spacing w:val="-4"/>
          <w:w w:val="100"/>
          <w:sz w:val="28"/>
          <w:szCs w:val="28"/>
        </w:rPr>
        <w:t>r</w:t>
      </w:r>
      <w:r>
        <w:rPr>
          <w:rFonts w:cs="Segoe UI Historic" w:hAnsi="Segoe UI Historic" w:eastAsia="Segoe UI Historic" w:ascii="Segoe UI Historic"/>
          <w:color w:val="AC2750"/>
          <w:spacing w:val="0"/>
          <w:w w:val="100"/>
          <w:sz w:val="28"/>
          <w:szCs w:val="28"/>
        </w:rPr>
        <w:t>i</w:t>
      </w:r>
      <w:r>
        <w:rPr>
          <w:rFonts w:cs="Segoe UI Historic" w:hAnsi="Segoe UI Historic" w:eastAsia="Segoe UI Historic" w:ascii="Segoe UI Historic"/>
          <w:color w:val="AC2750"/>
          <w:spacing w:val="-3"/>
          <w:w w:val="100"/>
          <w:sz w:val="28"/>
          <w:szCs w:val="28"/>
        </w:rPr>
        <w:t>c</w:t>
      </w:r>
      <w:r>
        <w:rPr>
          <w:rFonts w:cs="Segoe UI Historic" w:hAnsi="Segoe UI Historic" w:eastAsia="Segoe UI Historic" w:ascii="Segoe UI Historic"/>
          <w:color w:val="AC2750"/>
          <w:spacing w:val="-3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AC2750"/>
          <w:spacing w:val="0"/>
          <w:w w:val="100"/>
          <w:sz w:val="28"/>
          <w:szCs w:val="28"/>
        </w:rPr>
        <w:t>s</w:t>
      </w:r>
      <w:r>
        <w:rPr>
          <w:rFonts w:cs="Segoe UI Historic" w:hAnsi="Segoe UI Historic" w:eastAsia="Segoe UI Historic" w:ascii="Segoe UI Historic"/>
          <w:color w:val="000000"/>
          <w:spacing w:val="0"/>
          <w:w w:val="100"/>
          <w:sz w:val="28"/>
          <w:szCs w:val="2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30"/>
        <w:ind w:left="102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2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2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2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2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onales,</w:t>
      </w:r>
      <w:r>
        <w:rPr>
          <w:rFonts w:cs="Segoe UI Historic" w:hAnsi="Segoe UI Historic" w:eastAsia="Segoe UI Historic" w:ascii="Segoe UI Historic"/>
          <w:spacing w:val="2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pecíf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e,</w:t>
      </w:r>
      <w:r>
        <w:rPr>
          <w:rFonts w:cs="Segoe UI Historic" w:hAnsi="Segoe UI Historic" w:eastAsia="Segoe UI Historic" w:ascii="Segoe UI Historic"/>
          <w:spacing w:val="2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2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ones,</w:t>
      </w:r>
      <w:r>
        <w:rPr>
          <w:rFonts w:cs="Segoe UI Historic" w:hAnsi="Segoe UI Historic" w:eastAsia="Segoe UI Historic" w:ascii="Segoe UI Historic"/>
          <w:spacing w:val="2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2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exact" w:line="260"/>
        <w:ind w:left="102"/>
      </w:pP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pu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repr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sen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position w:val="-1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1"/>
          <w:w w:val="100"/>
          <w:position w:val="-1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position w:val="-1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ont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nu</w:t>
      </w:r>
      <w:r>
        <w:rPr>
          <w:rFonts w:cs="Segoe UI Historic" w:hAnsi="Segoe UI Historic" w:eastAsia="Segoe UI Historic" w:ascii="Segoe UI Historic"/>
          <w:spacing w:val="-2"/>
          <w:w w:val="100"/>
          <w:position w:val="-1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ión:</w:t>
      </w:r>
      <w:r>
        <w:rPr>
          <w:rFonts w:cs="Segoe UI Historic" w:hAnsi="Segoe UI Historic" w:eastAsia="Segoe UI Historic" w:ascii="Segoe UI Historic"/>
          <w:spacing w:val="0"/>
          <w:w w:val="100"/>
          <w:position w:val="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307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95" w:hRule="exact"/>
        </w:trPr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6" w:right="187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1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62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13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62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38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6" w:right="187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5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62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98" w:hRule="exact"/>
        </w:trPr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62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25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6" w:right="187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9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62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80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63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74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62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12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</w:tr>
    </w:tbl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exact" w:line="280"/>
        <w:ind w:left="2920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siciones.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tLeast" w:line="440"/>
        <w:ind w:left="102" w:right="78"/>
      </w:pPr>
      <w:r>
        <w:pict>
          <v:group style="position:absolute;margin-left:123.9pt;margin-top:59.6393pt;width:351.2pt;height:155.15pt;mso-position-horizontal-relative:page;mso-position-vertical-relative:paragraph;z-index:-4584" coordorigin="2478,1193" coordsize="7024,3103">
            <v:group style="position:absolute;left:2700;top:1203;width:6792;height:912" coordorigin="2700,1203" coordsize="6792,912">
              <v:shape style="position:absolute;left:2700;top:1203;width:6792;height:912" coordorigin="2700,1203" coordsize="6792,912" path="m9036,1887l9036,2115,9492,1659,9036,1203,9036,1431,2700,1431,2700,1887,9036,1887xe" filled="t" fillcolor="#4471C4" stroked="f">
                <v:path arrowok="t"/>
                <v:fill/>
              </v:shape>
              <v:group style="position:absolute;left:2700;top:1203;width:6792;height:912" coordorigin="2700,1203" coordsize="6792,912">
                <v:shape style="position:absolute;left:2700;top:1203;width:6792;height:912" coordorigin="2700,1203" coordsize="6792,912" path="m2700,1431l9036,1431,9036,1203,9492,1659,9036,2115,9036,1887,2700,1887,2700,1431xe" filled="f" stroked="t" strokeweight="1pt" strokecolor="#2E528F">
                  <v:path arrowok="t"/>
                </v:shape>
                <v:group style="position:absolute;left:2488;top:1270;width:792;height:3016" coordorigin="2488,1270" coordsize="792,3016">
                  <v:shape style="position:absolute;left:2488;top:1270;width:792;height:3016" coordorigin="2488,1270" coordsize="792,3016" path="m2884,4286l3280,3890,3082,3890,3082,1270,2686,1270,2686,3890,2488,3890,2884,4286xe" filled="t" fillcolor="#4471C4" stroked="f">
                    <v:path arrowok="t"/>
                    <v:fill/>
                  </v:shape>
                  <v:group style="position:absolute;left:2488;top:1270;width:792;height:3016" coordorigin="2488,1270" coordsize="792,3016">
                    <v:shape style="position:absolute;left:2488;top:1270;width:792;height:3016" coordorigin="2488,1270" coordsize="792,3016" path="m3082,1270l3082,3890,3280,3890,2884,4286,2488,3890,2686,3890,2686,1270,3082,1270xe" filled="f" stroked="t" strokeweight="1pt" strokecolor="#2E528F">
                      <v:path arrowok="t"/>
                    </v:shape>
                    <v:shape type="#_x0000_t75" style="position:absolute;left:2769;top:1280;width:233;height:2796">
                      <v:imagedata o:title="" r:id="rId72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3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3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3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3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3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3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3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olu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nas,</w:t>
      </w:r>
      <w:r>
        <w:rPr>
          <w:rFonts w:cs="Segoe UI Historic" w:hAnsi="Segoe UI Historic" w:eastAsia="Segoe UI Historic" w:ascii="Segoe UI Historic"/>
          <w:spacing w:val="3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3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3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son</w:t>
      </w:r>
      <w:r>
        <w:rPr>
          <w:rFonts w:cs="Segoe UI Historic" w:hAnsi="Segoe UI Historic" w:eastAsia="Segoe UI Historic" w:ascii="Segoe UI Historic"/>
          <w:spacing w:val="3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horizontales</w:t>
      </w:r>
      <w:r>
        <w:rPr>
          <w:rFonts w:cs="Segoe UI Historic" w:hAnsi="Segoe UI Historic" w:eastAsia="Segoe UI Historic" w:ascii="Segoe UI Historic"/>
          <w:spacing w:val="2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3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3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olu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s.</w:t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55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1594" w:hRule="exact"/>
        </w:trPr>
        <w:tc>
          <w:tcPr>
            <w:tcW w:w="15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2"/>
                <w:szCs w:val="22"/>
              </w:rPr>
              <w:jc w:val="left"/>
              <w:spacing w:before="12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auto" w:line="265"/>
              <w:ind w:left="615" w:right="747" w:hanging="1"/>
            </w:pPr>
            <w:r>
              <w:rPr>
                <w:rFonts w:cs="Segoe UI Historic" w:hAnsi="Segoe UI Historic" w:eastAsia="Segoe UI Historic" w:ascii="Segoe UI Historic"/>
                <w:color w:val="FFFFFF"/>
                <w:spacing w:val="0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Segoe UI Historic" w:hAnsi="Segoe UI Historic" w:eastAsia="Segoe UI Historic" w:ascii="Segoe UI Historic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5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6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ind w:left="388"/>
            </w:pPr>
            <w:r>
              <w:rPr>
                <w:rFonts w:cs="Segoe UI Historic" w:hAnsi="Segoe UI Historic" w:eastAsia="Segoe UI Historic" w:ascii="Segoe UI Historic"/>
                <w:color w:val="FFFFFF"/>
                <w:spacing w:val="-2"/>
                <w:w w:val="100"/>
                <w:sz w:val="22"/>
                <w:szCs w:val="22"/>
              </w:rPr>
              <w:t>F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-3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Segoe UI Historic" w:hAnsi="Segoe UI Historic" w:eastAsia="Segoe UI Historic" w:ascii="Segoe UI Historic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5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1594" w:hRule="exact"/>
        </w:trPr>
        <w:tc>
          <w:tcPr>
            <w:tcW w:w="15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20"/>
              <w:ind w:left="584" w:right="717"/>
            </w:pPr>
            <w:r>
              <w:rPr>
                <w:rFonts w:cs="Segoe UI Historic" w:hAnsi="Segoe UI Historic" w:eastAsia="Segoe UI Historic" w:ascii="Segoe UI Historic"/>
                <w:color w:val="FFFFFF"/>
                <w:spacing w:val="0"/>
                <w:w w:val="100"/>
                <w:position w:val="1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color w:val="000000"/>
                <w:spacing w:val="0"/>
                <w:w w:val="100"/>
                <w:position w:val="0"/>
                <w:sz w:val="22"/>
                <w:szCs w:val="22"/>
              </w:rPr>
            </w:r>
          </w:p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both"/>
              <w:spacing w:before="31" w:lineRule="auto" w:line="263"/>
              <w:ind w:left="649" w:right="726" w:hanging="12"/>
            </w:pPr>
            <w:r>
              <w:rPr>
                <w:rFonts w:cs="Segoe UI Historic" w:hAnsi="Segoe UI Historic" w:eastAsia="Segoe UI Historic" w:ascii="Segoe UI Historic"/>
                <w:color w:val="FFFFFF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color w:val="FFFFFF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Segoe UI Historic" w:hAnsi="Segoe UI Historic" w:eastAsia="Segoe UI Historic" w:ascii="Segoe UI Historic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5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5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5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</w:tbl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exact" w:line="280"/>
        <w:ind w:left="2202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olu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359"/>
        <w:ind w:left="102" w:right="76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vector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datos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smo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sus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valores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tra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ajan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separad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if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íf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erar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otr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s.</w:t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360"/>
        <w:ind w:left="102" w:right="83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refe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encia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bre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íf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8"/>
          <w:szCs w:val="28"/>
        </w:rPr>
        <w:jc w:val="both"/>
        <w:ind w:left="102" w:right="2490"/>
      </w:pP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1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.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3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.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1</w:t>
      </w:r>
      <w:r>
        <w:rPr>
          <w:rFonts w:cs="Segoe UI Historic" w:hAnsi="Segoe UI Historic" w:eastAsia="Segoe UI Historic" w:ascii="Segoe UI Historic"/>
          <w:color w:val="770F47"/>
          <w:spacing w:val="74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D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c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l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a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r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a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c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i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ó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n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y</w:t>
      </w:r>
      <w:r>
        <w:rPr>
          <w:rFonts w:cs="Segoe UI Historic" w:hAnsi="Segoe UI Historic" w:eastAsia="Segoe UI Historic" w:ascii="Segoe UI Historic"/>
          <w:color w:val="770F47"/>
          <w:spacing w:val="-6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d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i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m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n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s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i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o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n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a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m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i</w:t>
      </w:r>
      <w:r>
        <w:rPr>
          <w:rFonts w:cs="Segoe UI Historic" w:hAnsi="Segoe UI Historic" w:eastAsia="Segoe UI Historic" w:ascii="Segoe UI Historic"/>
          <w:color w:val="770F47"/>
          <w:spacing w:val="-6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n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t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o</w:t>
      </w:r>
      <w:r>
        <w:rPr>
          <w:rFonts w:cs="Segoe UI Historic" w:hAnsi="Segoe UI Historic" w:eastAsia="Segoe UI Historic" w:ascii="Segoe UI Historic"/>
          <w:color w:val="770F47"/>
          <w:spacing w:val="-6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d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u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n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a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m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a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t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r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iz</w:t>
      </w:r>
      <w:r>
        <w:rPr>
          <w:rFonts w:cs="Segoe UI Historic" w:hAnsi="Segoe UI Historic" w:eastAsia="Segoe UI Historic" w:ascii="Segoe UI Historic"/>
          <w:color w:val="000000"/>
          <w:spacing w:val="0"/>
          <w:w w:val="100"/>
          <w:sz w:val="28"/>
          <w:szCs w:val="2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30" w:lineRule="auto" w:line="360"/>
        <w:ind w:left="102" w:right="80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forma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ores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abl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eando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: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2935"/>
        <w:sectPr>
          <w:pgMar w:header="750" w:footer="1017" w:top="1200" w:bottom="280" w:left="1600" w:right="1580"/>
          <w:pgSz w:w="12240" w:h="15840"/>
        </w:sectPr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efin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</w:p>
    <w:p>
      <w:pPr>
        <w:rPr>
          <w:sz w:val="20"/>
          <w:szCs w:val="20"/>
        </w:rPr>
        <w:jc w:val="left"/>
        <w:spacing w:before="4"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1" w:lineRule="auto" w:line="360"/>
        <w:ind w:left="102" w:right="75" w:firstLine="60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onde</w:t>
      </w:r>
      <w:r>
        <w:rPr>
          <w:rFonts w:cs="Segoe UI Historic" w:hAnsi="Segoe UI Historic" w:eastAsia="Segoe UI Historic" w:ascii="Segoe UI Historic"/>
          <w:spacing w:val="-1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erá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ador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le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otorgará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para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mane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mo;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rá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alores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drá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ros,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os.</w:t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360"/>
        <w:ind w:left="102" w:right="75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é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ramos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datos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ér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antes,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haría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así: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2935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efin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359"/>
        <w:ind w:left="102" w:right="75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larar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efin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tama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ñ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máx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dad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das)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ndrá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if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uántas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olu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nas,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o:</w:t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2935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360"/>
        <w:ind w:left="102" w:right="78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ual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ores,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serán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.7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olu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nas.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onam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olu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s.</w:t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359"/>
        <w:ind w:left="102" w:right="77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portante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rá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olu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neces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drada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sma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dad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olu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más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olu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ev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).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ev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onam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olu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olu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nas:</w:t>
      </w:r>
    </w:p>
    <w:p>
      <w:pPr>
        <w:rPr>
          <w:sz w:val="15"/>
          <w:szCs w:val="15"/>
        </w:rPr>
        <w:jc w:val="left"/>
        <w:spacing w:before="10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644"/>
        <w:sectPr>
          <w:pgMar w:header="750" w:footer="1017" w:top="1200" w:bottom="280" w:left="1600" w:right="1580"/>
          <w:pgSz w:w="12240" w:h="15840"/>
        </w:sectPr>
      </w:pPr>
      <w:r>
        <w:pict>
          <v:shape type="#_x0000_t75" style="width:387.65pt;height:161.98pt">
            <v:imagedata o:title="" r:id="rId7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Segoe UI Historic" w:hAnsi="Segoe UI Historic" w:eastAsia="Segoe UI Historic" w:ascii="Segoe UI Historic"/>
          <w:sz w:val="28"/>
          <w:szCs w:val="28"/>
        </w:rPr>
        <w:jc w:val="left"/>
        <w:spacing w:lineRule="exact" w:line="340"/>
        <w:ind w:left="102"/>
      </w:pP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1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.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3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.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2</w:t>
      </w:r>
      <w:r>
        <w:rPr>
          <w:rFonts w:cs="Segoe UI Historic" w:hAnsi="Segoe UI Historic" w:eastAsia="Segoe UI Historic" w:ascii="Segoe UI Historic"/>
          <w:color w:val="770F47"/>
          <w:spacing w:val="74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j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r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c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i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c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i</w:t>
      </w:r>
      <w:r>
        <w:rPr>
          <w:rFonts w:cs="Segoe UI Historic" w:hAnsi="Segoe UI Historic" w:eastAsia="Segoe UI Historic" w:ascii="Segoe UI Historic"/>
          <w:color w:val="770F47"/>
          <w:spacing w:val="-7"/>
          <w:w w:val="100"/>
          <w:sz w:val="28"/>
          <w:szCs w:val="28"/>
        </w:rPr>
        <w:t>o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s</w:t>
      </w:r>
      <w:r>
        <w:rPr>
          <w:rFonts w:cs="Segoe UI Historic" w:hAnsi="Segoe UI Historic" w:eastAsia="Segoe UI Historic" w:ascii="Segoe UI Historic"/>
          <w:color w:val="000000"/>
          <w:spacing w:val="0"/>
          <w:w w:val="100"/>
          <w:sz w:val="28"/>
          <w:szCs w:val="2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30"/>
        <w:ind w:left="102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if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adas,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dato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ón.</w:t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102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 </w:t>
      </w:r>
      <w:r>
        <w:rPr>
          <w:rFonts w:cs="Segoe UI Historic" w:hAnsi="Segoe UI Historic" w:eastAsia="Segoe UI Historic" w:ascii="Segoe UI Historic"/>
          <w:spacing w:val="1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osici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olu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“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S”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24"/>
        <w:ind w:left="527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“N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”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rabajo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ban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o.</w:t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389"/>
        <w:ind w:left="810" w:right="7023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ión: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tabs>
          <w:tab w:pos="520" w:val="left"/>
        </w:tabs>
        <w:jc w:val="left"/>
        <w:spacing w:lineRule="auto" w:line="258"/>
        <w:ind w:left="527" w:right="228" w:hanging="425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  <w:tab/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hosp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391"/>
        <w:ind w:left="810" w:right="7023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ión: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tabs>
          <w:tab w:pos="520" w:val="left"/>
        </w:tabs>
        <w:jc w:val="left"/>
        <w:spacing w:lineRule="auto" w:line="259"/>
        <w:ind w:left="527" w:right="274" w:hanging="425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  <w:tab/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osici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eados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fábr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organ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olu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repr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áreas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n.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389"/>
        <w:ind w:left="810" w:right="7023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ión: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102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 </w:t>
      </w:r>
      <w:r>
        <w:rPr>
          <w:rFonts w:cs="Segoe UI Historic" w:hAnsi="Segoe UI Historic" w:eastAsia="Segoe UI Historic" w:ascii="Segoe UI Historic"/>
          <w:spacing w:val="1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6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colu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datos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fal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ero.</w:t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389"/>
        <w:ind w:left="810" w:right="7023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ión: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tabs>
          <w:tab w:pos="520" w:val="left"/>
        </w:tabs>
        <w:jc w:val="left"/>
        <w:spacing w:lineRule="auto" w:line="257"/>
        <w:ind w:left="527" w:right="491" w:hanging="425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  <w:tab/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uras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rados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nves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ión.</w:t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389"/>
        <w:ind w:left="810" w:right="7023"/>
        <w:sectPr>
          <w:pgMar w:header="750" w:footer="1017" w:top="1200" w:bottom="280" w:left="1600" w:right="1580"/>
          <w:pgSz w:w="12240" w:h="15840"/>
        </w:sectPr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ión: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ón:</w:t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Segoe UI Historic" w:hAnsi="Segoe UI Historic" w:eastAsia="Segoe UI Historic" w:ascii="Segoe UI Historic"/>
          <w:sz w:val="28"/>
          <w:szCs w:val="28"/>
        </w:rPr>
        <w:jc w:val="both"/>
        <w:spacing w:lineRule="exact" w:line="340"/>
        <w:ind w:left="102" w:right="6841"/>
      </w:pP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1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.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3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.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3</w:t>
      </w:r>
      <w:r>
        <w:rPr>
          <w:rFonts w:cs="Segoe UI Historic" w:hAnsi="Segoe UI Historic" w:eastAsia="Segoe UI Historic" w:ascii="Segoe UI Historic"/>
          <w:color w:val="770F47"/>
          <w:spacing w:val="74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R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s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p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u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s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t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a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s</w:t>
      </w:r>
      <w:r>
        <w:rPr>
          <w:rFonts w:cs="Segoe UI Historic" w:hAnsi="Segoe UI Historic" w:eastAsia="Segoe UI Historic" w:ascii="Segoe UI Historic"/>
          <w:color w:val="000000"/>
          <w:spacing w:val="0"/>
          <w:w w:val="100"/>
          <w:sz w:val="28"/>
          <w:szCs w:val="2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30" w:lineRule="auto" w:line="360"/>
        <w:ind w:left="102" w:right="78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son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ombr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variar,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normas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if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los.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ind w:left="102" w:right="95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 </w:t>
      </w:r>
      <w:r>
        <w:rPr>
          <w:rFonts w:cs="Segoe UI Historic" w:hAnsi="Segoe UI Historic" w:eastAsia="Segoe UI Historic" w:ascii="Segoe UI Historic"/>
          <w:spacing w:val="1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osici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olu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“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S”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24"/>
        <w:ind w:left="527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“N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”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rabajo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ban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o.</w:t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389"/>
        <w:ind w:left="810" w:right="3205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ión: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efin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trabajo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er;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ón: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asTe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rabaj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);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tabs>
          <w:tab w:pos="520" w:val="left"/>
        </w:tabs>
        <w:jc w:val="left"/>
        <w:spacing w:lineRule="auto" w:line="257"/>
        <w:ind w:left="527" w:right="228" w:hanging="425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  <w:tab/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hosp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389"/>
        <w:ind w:left="810" w:right="3628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ión: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efin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ón: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esos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tabs>
          <w:tab w:pos="520" w:val="left"/>
        </w:tabs>
        <w:jc w:val="left"/>
        <w:spacing w:lineRule="auto" w:line="259"/>
        <w:ind w:left="527" w:right="274" w:hanging="425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  <w:tab/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osici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eados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fábr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organ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olu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represe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áreas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n.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389"/>
        <w:ind w:left="810" w:right="2742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ión: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efin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bresEmp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rá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r;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ón: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ombr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);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ind w:left="102" w:right="905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 </w:t>
      </w:r>
      <w:r>
        <w:rPr>
          <w:rFonts w:cs="Segoe UI Historic" w:hAnsi="Segoe UI Historic" w:eastAsia="Segoe UI Historic" w:ascii="Segoe UI Historic"/>
          <w:spacing w:val="1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6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colu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datos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fal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ero.</w:t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389"/>
        <w:ind w:left="810" w:right="3286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ión: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efin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sBoolea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ón: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atos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tabs>
          <w:tab w:pos="520" w:val="left"/>
        </w:tabs>
        <w:jc w:val="left"/>
        <w:spacing w:lineRule="auto" w:line="257"/>
        <w:ind w:left="527" w:right="371" w:hanging="425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  <w:tab/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aturas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rados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nves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ión.</w:t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389"/>
        <w:ind w:left="810" w:right="3630"/>
        <w:sectPr>
          <w:pgMar w:header="750" w:footer="1017" w:top="1200" w:bottom="280" w:left="1600" w:right="1580"/>
          <w:pgSz w:w="12240" w:h="15840"/>
        </w:sectPr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ión: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efin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peraturas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al;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ón: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peraturas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);</w:t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Segoe UI Historic" w:hAnsi="Segoe UI Historic" w:eastAsia="Segoe UI Historic" w:ascii="Segoe UI Historic"/>
          <w:sz w:val="28"/>
          <w:szCs w:val="28"/>
        </w:rPr>
        <w:jc w:val="both"/>
        <w:spacing w:lineRule="exact" w:line="340"/>
        <w:ind w:left="102" w:right="4438"/>
      </w:pP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1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.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3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.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4</w:t>
      </w:r>
      <w:r>
        <w:rPr>
          <w:rFonts w:cs="Segoe UI Historic" w:hAnsi="Segoe UI Historic" w:eastAsia="Segoe UI Historic" w:ascii="Segoe UI Historic"/>
          <w:color w:val="770F47"/>
          <w:spacing w:val="74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D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i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m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n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s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i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o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n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a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m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i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n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t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o</w:t>
      </w:r>
      <w:r>
        <w:rPr>
          <w:rFonts w:cs="Segoe UI Historic" w:hAnsi="Segoe UI Historic" w:eastAsia="Segoe UI Historic" w:ascii="Segoe UI Historic"/>
          <w:color w:val="770F47"/>
          <w:spacing w:val="-8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p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o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r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u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s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u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a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r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io</w:t>
      </w:r>
      <w:r>
        <w:rPr>
          <w:rFonts w:cs="Segoe UI Historic" w:hAnsi="Segoe UI Historic" w:eastAsia="Segoe UI Historic" w:ascii="Segoe UI Historic"/>
          <w:color w:val="000000"/>
          <w:spacing w:val="0"/>
          <w:w w:val="100"/>
          <w:sz w:val="28"/>
          <w:szCs w:val="2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30" w:lineRule="auto" w:line="257"/>
        <w:ind w:left="102" w:right="77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é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ario,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una.</w:t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8"/>
        <w:ind w:left="102" w:right="76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orde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antes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dad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olu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ndrá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suar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esas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onam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ada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nece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sol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ambas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ones,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solo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asume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sma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dad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olu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nas.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o: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"/>
      </w:pPr>
      <w:r>
        <w:pict>
          <v:shape type="#_x0000_t75" style="width:441.88pt;height:198.45pt">
            <v:imagedata o:title="" r:id="rId7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258"/>
        <w:ind w:left="102" w:right="73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onam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uadr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solo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icita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dato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año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olu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nas.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ind w:left="102" w:right="2907"/>
        <w:sectPr>
          <w:pgMar w:header="750" w:footer="1017" w:top="1200" w:bottom="280" w:left="1600" w:right="1580"/>
          <w:pgSz w:w="12240" w:h="15840"/>
        </w:sectPr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hora,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otro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ar:</w:t>
      </w:r>
    </w:p>
    <w:p>
      <w:pPr>
        <w:rPr>
          <w:sz w:val="20"/>
          <w:szCs w:val="20"/>
        </w:rPr>
        <w:jc w:val="left"/>
        <w:spacing w:before="7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"/>
      </w:pPr>
      <w:r>
        <w:pict>
          <v:shape type="#_x0000_t75" style="width:436.2pt;height:222.6pt">
            <v:imagedata o:title="" r:id="rId7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1" w:lineRule="auto" w:line="257"/>
        <w:ind w:left="102" w:right="276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ode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otar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icitar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olu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aparte,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forma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onam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Segoe UI Historic" w:hAnsi="Segoe UI Historic" w:eastAsia="Segoe UI Historic" w:ascii="Segoe UI Historic"/>
          <w:sz w:val="28"/>
          <w:szCs w:val="28"/>
        </w:rPr>
        <w:jc w:val="both"/>
        <w:ind w:left="102" w:right="5538"/>
      </w:pP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1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.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3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.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5</w:t>
      </w:r>
      <w:r>
        <w:rPr>
          <w:rFonts w:cs="Segoe UI Historic" w:hAnsi="Segoe UI Historic" w:eastAsia="Segoe UI Historic" w:ascii="Segoe UI Historic"/>
          <w:color w:val="770F47"/>
          <w:spacing w:val="74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M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a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n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jo</w:t>
      </w:r>
      <w:r>
        <w:rPr>
          <w:rFonts w:cs="Segoe UI Historic" w:hAnsi="Segoe UI Historic" w:eastAsia="Segoe UI Historic" w:ascii="Segoe UI Historic"/>
          <w:color w:val="770F47"/>
          <w:spacing w:val="-7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d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u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n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a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m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a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t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r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iz</w:t>
      </w:r>
      <w:r>
        <w:rPr>
          <w:rFonts w:cs="Segoe UI Historic" w:hAnsi="Segoe UI Historic" w:eastAsia="Segoe UI Historic" w:ascii="Segoe UI Historic"/>
          <w:color w:val="000000"/>
          <w:spacing w:val="0"/>
          <w:w w:val="100"/>
          <w:sz w:val="28"/>
          <w:szCs w:val="2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28" w:lineRule="auto" w:line="360"/>
        <w:ind w:left="102" w:right="74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mane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erar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olu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onar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sea</w:t>
      </w:r>
      <w:r>
        <w:rPr>
          <w:rFonts w:cs="Segoe UI Historic" w:hAnsi="Segoe UI Historic" w:eastAsia="Segoe UI Historic" w:ascii="Segoe UI Historic"/>
          <w:spacing w:val="-1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arlo,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if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arlo</w:t>
      </w:r>
      <w:r>
        <w:rPr>
          <w:rFonts w:cs="Segoe UI Historic" w:hAnsi="Segoe UI Historic" w:eastAsia="Segoe UI Historic" w:ascii="Segoe UI Historic"/>
          <w:spacing w:val="-1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rarlo.</w:t>
      </w:r>
      <w:r>
        <w:rPr>
          <w:rFonts w:cs="Segoe UI Historic" w:hAnsi="Segoe UI Historic" w:eastAsia="Segoe UI Historic" w:ascii="Segoe UI Historic"/>
          <w:spacing w:val="-1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seamos</w:t>
      </w:r>
      <w:r>
        <w:rPr>
          <w:rFonts w:cs="Segoe UI Historic" w:hAnsi="Segoe UI Historic" w:eastAsia="Segoe UI Historic" w:ascii="Segoe UI Historic"/>
          <w:spacing w:val="-1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agre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gu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a:</w:t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center"/>
        <w:ind w:left="3102" w:right="3120"/>
      </w:pP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=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360"/>
        <w:ind w:left="102" w:right="78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orde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ician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atro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olu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rango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(en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olu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),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repr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repr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olu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fun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iz.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360"/>
        <w:ind w:left="102" w:right="75"/>
      </w:pP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dato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:</w:t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center"/>
        <w:ind w:left="3968" w:right="3986"/>
      </w:pPr>
      <w:r>
        <w:rPr>
          <w:rFonts w:cs="Segoe UI Historic" w:hAnsi="Segoe UI Historic" w:eastAsia="Segoe UI Historic" w:ascii="Segoe UI Historic"/>
          <w:color w:val="FF0000"/>
          <w:spacing w:val="-2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color w:val="FF0000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color w:val="FF0000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color w:val="FF0000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color w:val="FF0000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color w:val="FF0000"/>
          <w:spacing w:val="-4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color w:val="FF0000"/>
          <w:spacing w:val="-2"/>
          <w:w w:val="100"/>
          <w:sz w:val="22"/>
          <w:szCs w:val="22"/>
        </w:rPr>
        <w:t>=</w:t>
      </w:r>
      <w:r>
        <w:rPr>
          <w:rFonts w:cs="Segoe UI Historic" w:hAnsi="Segoe UI Historic" w:eastAsia="Segoe UI Historic" w:ascii="Segoe UI Historic"/>
          <w:color w:val="FF0000"/>
          <w:spacing w:val="-4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color w:val="FF0000"/>
          <w:spacing w:val="-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color w:val="FF0000"/>
          <w:spacing w:val="0"/>
          <w:w w:val="100"/>
          <w:sz w:val="22"/>
          <w:szCs w:val="22"/>
        </w:rPr>
        <w:t>;</w:t>
      </w:r>
      <w:r>
        <w:rPr>
          <w:rFonts w:cs="Segoe UI Historic" w:hAnsi="Segoe UI Historic" w:eastAsia="Segoe UI Historic" w:ascii="Segoe UI Historic"/>
          <w:color w:val="000000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360"/>
        <w:ind w:left="102" w:right="75"/>
        <w:sectPr>
          <w:pgMar w:header="750" w:footer="1017" w:top="1200" w:bottom="280" w:left="1600" w:right="1580"/>
          <w:pgSz w:w="12240" w:h="15840"/>
        </w:sectPr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guar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é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dato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olu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eparadas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forma:</w:t>
      </w:r>
    </w:p>
    <w:p>
      <w:pPr>
        <w:rPr>
          <w:sz w:val="20"/>
          <w:szCs w:val="20"/>
        </w:rPr>
        <w:jc w:val="left"/>
        <w:spacing w:before="4"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1" w:lineRule="exact" w:line="260"/>
        <w:ind w:left="2935"/>
      </w:pPr>
      <w:r>
        <w:rPr>
          <w:rFonts w:cs="Segoe UI Historic" w:hAnsi="Segoe UI Historic" w:eastAsia="Segoe UI Historic" w:ascii="Segoe UI Historic"/>
          <w:spacing w:val="1"/>
          <w:w w:val="100"/>
          <w:position w:val="-1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atr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2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1"/>
          <w:w w:val="100"/>
          <w:position w:val="-1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2"/>
          <w:w w:val="100"/>
          <w:position w:val="-1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1"/>
          <w:w w:val="100"/>
          <w:position w:val="-1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=</w:t>
      </w:r>
      <w:r>
        <w:rPr>
          <w:rFonts w:cs="Segoe UI Historic" w:hAnsi="Segoe UI Historic" w:eastAsia="Segoe UI Historic" w:ascii="Segoe UI Historic"/>
          <w:spacing w:val="-2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1"/>
          <w:w w:val="100"/>
          <w:position w:val="-1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;</w:t>
      </w:r>
      <w:r>
        <w:rPr>
          <w:rFonts w:cs="Segoe UI Historic" w:hAnsi="Segoe UI Historic" w:eastAsia="Segoe UI Historic" w:ascii="Segoe UI Historic"/>
          <w:spacing w:val="0"/>
          <w:w w:val="100"/>
          <w:position w:val="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1" w:lineRule="exact" w:line="260"/>
        <w:ind w:left="102"/>
      </w:pPr>
      <w:r>
        <w:pict>
          <v:group style="position:absolute;margin-left:224.81pt;margin-top:89.6801pt;width:47.28pt;height:29.28pt;mso-position-horizontal-relative:page;mso-position-vertical-relative:paragraph;z-index:-4583" coordorigin="4496,1794" coordsize="946,586">
            <v:shape style="position:absolute;left:4496;top:1794;width:946;height:586" coordorigin="4496,1794" coordsize="946,586" path="m4496,2379l5442,2379,5442,1794,4496,1794,4496,2379xe" filled="t" fillcolor="#B4C5E7" stroked="f">
              <v:path arrowok="t"/>
              <v:fill/>
            </v:shape>
            <w10:wrap type="none"/>
          </v:group>
        </w:pic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Gráfi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amen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e,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ver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:</w:t>
      </w:r>
      <w:r>
        <w:rPr>
          <w:rFonts w:cs="Segoe UI Historic" w:hAnsi="Segoe UI Historic" w:eastAsia="Segoe UI Historic" w:ascii="Segoe UI Historic"/>
          <w:spacing w:val="0"/>
          <w:w w:val="100"/>
          <w:position w:val="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278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1171" w:hRule="exact"/>
        </w:trPr>
        <w:tc>
          <w:tcPr>
            <w:tcW w:w="11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4C5E7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66" w:right="66"/>
            </w:pP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Segoe UI Historic" w:hAnsi="Segoe UI Historic" w:eastAsia="Segoe UI Historic" w:ascii="Segoe UI Historic"/>
                <w:spacing w:val="-6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s</w:t>
            </w:r>
          </w:p>
          <w:p>
            <w:pPr>
              <w:rPr>
                <w:sz w:val="28"/>
                <w:szCs w:val="28"/>
              </w:rPr>
              <w:jc w:val="left"/>
              <w:spacing w:before="13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ind w:left="327" w:right="330"/>
            </w:pPr>
            <w:r>
              <w:rPr>
                <w:rFonts w:cs="Segoe UI Historic" w:hAnsi="Segoe UI Historic" w:eastAsia="Segoe UI Historic" w:ascii="Segoe UI Historic"/>
                <w:sz w:val="22"/>
                <w:szCs w:val="22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Fi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  <w:u w:val="single" w:color="000000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  <w:u w:val="single" w:color="000000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as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4C5E7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4C5E7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5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1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4C5E7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2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4C5E7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3</w:t>
            </w:r>
          </w:p>
        </w:tc>
      </w:tr>
      <w:tr>
        <w:trPr>
          <w:trHeight w:val="600" w:hRule="exact"/>
        </w:trPr>
        <w:tc>
          <w:tcPr>
            <w:tcW w:w="11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4C5E7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before="4"/>
              <w:ind w:left="478" w:right="479"/>
            </w:pPr>
            <w:r>
              <w:rPr>
                <w:rFonts w:cs="Segoe UI Historic" w:hAnsi="Segoe UI Historic" w:eastAsia="Segoe UI Historic" w:ascii="Segoe UI Historic"/>
                <w:sz w:val="22"/>
                <w:szCs w:val="22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596" w:hRule="exact"/>
        </w:trPr>
        <w:tc>
          <w:tcPr>
            <w:tcW w:w="11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4C5E7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478" w:right="479"/>
            </w:pPr>
            <w:r>
              <w:rPr>
                <w:rFonts w:cs="Segoe UI Historic" w:hAnsi="Segoe UI Historic" w:eastAsia="Segoe UI Historic" w:ascii="Segoe UI Historic"/>
                <w:sz w:val="22"/>
                <w:szCs w:val="22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595" w:hRule="exact"/>
        </w:trPr>
        <w:tc>
          <w:tcPr>
            <w:tcW w:w="11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4C5E7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478" w:right="479"/>
            </w:pPr>
            <w:r>
              <w:rPr>
                <w:rFonts w:cs="Segoe UI Historic" w:hAnsi="Segoe UI Historic" w:eastAsia="Segoe UI Historic" w:ascii="Segoe UI Historic"/>
                <w:sz w:val="22"/>
                <w:szCs w:val="22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2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D966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62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25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</w:tbl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exact" w:line="280"/>
        <w:ind w:left="2536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(3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olu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as)</w:t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359"/>
        <w:ind w:left="102" w:right="75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ores,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ope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fere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dados)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olo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amb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para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solo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ere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mane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para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fere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iar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da,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ras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olu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as.</w:t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360"/>
        <w:ind w:left="102" w:right="74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orde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ados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for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uta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rno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esar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rno,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dad.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rno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utar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asta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ciclo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rno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s.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360"/>
        <w:ind w:left="102" w:right="76"/>
        <w:sectPr>
          <w:pgMar w:header="750" w:footer="1017" w:top="1200" w:bottom="280" w:left="1600" w:right="1580"/>
          <w:pgSz w:w="12240" w:h="15840"/>
        </w:sectPr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rno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ará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otro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rno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hará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rno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tro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veces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rno,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ciclo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rno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uatro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es.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ortam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nes;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rno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veces,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rno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asione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rno,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rno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=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).</w:t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360"/>
        <w:ind w:left="102" w:right="75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Normalm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ab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jar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ados,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a,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rarla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if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arla,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evará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ontrol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otro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hará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olu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8"/>
          <w:szCs w:val="28"/>
        </w:rPr>
        <w:jc w:val="both"/>
        <w:ind w:left="102" w:right="5495"/>
      </w:pP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1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.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3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.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6</w:t>
      </w:r>
      <w:r>
        <w:rPr>
          <w:rFonts w:cs="Segoe UI Historic" w:hAnsi="Segoe UI Historic" w:eastAsia="Segoe UI Historic" w:ascii="Segoe UI Historic"/>
          <w:color w:val="770F47"/>
          <w:spacing w:val="74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L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l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n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a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d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o</w:t>
      </w:r>
      <w:r>
        <w:rPr>
          <w:rFonts w:cs="Segoe UI Historic" w:hAnsi="Segoe UI Historic" w:eastAsia="Segoe UI Historic" w:ascii="Segoe UI Historic"/>
          <w:color w:val="770F47"/>
          <w:spacing w:val="-6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d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u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n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a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7"/>
          <w:w w:val="100"/>
          <w:sz w:val="28"/>
          <w:szCs w:val="28"/>
        </w:rPr>
        <w:t>m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a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t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r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iz</w:t>
      </w:r>
      <w:r>
        <w:rPr>
          <w:rFonts w:cs="Segoe UI Historic" w:hAnsi="Segoe UI Historic" w:eastAsia="Segoe UI Historic" w:ascii="Segoe UI Historic"/>
          <w:color w:val="000000"/>
          <w:spacing w:val="0"/>
          <w:w w:val="100"/>
          <w:sz w:val="28"/>
          <w:szCs w:val="2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28" w:lineRule="auto" w:line="360"/>
        <w:ind w:left="102" w:right="73"/>
      </w:pPr>
      <w:r>
        <w:pict>
          <v:group style="position:absolute;margin-left:179.38pt;margin-top:241.34pt;width:16pt;height:27.4pt;mso-position-horizontal-relative:page;mso-position-vertical-relative:paragraph;z-index:-4582" coordorigin="3588,4827" coordsize="320,548">
            <v:group style="position:absolute;left:3598;top:4837;width:300;height:528" coordorigin="3598,4837" coordsize="300,528">
              <v:shape style="position:absolute;left:3598;top:4837;width:300;height:528" coordorigin="3598,4837" coordsize="300,528" path="m3748,5365l3898,5215,3823,5215,3823,4837,3673,4837,3673,5215,3598,5215,3748,5365xe" filled="t" fillcolor="#92D050" stroked="f">
                <v:path arrowok="t"/>
                <v:fill/>
              </v:shape>
              <v:group style="position:absolute;left:3598;top:4837;width:300;height:528" coordorigin="3598,4837" coordsize="300,528">
                <v:shape style="position:absolute;left:3598;top:4837;width:300;height:528" coordorigin="3598,4837" coordsize="300,528" path="m3823,4837l3823,5215,3898,5215,3748,5365,3598,5215,3673,5215,3673,4837,3823,4837xe" filled="f" stroked="t" strokeweight="1pt" strokecolor="#00AF50">
                  <v:path arrowok="t"/>
                </v:shape>
              </v:group>
            </v:group>
            <w10:wrap type="none"/>
          </v:group>
        </w:pict>
      </w:r>
      <w:r>
        <w:pict>
          <v:group style="position:absolute;margin-left:148.17pt;margin-top:175.23pt;width:27.4pt;height:16pt;mso-position-horizontal-relative:page;mso-position-vertical-relative:paragraph;z-index:-4581" coordorigin="2963,3505" coordsize="548,320">
            <v:group style="position:absolute;left:2973;top:3515;width:528;height:300" coordorigin="2973,3515" coordsize="528,300">
              <v:shape style="position:absolute;left:2973;top:3515;width:528;height:300" coordorigin="2973,3515" coordsize="528,300" path="m3351,3740l3351,3815,3501,3665,3351,3515,3351,3590,2973,3590,2973,3740,3351,3740xe" filled="t" fillcolor="#00AFEF" stroked="f">
                <v:path arrowok="t"/>
                <v:fill/>
              </v:shape>
              <v:group style="position:absolute;left:2973;top:3515;width:528;height:300" coordorigin="2973,3515" coordsize="528,300">
                <v:shape style="position:absolute;left:2973;top:3515;width:528;height:300" coordorigin="2973,3515" coordsize="528,300" path="m2973,3590l3351,3590,3351,3515,3501,3665,3351,3815,3351,3740,2973,3740,2973,3590xe" filled="f" stroked="t" strokeweight="1pt" strokecolor="#2E528F">
                  <v:path arrowok="t"/>
                </v:shape>
              </v:group>
            </v:group>
            <w10:wrap type="none"/>
          </v:group>
        </w:pict>
      </w:r>
      <w:r>
        <w:pict>
          <v:group style="position:absolute;margin-left:313.9pt;margin-top:188.02pt;width:27.4pt;height:16pt;mso-position-horizontal-relative:page;mso-position-vertical-relative:paragraph;z-index:-4580" coordorigin="6278,3760" coordsize="548,320">
            <v:group style="position:absolute;left:6288;top:3770;width:528;height:300" coordorigin="6288,3770" coordsize="528,300">
              <v:shape style="position:absolute;left:6288;top:3770;width:528;height:300" coordorigin="6288,3770" coordsize="528,300" path="m6666,3995l6666,4070,6816,3920,6666,3770,6666,3845,6288,3845,6288,3995,6666,3995xe" filled="t" fillcolor="#00AFEF" stroked="f">
                <v:path arrowok="t"/>
                <v:fill/>
              </v:shape>
              <v:group style="position:absolute;left:6288;top:3770;width:528;height:300" coordorigin="6288,3770" coordsize="528,300">
                <v:shape style="position:absolute;left:6288;top:3770;width:528;height:300" coordorigin="6288,3770" coordsize="528,300" path="m6288,3845l6666,3845,6666,3770,6816,3920,6666,4070,6666,3995,6288,3995,6288,3845xe" filled="f" stroked="t" strokeweight="1pt" strokecolor="#2E528F">
                  <v:path arrowok="t"/>
                </v:shape>
              </v:group>
            </v:group>
            <w10:wrap type="none"/>
          </v:group>
        </w:pict>
      </w:r>
      <w:r>
        <w:pict>
          <v:group style="position:absolute;margin-left:350.8pt;margin-top:153.52pt;width:16pt;height:27.4pt;mso-position-horizontal-relative:page;mso-position-vertical-relative:paragraph;z-index:-4579" coordorigin="7016,3070" coordsize="320,548">
            <v:group style="position:absolute;left:7026;top:3080;width:300;height:528" coordorigin="7026,3080" coordsize="300,528">
              <v:shape style="position:absolute;left:7026;top:3080;width:300;height:528" coordorigin="7026,3080" coordsize="300,528" path="m7176,3608l7326,3458,7251,3458,7251,3080,7101,3080,7101,3458,7026,3458,7176,3608xe" filled="t" fillcolor="#92D050" stroked="f">
                <v:path arrowok="t"/>
                <v:fill/>
              </v:shape>
              <v:group style="position:absolute;left:7026;top:3080;width:300;height:528" coordorigin="7026,3080" coordsize="300,528">
                <v:shape style="position:absolute;left:7026;top:3080;width:300;height:528" coordorigin="7026,3080" coordsize="300,528" path="m7251,3080l7251,3458,7326,3458,7176,3608,7026,3458,7101,3458,7101,3080,7251,3080xe" filled="f" stroked="t" strokeweight="1pt" strokecolor="#00AF50">
                  <v:path arrowok="t"/>
                </v:shape>
              </v:group>
            </v:group>
            <w10:wrap type="none"/>
          </v:group>
        </w:pict>
      </w:r>
      <w:r>
        <w:pict>
          <v:group style="position:absolute;margin-left:384.4pt;margin-top:153.52pt;width:16pt;height:27.4pt;mso-position-horizontal-relative:page;mso-position-vertical-relative:paragraph;z-index:-4578" coordorigin="7688,3070" coordsize="320,548">
            <v:group style="position:absolute;left:7698;top:3080;width:300;height:528" coordorigin="7698,3080" coordsize="300,528">
              <v:shape style="position:absolute;left:7698;top:3080;width:300;height:528" coordorigin="7698,3080" coordsize="300,528" path="m7848,3608l7998,3458,7923,3458,7923,3080,7773,3080,7773,3458,7698,3458,7848,3608xe" filled="t" fillcolor="#92D050" stroked="f">
                <v:path arrowok="t"/>
                <v:fill/>
              </v:shape>
              <v:group style="position:absolute;left:7698;top:3080;width:300;height:528" coordorigin="7698,3080" coordsize="300,528">
                <v:shape style="position:absolute;left:7698;top:3080;width:300;height:528" coordorigin="7698,3080" coordsize="300,528" path="m7923,3080l7923,3458,7998,3458,7848,3608,7698,3458,7773,3458,7773,3080,7923,3080xe" filled="f" stroked="t" strokeweight="1pt" strokecolor="#00AF50">
                  <v:path arrowok="t"/>
                </v:shape>
              </v:group>
            </v:group>
            <w10:wrap type="none"/>
          </v:group>
        </w:pict>
      </w:r>
      <w:r>
        <w:pict>
          <v:group style="position:absolute;margin-left:420.4pt;margin-top:153.52pt;width:16pt;height:27.4pt;mso-position-horizontal-relative:page;mso-position-vertical-relative:paragraph;z-index:-4577" coordorigin="8408,3070" coordsize="320,548">
            <v:group style="position:absolute;left:8418;top:3080;width:300;height:528" coordorigin="8418,3080" coordsize="300,528">
              <v:shape style="position:absolute;left:8418;top:3080;width:300;height:528" coordorigin="8418,3080" coordsize="300,528" path="m8568,3608l8718,3458,8643,3458,8643,3080,8493,3080,8493,3458,8418,3458,8568,3608xe" filled="t" fillcolor="#92D050" stroked="f">
                <v:path arrowok="t"/>
                <v:fill/>
              </v:shape>
              <v:group style="position:absolute;left:8418;top:3080;width:300;height:528" coordorigin="8418,3080" coordsize="300,528">
                <v:shape style="position:absolute;left:8418;top:3080;width:300;height:528" coordorigin="8418,3080" coordsize="300,528" path="m8643,3080l8643,3458,8718,3458,8568,3608,8418,3458,8493,3458,8493,3080,8643,3080xe" filled="f" stroked="t" strokeweight="1pt" strokecolor="#00AF50">
                  <v:path arrowok="t"/>
                </v:shape>
              </v:group>
            </v:group>
            <w10:wrap type="none"/>
          </v:group>
        </w:pict>
      </w:r>
      <w:r>
        <w:pict>
          <v:group style="position:absolute;margin-left:453.4pt;margin-top:153.52pt;width:16pt;height:27.4pt;mso-position-horizontal-relative:page;mso-position-vertical-relative:paragraph;z-index:-4576" coordorigin="9068,3070" coordsize="320,548">
            <v:group style="position:absolute;left:9078;top:3080;width:300;height:528" coordorigin="9078,3080" coordsize="300,528">
              <v:shape style="position:absolute;left:9078;top:3080;width:300;height:528" coordorigin="9078,3080" coordsize="300,528" path="m9228,3608l9378,3458,9303,3458,9303,3080,9153,3080,9153,3458,9078,3458,9228,3608xe" filled="t" fillcolor="#92D050" stroked="f">
                <v:path arrowok="t"/>
                <v:fill/>
              </v:shape>
              <v:group style="position:absolute;left:9078;top:3080;width:300;height:528" coordorigin="9078,3080" coordsize="300,528">
                <v:shape style="position:absolute;left:9078;top:3080;width:300;height:528" coordorigin="9078,3080" coordsize="300,528" path="m9303,3080l9303,3458,9378,3458,9228,3608,9078,3458,9153,3458,9153,3080,9303,3080xe" filled="f" stroked="t" strokeweight="1pt" strokecolor="#00AF50">
                  <v:path arrowok="t"/>
                </v:shape>
              </v:group>
            </v:group>
            <w10:wrap type="none"/>
          </v:group>
        </w:pict>
      </w:r>
      <w:r>
        <w:pict>
          <v:group style="position:absolute;margin-left:314.95pt;margin-top:344.81pt;width:27.4pt;height:15.99pt;mso-position-horizontal-relative:page;mso-position-vertical-relative:paragraph;z-index:-4575" coordorigin="6299,6896" coordsize="548,320">
            <v:group style="position:absolute;left:6309;top:6906;width:528;height:300" coordorigin="6309,6906" coordsize="528,300">
              <v:shape style="position:absolute;left:6309;top:6906;width:528;height:300" coordorigin="6309,6906" coordsize="528,300" path="m6687,7131l6687,7206,6837,7056,6687,6906,6687,6981,6309,6981,6309,7131,6687,7131xe" filled="t" fillcolor="#00AFEF" stroked="f">
                <v:path arrowok="t"/>
                <v:fill/>
              </v:shape>
              <v:group style="position:absolute;left:6309;top:6906;width:528;height:300" coordorigin="6309,6906" coordsize="528,300">
                <v:shape style="position:absolute;left:6309;top:6906;width:528;height:300" coordorigin="6309,6906" coordsize="528,300" path="m6309,6981l6687,6981,6687,6906,6837,7056,6687,7206,6687,7131,6309,7131,6309,6981xe" filled="f" stroked="t" strokeweight="1pt" strokecolor="#2E528F">
                  <v:path arrowok="t"/>
                </v:shape>
              </v:group>
            </v:group>
            <w10:wrap type="none"/>
          </v:group>
        </w:pict>
      </w:r>
      <w:r>
        <w:pict>
          <v:group style="position:absolute;margin-left:354.86pt;margin-top:316.73pt;width:15.98pt;height:27.4pt;mso-position-horizontal-relative:page;mso-position-vertical-relative:paragraph;z-index:-4574" coordorigin="7097,6335" coordsize="320,548">
            <v:group style="position:absolute;left:7107;top:6345;width:300;height:528" coordorigin="7107,6345" coordsize="300,528">
              <v:shape style="position:absolute;left:7107;top:6345;width:300;height:528" coordorigin="7107,6345" coordsize="300,528" path="m7257,6873l7407,6723,7332,6723,7332,6345,7182,6345,7182,6723,7107,6723,7257,6873xe" filled="t" fillcolor="#92D050" stroked="f">
                <v:path arrowok="t"/>
                <v:fill/>
              </v:shape>
              <v:group style="position:absolute;left:7107;top:6345;width:300;height:528" coordorigin="7107,6345" coordsize="300,528">
                <v:shape style="position:absolute;left:7107;top:6345;width:300;height:528" coordorigin="7107,6345" coordsize="300,528" path="m7332,6345l7332,6723,7407,6723,7257,6873,7107,6723,7182,6723,7182,6345,7332,6345xe" filled="f" stroked="t" strokeweight="1pt" strokecolor="#00AF50">
                  <v:path arrowok="t"/>
                </v:shape>
              </v:group>
            </v:group>
            <w10:wrap type="none"/>
          </v:group>
        </w:pict>
      </w:r>
      <w:r>
        <w:pict>
          <v:group style="position:absolute;margin-left:388.46pt;margin-top:316.73pt;width:15.98pt;height:27.4pt;mso-position-horizontal-relative:page;mso-position-vertical-relative:paragraph;z-index:-4573" coordorigin="7769,6335" coordsize="320,548">
            <v:group style="position:absolute;left:7779;top:6345;width:300;height:528" coordorigin="7779,6345" coordsize="300,528">
              <v:shape style="position:absolute;left:7779;top:6345;width:300;height:528" coordorigin="7779,6345" coordsize="300,528" path="m7929,6873l8079,6723,8004,6723,8004,6345,7854,6345,7854,6723,7779,6723,7929,6873xe" filled="t" fillcolor="#92D050" stroked="f">
                <v:path arrowok="t"/>
                <v:fill/>
              </v:shape>
              <v:group style="position:absolute;left:7779;top:6345;width:300;height:528" coordorigin="7779,6345" coordsize="300,528">
                <v:shape style="position:absolute;left:7779;top:6345;width:300;height:528" coordorigin="7779,6345" coordsize="300,528" path="m8004,6345l8004,6723,8079,6723,7929,6873,7779,6723,7854,6723,7854,6345,8004,6345xe" filled="f" stroked="t" strokeweight="1pt" strokecolor="#00AF50">
                  <v:path arrowok="t"/>
                </v:shape>
              </v:group>
            </v:group>
            <w10:wrap type="none"/>
          </v:group>
        </w:pict>
      </w:r>
      <w:r>
        <w:pict>
          <v:group style="position:absolute;margin-left:424.46pt;margin-top:316.73pt;width:15.98pt;height:27.4pt;mso-position-horizontal-relative:page;mso-position-vertical-relative:paragraph;z-index:-4572" coordorigin="8489,6335" coordsize="320,548">
            <v:group style="position:absolute;left:8499;top:6345;width:300;height:528" coordorigin="8499,6345" coordsize="300,528">
              <v:shape style="position:absolute;left:8499;top:6345;width:300;height:528" coordorigin="8499,6345" coordsize="300,528" path="m8649,6873l8799,6723,8724,6723,8724,6345,8574,6345,8574,6723,8499,6723,8649,6873xe" filled="t" fillcolor="#92D050" stroked="f">
                <v:path arrowok="t"/>
                <v:fill/>
              </v:shape>
              <v:group style="position:absolute;left:8499;top:6345;width:300;height:528" coordorigin="8499,6345" coordsize="300,528">
                <v:shape style="position:absolute;left:8499;top:6345;width:300;height:528" coordorigin="8499,6345" coordsize="300,528" path="m8724,6345l8724,6723,8799,6723,8649,6873,8499,6723,8574,6723,8574,6345,8724,6345xe" filled="f" stroked="t" strokeweight="1pt" strokecolor="#00AF50">
                  <v:path arrowok="t"/>
                </v:shape>
              </v:group>
            </v:group>
            <w10:wrap type="none"/>
          </v:group>
        </w:pict>
      </w:r>
      <w:r>
        <w:pict>
          <v:group style="position:absolute;margin-left:457.46pt;margin-top:316.73pt;width:15.98pt;height:27.4pt;mso-position-horizontal-relative:page;mso-position-vertical-relative:paragraph;z-index:-4571" coordorigin="9149,6335" coordsize="320,548">
            <v:group style="position:absolute;left:9159;top:6345;width:300;height:528" coordorigin="9159,6345" coordsize="300,528">
              <v:shape style="position:absolute;left:9159;top:6345;width:300;height:528" coordorigin="9159,6345" coordsize="300,528" path="m9309,6873l9459,6723,9384,6723,9384,6345,9234,6345,9234,6723,9159,6723,9309,6873xe" filled="t" fillcolor="#92D050" stroked="f">
                <v:path arrowok="t"/>
                <v:fill/>
              </v:shape>
              <v:group style="position:absolute;left:9159;top:6345;width:300;height:528" coordorigin="9159,6345" coordsize="300,528">
                <v:shape style="position:absolute;left:9159;top:6345;width:300;height:528" coordorigin="9159,6345" coordsize="300,528" path="m9384,6345l9384,6723,9459,6723,9309,6873,9159,6723,9234,6723,9234,6345,9384,6345xe" filled="f" stroked="t" strokeweight="1pt" strokecolor="#00AF50">
                  <v:path arrowok="t"/>
                </v:shape>
              </v:group>
            </v:group>
            <w10:wrap type="none"/>
          </v:group>
        </w:pict>
      </w:r>
      <w:r>
        <w:pict>
          <v:group style="position:absolute;margin-left:312.9pt;margin-top:664.31pt;width:27.4pt;height:16pt;mso-position-horizontal-relative:page;mso-position-vertical-relative:page;z-index:-4570" coordorigin="6258,13286" coordsize="548,320">
            <v:group style="position:absolute;left:6268;top:13296;width:528;height:300" coordorigin="6268,13296" coordsize="528,300">
              <v:shape style="position:absolute;left:6268;top:13296;width:528;height:300" coordorigin="6268,13296" coordsize="528,300" path="m6646,13521l6646,13596,6796,13446,6646,13296,6646,13371,6268,13371,6268,13521,6646,13521xe" filled="t" fillcolor="#00AFEF" stroked="f">
                <v:path arrowok="t"/>
                <v:fill/>
              </v:shape>
              <v:group style="position:absolute;left:6268;top:13296;width:528;height:300" coordorigin="6268,13296" coordsize="528,300">
                <v:shape style="position:absolute;left:6268;top:13296;width:528;height:300" coordorigin="6268,13296" coordsize="528,300" path="m6268,13371l6646,13371,6646,13296,6796,13446,6646,13596,6646,13521,6268,13521,6268,13371xe" filled="f" stroked="t" strokeweight="1pt" strokecolor="#2E528F">
                  <v:path arrowok="t"/>
                </v:shape>
              </v:group>
            </v:group>
            <w10:wrap type="none"/>
          </v:group>
        </w:pict>
      </w:r>
      <w:r>
        <w:pict>
          <v:group style="position:absolute;margin-left:352.8pt;margin-top:638.81pt;width:16pt;height:27.4pt;mso-position-horizontal-relative:page;mso-position-vertical-relative:page;z-index:-4569" coordorigin="7056,12776" coordsize="320,548">
            <v:group style="position:absolute;left:7066;top:12786;width:300;height:528" coordorigin="7066,12786" coordsize="300,528">
              <v:shape style="position:absolute;left:7066;top:12786;width:300;height:528" coordorigin="7066,12786" coordsize="300,528" path="m7216,13314l7366,13164,7291,13164,7291,12786,7141,12786,7141,13164,7066,13164,7216,13314xe" filled="t" fillcolor="#92D050" stroked="f">
                <v:path arrowok="t"/>
                <v:fill/>
              </v:shape>
              <v:group style="position:absolute;left:7066;top:12786;width:300;height:528" coordorigin="7066,12786" coordsize="300,528">
                <v:shape style="position:absolute;left:7066;top:12786;width:300;height:528" coordorigin="7066,12786" coordsize="300,528" path="m7291,12786l7291,13164,7366,13164,7216,13314,7066,13164,7141,13164,7141,12786,7291,12786xe" filled="f" stroked="t" strokeweight="1pt" strokecolor="#00AF50">
                  <v:path arrowok="t"/>
                </v:shape>
              </v:group>
            </v:group>
            <w10:wrap type="none"/>
          </v:group>
        </w:pict>
      </w:r>
      <w:r>
        <w:pict>
          <v:group style="position:absolute;margin-left:386.4pt;margin-top:638.81pt;width:16pt;height:27.4pt;mso-position-horizontal-relative:page;mso-position-vertical-relative:page;z-index:-4568" coordorigin="7728,12776" coordsize="320,548">
            <v:group style="position:absolute;left:7738;top:12786;width:300;height:528" coordorigin="7738,12786" coordsize="300,528">
              <v:shape style="position:absolute;left:7738;top:12786;width:300;height:528" coordorigin="7738,12786" coordsize="300,528" path="m7888,13314l8038,13164,7963,13164,7963,12786,7813,12786,7813,13164,7738,13164,7888,13314xe" filled="t" fillcolor="#92D050" stroked="f">
                <v:path arrowok="t"/>
                <v:fill/>
              </v:shape>
              <v:group style="position:absolute;left:7738;top:12786;width:300;height:528" coordorigin="7738,12786" coordsize="300,528">
                <v:shape style="position:absolute;left:7738;top:12786;width:300;height:528" coordorigin="7738,12786" coordsize="300,528" path="m7963,12786l7963,13164,8038,13164,7888,13314,7738,13164,7813,13164,7813,12786,7963,12786xe" filled="f" stroked="t" strokeweight="1pt" strokecolor="#00AF50">
                  <v:path arrowok="t"/>
                </v:shape>
              </v:group>
            </v:group>
            <w10:wrap type="none"/>
          </v:group>
        </w:pict>
      </w:r>
      <w:r>
        <w:pict>
          <v:group style="position:absolute;margin-left:422.4pt;margin-top:638.81pt;width:16pt;height:27.4pt;mso-position-horizontal-relative:page;mso-position-vertical-relative:page;z-index:-4567" coordorigin="8448,12776" coordsize="320,548">
            <v:group style="position:absolute;left:8458;top:12786;width:300;height:528" coordorigin="8458,12786" coordsize="300,528">
              <v:shape style="position:absolute;left:8458;top:12786;width:300;height:528" coordorigin="8458,12786" coordsize="300,528" path="m8608,13314l8758,13164,8683,13164,8683,12786,8533,12786,8533,13164,8458,13164,8608,13314xe" filled="t" fillcolor="#92D050" stroked="f">
                <v:path arrowok="t"/>
                <v:fill/>
              </v:shape>
              <v:group style="position:absolute;left:8458;top:12786;width:300;height:528" coordorigin="8458,12786" coordsize="300,528">
                <v:shape style="position:absolute;left:8458;top:12786;width:300;height:528" coordorigin="8458,12786" coordsize="300,528" path="m8683,12786l8683,13164,8758,13164,8608,13314,8458,13164,8533,13164,8533,12786,8683,12786xe" filled="f" stroked="t" strokeweight="1pt" strokecolor="#00AF50">
                  <v:path arrowok="t"/>
                </v:shape>
              </v:group>
            </v:group>
            <w10:wrap type="none"/>
          </v:group>
        </w:pict>
      </w:r>
      <w:r>
        <w:pict>
          <v:group style="position:absolute;margin-left:455.4pt;margin-top:638.81pt;width:16pt;height:27.4pt;mso-position-horizontal-relative:page;mso-position-vertical-relative:page;z-index:-4566" coordorigin="9108,12776" coordsize="320,548">
            <v:group style="position:absolute;left:9118;top:12786;width:300;height:528" coordorigin="9118,12786" coordsize="300,528">
              <v:shape style="position:absolute;left:9118;top:12786;width:300;height:528" coordorigin="9118,12786" coordsize="300,528" path="m9268,13314l9418,13164,9343,13164,9343,12786,9193,12786,9193,13164,9118,13164,9268,13314xe" filled="t" fillcolor="#92D050" stroked="f">
                <v:path arrowok="t"/>
                <v:fill/>
              </v:shape>
              <v:group style="position:absolute;left:9118;top:12786;width:300;height:528" coordorigin="9118,12786" coordsize="300,528">
                <v:shape style="position:absolute;left:9118;top:12786;width:300;height:528" coordorigin="9118,12786" coordsize="300,528" path="m9343,12786l9343,13164,9418,13164,9268,13314,9118,13164,9193,13164,9193,12786,9343,12786xe" filled="f" stroked="t" strokeweight="1pt" strokecolor="#00AF50">
                  <v:path arrowok="t"/>
                </v:shape>
              </v:group>
            </v:group>
            <w10:wrap type="none"/>
          </v:group>
        </w:pict>
      </w:r>
      <w:r>
        <w:pict>
          <v:shape type="#_x0000_t202" style="position:absolute;margin-left:343.46pt;margin-top:185.21pt;width:136.74pt;height:68.38pt;mso-position-horizontal-relative:page;mso-position-vertical-relative:paragraph;z-index:-4565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439" w:hRule="exact"/>
                    </w:trPr>
                    <w:tc>
                      <w:tcPr>
                        <w:tcW w:w="67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  <w:shd w:val="clear" w:color="auto" w:fill="8EAADB"/>
                      </w:tcPr>
                      <w:p/>
                    </w:tc>
                    <w:tc>
                      <w:tcPr>
                        <w:tcW w:w="67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  <w:shd w:val="clear" w:color="auto" w:fill="8EAADB"/>
                      </w:tcPr>
                      <w:p/>
                    </w:tc>
                    <w:tc>
                      <w:tcPr>
                        <w:tcW w:w="67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  <w:shd w:val="clear" w:color="auto" w:fill="8EAADB"/>
                      </w:tcPr>
                      <w:p/>
                    </w:tc>
                    <w:tc>
                      <w:tcPr>
                        <w:tcW w:w="68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  <w:shd w:val="clear" w:color="auto" w:fill="8EAADB"/>
                      </w:tcPr>
                      <w:p/>
                    </w:tc>
                  </w:tr>
                  <w:tr>
                    <w:trPr>
                      <w:trHeight w:val="454" w:hRule="exact"/>
                    </w:trPr>
                    <w:tc>
                      <w:tcPr>
                        <w:tcW w:w="67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67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67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68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</w:tr>
                  <w:tr>
                    <w:trPr>
                      <w:trHeight w:val="449" w:hRule="exact"/>
                    </w:trPr>
                    <w:tc>
                      <w:tcPr>
                        <w:tcW w:w="67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67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67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68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pict>
          <v:shape type="#_x0000_t202" style="position:absolute;margin-left:343.46pt;margin-top:319.39pt;width:136.74pt;height:68.5pt;mso-position-horizontal-relative:page;mso-position-vertical-relative:paragraph;z-index:-4564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454" w:hRule="exact"/>
                    </w:trPr>
                    <w:tc>
                      <w:tcPr>
                        <w:tcW w:w="67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67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67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68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</w:tr>
                  <w:tr>
                    <w:trPr>
                      <w:trHeight w:val="439" w:hRule="exact"/>
                    </w:trPr>
                    <w:tc>
                      <w:tcPr>
                        <w:tcW w:w="67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  <w:shd w:val="clear" w:color="auto" w:fill="8EAADB"/>
                      </w:tcPr>
                      <w:p/>
                    </w:tc>
                    <w:tc>
                      <w:tcPr>
                        <w:tcW w:w="67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  <w:shd w:val="clear" w:color="auto" w:fill="8EAADB"/>
                      </w:tcPr>
                      <w:p/>
                    </w:tc>
                    <w:tc>
                      <w:tcPr>
                        <w:tcW w:w="67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  <w:shd w:val="clear" w:color="auto" w:fill="8EAADB"/>
                      </w:tcPr>
                      <w:p/>
                    </w:tc>
                    <w:tc>
                      <w:tcPr>
                        <w:tcW w:w="68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  <w:shd w:val="clear" w:color="auto" w:fill="8EAADB"/>
                      </w:tcPr>
                      <w:p/>
                    </w:tc>
                  </w:tr>
                  <w:tr>
                    <w:trPr>
                      <w:trHeight w:val="456" w:hRule="exact"/>
                    </w:trPr>
                    <w:tc>
                      <w:tcPr>
                        <w:tcW w:w="67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67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67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68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enado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olu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haremos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áni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amos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av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olu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nas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pasa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iciamos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amen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olu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nas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sde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asta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asta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olu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a.</w:t>
      </w:r>
    </w:p>
    <w:p>
      <w:pPr>
        <w:rPr>
          <w:sz w:val="15"/>
          <w:szCs w:val="15"/>
        </w:rPr>
        <w:jc w:val="left"/>
        <w:spacing w:before="2" w:lineRule="exact" w:line="140"/>
      </w:pPr>
      <w:r>
        <w:rPr>
          <w:sz w:val="15"/>
          <w:szCs w:val="15"/>
        </w:rPr>
      </w:r>
    </w:p>
    <w:tbl>
      <w:tblPr>
        <w:tblW w:w="0" w:type="auto"/>
        <w:tblLook w:val="01E0"/>
        <w:jc w:val="left"/>
        <w:tblInd w:w="10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123" w:hRule="exact"/>
        </w:trPr>
        <w:tc>
          <w:tcPr>
            <w:tcW w:w="6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3"/>
                <w:szCs w:val="13"/>
              </w:rPr>
              <w:jc w:val="left"/>
              <w:spacing w:before="6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ind w:left="212" w:right="211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1</w:t>
            </w:r>
          </w:p>
        </w:tc>
        <w:tc>
          <w:tcPr>
            <w:tcW w:w="3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both"/>
              <w:spacing w:lineRule="exact" w:line="280"/>
              <w:ind w:left="102" w:right="7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Nos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5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pos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iona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os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5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en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4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5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pr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ra</w:t>
            </w:r>
          </w:p>
          <w:p>
            <w:pPr>
              <w:rPr>
                <w:sz w:val="14"/>
                <w:szCs w:val="14"/>
              </w:rPr>
              <w:jc w:val="left"/>
              <w:spacing w:before="7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both"/>
              <w:spacing w:lineRule="auto" w:line="360"/>
              <w:ind w:left="102" w:right="-9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fi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56"/>
                <w:szCs w:val="56"/>
              </w:rPr>
              <w:t>(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56"/>
                <w:szCs w:val="56"/>
              </w:rPr>
              <w:t>  </w:t>
            </w:r>
            <w:r>
              <w:rPr>
                <w:rFonts w:cs="Segoe UI Historic" w:hAnsi="Segoe UI Historic" w:eastAsia="Segoe UI Historic" w:ascii="Segoe UI Historic"/>
                <w:spacing w:val="127"/>
                <w:w w:val="100"/>
                <w:sz w:val="56"/>
                <w:szCs w:val="56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56"/>
                <w:szCs w:val="56"/>
              </w:rPr>
              <w:t>)</w:t>
            </w:r>
            <w:r>
              <w:rPr>
                <w:rFonts w:cs="Segoe UI Historic" w:hAnsi="Segoe UI Historic" w:eastAsia="Segoe UI Historic" w:ascii="Segoe UI Historic"/>
                <w:spacing w:val="27"/>
                <w:w w:val="100"/>
                <w:sz w:val="56"/>
                <w:szCs w:val="56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y</w:t>
            </w:r>
            <w:r>
              <w:rPr>
                <w:rFonts w:cs="Segoe UI Historic" w:hAnsi="Segoe UI Historic" w:eastAsia="Segoe UI Historic" w:ascii="Segoe UI Historic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av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z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mos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sde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pr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ra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hasta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ú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ma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olu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na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34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56"/>
                <w:szCs w:val="56"/>
              </w:rPr>
              <w:t>(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56"/>
                <w:szCs w:val="56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56"/>
                <w:w w:val="100"/>
                <w:sz w:val="56"/>
                <w:szCs w:val="56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56"/>
                <w:szCs w:val="56"/>
              </w:rPr>
              <w:t>)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</w:t>
            </w:r>
          </w:p>
        </w:tc>
        <w:tc>
          <w:tcPr>
            <w:tcW w:w="4602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2684" w:hRule="exact"/>
        </w:trPr>
        <w:tc>
          <w:tcPr>
            <w:tcW w:w="6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8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ind w:left="212" w:right="211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2</w:t>
            </w:r>
          </w:p>
        </w:tc>
        <w:tc>
          <w:tcPr>
            <w:tcW w:w="3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both"/>
              <w:spacing w:lineRule="exact" w:line="280"/>
              <w:ind w:left="102" w:right="72"/>
            </w:pP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ue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Segoe UI Historic" w:hAnsi="Segoe UI Historic" w:eastAsia="Segoe UI Historic" w:ascii="Segoe UI Historic"/>
                <w:spacing w:val="2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av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z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os</w:t>
            </w:r>
            <w:r>
              <w:rPr>
                <w:rFonts w:cs="Segoe UI Historic" w:hAnsi="Segoe UI Historic" w:eastAsia="Segoe UI Historic" w:ascii="Segoe UI Historic"/>
                <w:spacing w:val="2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2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gu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da</w:t>
            </w:r>
            <w:r>
              <w:rPr>
                <w:rFonts w:cs="Segoe UI Historic" w:hAnsi="Segoe UI Historic" w:eastAsia="Segoe UI Historic" w:ascii="Segoe UI Historic"/>
                <w:spacing w:val="2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fi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a</w:t>
            </w:r>
          </w:p>
          <w:p>
            <w:pPr>
              <w:rPr>
                <w:sz w:val="14"/>
                <w:szCs w:val="14"/>
              </w:rPr>
              <w:jc w:val="left"/>
              <w:spacing w:before="7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both"/>
              <w:spacing w:lineRule="auto" w:line="360"/>
              <w:ind w:left="102" w:right="61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y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rep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mos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el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pr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s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on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olu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na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,</w:t>
            </w:r>
            <w:r>
              <w:rPr>
                <w:rFonts w:cs="Segoe UI Historic" w:hAnsi="Segoe UI Historic" w:eastAsia="Segoe UI Historic" w:ascii="Segoe UI Historic"/>
                <w:spacing w:val="38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sde</w:t>
            </w:r>
            <w:r>
              <w:rPr>
                <w:rFonts w:cs="Segoe UI Historic" w:hAnsi="Segoe UI Historic" w:eastAsia="Segoe UI Historic" w:ascii="Segoe UI Historic"/>
                <w:spacing w:val="37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39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pr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ra</w:t>
            </w:r>
            <w:r>
              <w:rPr>
                <w:rFonts w:cs="Segoe UI Historic" w:hAnsi="Segoe UI Historic" w:eastAsia="Segoe UI Historic" w:ascii="Segoe UI Historic"/>
                <w:spacing w:val="38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has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t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ú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ma.</w:t>
            </w:r>
          </w:p>
        </w:tc>
        <w:tc>
          <w:tcPr>
            <w:tcW w:w="4602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49" w:hRule="exact"/>
        </w:trPr>
        <w:tc>
          <w:tcPr>
            <w:tcW w:w="626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6"/>
                <w:szCs w:val="26"/>
              </w:rPr>
              <w:jc w:val="left"/>
              <w:spacing w:before="18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ind w:left="212" w:right="211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3</w:t>
            </w:r>
          </w:p>
        </w:tc>
        <w:tc>
          <w:tcPr>
            <w:tcW w:w="3601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both"/>
              <w:spacing w:before="1" w:lineRule="auto" w:line="359"/>
              <w:ind w:left="102" w:right="60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P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or</w:t>
            </w:r>
            <w:r>
              <w:rPr>
                <w:rFonts w:cs="Segoe UI Historic" w:hAnsi="Segoe UI Historic" w:eastAsia="Segoe UI Historic" w:ascii="Segoe UI Historic"/>
                <w:spacing w:val="-12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ú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mo,</w:t>
            </w:r>
            <w:r>
              <w:rPr>
                <w:rFonts w:cs="Segoe UI Historic" w:hAnsi="Segoe UI Historic" w:eastAsia="Segoe UI Historic" w:ascii="Segoe UI Historic"/>
                <w:spacing w:val="-12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p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as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o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Segoe UI Historic" w:hAnsi="Segoe UI Historic" w:eastAsia="Segoe UI Historic" w:ascii="Segoe UI Historic"/>
                <w:spacing w:val="-12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-12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la</w:t>
            </w:r>
            <w:r>
              <w:rPr>
                <w:rFonts w:cs="Segoe UI Historic" w:hAnsi="Segoe UI Historic" w:eastAsia="Segoe UI Historic" w:ascii="Segoe UI Historic"/>
                <w:spacing w:val="-12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t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er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era</w:t>
            </w:r>
            <w:r>
              <w:rPr>
                <w:rFonts w:cs="Segoe UI Historic" w:hAnsi="Segoe UI Historic" w:eastAsia="Segoe UI Historic" w:ascii="Segoe UI Historic"/>
                <w:spacing w:val="-14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fi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y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se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ra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el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r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on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las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olu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na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.</w:t>
            </w:r>
          </w:p>
        </w:tc>
        <w:tc>
          <w:tcPr>
            <w:tcW w:w="4602" w:type="dxa"/>
            <w:gridSpan w:val="6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</w:tr>
      <w:tr>
        <w:trPr>
          <w:trHeight w:val="449" w:hRule="exact"/>
        </w:trPr>
        <w:tc>
          <w:tcPr>
            <w:tcW w:w="626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3601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941" w:type="dxa"/>
            <w:vMerge w:val="restart"/>
            <w:tcBorders>
              <w:top w:val="nil" w:sz="6" w:space="0" w:color="auto"/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943" w:type="dxa"/>
            <w:vMerge w:val="restart"/>
            <w:tcBorders>
              <w:top w:val="nil" w:sz="6" w:space="0" w:color="auto"/>
              <w:left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56" w:hRule="exact"/>
        </w:trPr>
        <w:tc>
          <w:tcPr>
            <w:tcW w:w="626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3601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941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943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54" w:hRule="exact"/>
        </w:trPr>
        <w:tc>
          <w:tcPr>
            <w:tcW w:w="626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601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941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/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/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/>
        </w:tc>
        <w:tc>
          <w:tcPr>
            <w:tcW w:w="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/>
        </w:tc>
        <w:tc>
          <w:tcPr>
            <w:tcW w:w="943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</w:tbl>
    <w:p>
      <w:pPr>
        <w:sectPr>
          <w:pgMar w:header="750" w:footer="1017" w:top="1260" w:bottom="280" w:left="1600" w:right="1580"/>
          <w:pgSz w:w="12240" w:h="15840"/>
        </w:sectPr>
      </w:pP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1" w:lineRule="auto" w:line="360"/>
        <w:ind w:left="102" w:right="77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trabajar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íf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usarem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olu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orden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será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orme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e: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250"/>
      </w:pPr>
      <w:r>
        <w:pict>
          <v:shape type="#_x0000_t75" style="width:326.98pt;height:294.2pt">
            <v:imagedata o:title="" r:id="rId7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102" w:right="177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Como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ode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obse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lí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15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arga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ontrol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olu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as)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ub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259"/>
        <w:ind w:left="102" w:right="91"/>
        <w:sectPr>
          <w:pgMar w:header="750" w:footer="1017" w:top="1200" w:bottom="280" w:left="1600" w:right="1580"/>
          <w:headerReference w:type="default" r:id="rId76"/>
          <w:pgSz w:w="12240" w:h="15840"/>
        </w:sectPr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ndo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=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rpre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=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amada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,0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ero.</w:t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tbl>
      <w:tblPr>
        <w:tblW w:w="0" w:type="auto"/>
        <w:tblLook w:val="01E0"/>
        <w:jc w:val="left"/>
        <w:tblInd w:w="277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1181" w:hRule="exact"/>
        </w:trPr>
        <w:tc>
          <w:tcPr>
            <w:tcW w:w="1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before="1"/>
              <w:ind w:left="115" w:right="114"/>
            </w:pP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Segoe UI Historic" w:hAnsi="Segoe UI Historic" w:eastAsia="Segoe UI Historic" w:ascii="Segoe UI Historic"/>
                <w:spacing w:val="-6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a</w:t>
            </w:r>
          </w:p>
          <w:p>
            <w:pPr>
              <w:rPr>
                <w:sz w:val="28"/>
                <w:szCs w:val="28"/>
              </w:rPr>
              <w:jc w:val="left"/>
              <w:spacing w:before="11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ind w:left="385" w:right="385"/>
            </w:pPr>
            <w:r>
              <w:rPr>
                <w:rFonts w:cs="Segoe UI Historic" w:hAnsi="Segoe UI Historic" w:eastAsia="Segoe UI Historic" w:ascii="Segoe UI Historic"/>
                <w:sz w:val="22"/>
                <w:szCs w:val="22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Fi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  <w:u w:val="single" w:color="000000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  <w:u w:val="single" w:color="000000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before="1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before="1"/>
              <w:ind w:left="188" w:right="185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1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before="1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2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before="1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3</w:t>
            </w:r>
          </w:p>
        </w:tc>
      </w:tr>
      <w:tr>
        <w:trPr>
          <w:trHeight w:val="595" w:hRule="exact"/>
        </w:trPr>
        <w:tc>
          <w:tcPr>
            <w:tcW w:w="1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488" w:right="489"/>
            </w:pPr>
            <w:r>
              <w:rPr>
                <w:rFonts w:cs="Segoe UI Historic" w:hAnsi="Segoe UI Historic" w:eastAsia="Segoe UI Historic" w:ascii="Segoe UI Historic"/>
                <w:sz w:val="22"/>
                <w:szCs w:val="22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D966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595" w:hRule="exact"/>
        </w:trPr>
        <w:tc>
          <w:tcPr>
            <w:tcW w:w="1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488" w:right="489"/>
            </w:pPr>
            <w:r>
              <w:rPr>
                <w:rFonts w:cs="Segoe UI Historic" w:hAnsi="Segoe UI Historic" w:eastAsia="Segoe UI Historic" w:ascii="Segoe UI Historic"/>
                <w:sz w:val="22"/>
                <w:szCs w:val="22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595" w:hRule="exact"/>
        </w:trPr>
        <w:tc>
          <w:tcPr>
            <w:tcW w:w="1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488" w:right="489"/>
            </w:pPr>
            <w:r>
              <w:rPr>
                <w:rFonts w:cs="Segoe UI Historic" w:hAnsi="Segoe UI Historic" w:eastAsia="Segoe UI Historic" w:ascii="Segoe UI Historic"/>
                <w:sz w:val="22"/>
                <w:szCs w:val="22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2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1" w:lineRule="auto" w:line="258"/>
        <w:ind w:left="102" w:right="277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samos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ngr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iclo;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ahí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uevo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=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=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exact" w:line="260"/>
        <w:ind w:left="102"/>
      </w:pP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asi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nará</w:t>
      </w:r>
      <w:r>
        <w:rPr>
          <w:rFonts w:cs="Segoe UI Historic" w:hAnsi="Segoe UI Historic" w:eastAsia="Segoe UI Historic" w:ascii="Segoe UI Historic"/>
          <w:spacing w:val="1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position w:val="-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position w:val="-1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position w:val="-1"/>
          <w:sz w:val="22"/>
          <w:szCs w:val="22"/>
        </w:rPr>
        <w:t>da:</w:t>
      </w:r>
      <w:r>
        <w:rPr>
          <w:rFonts w:cs="Segoe UI Historic" w:hAnsi="Segoe UI Historic" w:eastAsia="Segoe UI Historic" w:ascii="Segoe UI Historic"/>
          <w:spacing w:val="0"/>
          <w:w w:val="100"/>
          <w:position w:val="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tbl>
      <w:tblPr>
        <w:tblW w:w="0" w:type="auto"/>
        <w:tblLook w:val="01E0"/>
        <w:jc w:val="left"/>
        <w:tblInd w:w="277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1181" w:hRule="exact"/>
        </w:trPr>
        <w:tc>
          <w:tcPr>
            <w:tcW w:w="1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21" w:right="119"/>
            </w:pP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Segoe UI Historic" w:hAnsi="Segoe UI Historic" w:eastAsia="Segoe UI Historic" w:ascii="Segoe UI Historic"/>
                <w:spacing w:val="-6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a</w:t>
            </w:r>
          </w:p>
          <w:p>
            <w:pPr>
              <w:rPr>
                <w:sz w:val="28"/>
                <w:szCs w:val="28"/>
              </w:rPr>
              <w:jc w:val="left"/>
              <w:spacing w:before="13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ind w:left="385" w:right="385"/>
            </w:pPr>
            <w:r>
              <w:rPr>
                <w:rFonts w:cs="Segoe UI Historic" w:hAnsi="Segoe UI Historic" w:eastAsia="Segoe UI Historic" w:ascii="Segoe UI Historic"/>
                <w:sz w:val="22"/>
                <w:szCs w:val="22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Fi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  <w:u w:val="single" w:color="000000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  <w:u w:val="single" w:color="000000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5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1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2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3</w:t>
            </w:r>
          </w:p>
        </w:tc>
      </w:tr>
      <w:tr>
        <w:trPr>
          <w:trHeight w:val="595" w:hRule="exact"/>
        </w:trPr>
        <w:tc>
          <w:tcPr>
            <w:tcW w:w="1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488" w:right="489"/>
            </w:pPr>
            <w:r>
              <w:rPr>
                <w:rFonts w:cs="Segoe UI Historic" w:hAnsi="Segoe UI Historic" w:eastAsia="Segoe UI Historic" w:ascii="Segoe UI Historic"/>
                <w:sz w:val="22"/>
                <w:szCs w:val="22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D966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5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596" w:hRule="exact"/>
        </w:trPr>
        <w:tc>
          <w:tcPr>
            <w:tcW w:w="1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488" w:right="489"/>
            </w:pPr>
            <w:r>
              <w:rPr>
                <w:rFonts w:cs="Segoe UI Historic" w:hAnsi="Segoe UI Historic" w:eastAsia="Segoe UI Historic" w:ascii="Segoe UI Historic"/>
                <w:sz w:val="22"/>
                <w:szCs w:val="22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595" w:hRule="exact"/>
        </w:trPr>
        <w:tc>
          <w:tcPr>
            <w:tcW w:w="1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488" w:right="489"/>
            </w:pPr>
            <w:r>
              <w:rPr>
                <w:rFonts w:cs="Segoe UI Historic" w:hAnsi="Segoe UI Historic" w:eastAsia="Segoe UI Historic" w:ascii="Segoe UI Historic"/>
                <w:sz w:val="22"/>
                <w:szCs w:val="22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2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1" w:lineRule="auto" w:line="258"/>
        <w:ind w:left="102" w:right="553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Nuevame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evo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Colu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ahora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dos,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=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ndr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=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:</w:t>
      </w:r>
    </w:p>
    <w:p>
      <w:pPr>
        <w:rPr>
          <w:sz w:val="15"/>
          <w:szCs w:val="15"/>
        </w:rPr>
        <w:jc w:val="left"/>
        <w:spacing w:before="3" w:lineRule="exact" w:line="140"/>
      </w:pPr>
      <w:r>
        <w:rPr>
          <w:sz w:val="15"/>
          <w:szCs w:val="15"/>
        </w:rPr>
      </w:r>
    </w:p>
    <w:tbl>
      <w:tblPr>
        <w:tblW w:w="0" w:type="auto"/>
        <w:tblLook w:val="01E0"/>
        <w:jc w:val="left"/>
        <w:tblInd w:w="277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1186" w:hRule="exact"/>
        </w:trPr>
        <w:tc>
          <w:tcPr>
            <w:tcW w:w="1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before="1"/>
              <w:ind w:left="115" w:right="114"/>
            </w:pP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Segoe UI Historic" w:hAnsi="Segoe UI Historic" w:eastAsia="Segoe UI Historic" w:ascii="Segoe UI Historic"/>
                <w:spacing w:val="-6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a</w:t>
            </w:r>
          </w:p>
          <w:p>
            <w:pPr>
              <w:rPr>
                <w:sz w:val="28"/>
                <w:szCs w:val="28"/>
              </w:rPr>
              <w:jc w:val="left"/>
              <w:spacing w:before="11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ind w:left="385" w:right="385"/>
            </w:pPr>
            <w:r>
              <w:rPr>
                <w:rFonts w:cs="Segoe UI Historic" w:hAnsi="Segoe UI Historic" w:eastAsia="Segoe UI Historic" w:ascii="Segoe UI Historic"/>
                <w:sz w:val="22"/>
                <w:szCs w:val="22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Fi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  <w:u w:val="single" w:color="000000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  <w:u w:val="single" w:color="000000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before="1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before="1"/>
              <w:ind w:left="188" w:right="185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1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before="1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2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before="1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3</w:t>
            </w:r>
          </w:p>
        </w:tc>
      </w:tr>
      <w:tr>
        <w:trPr>
          <w:trHeight w:val="586" w:hRule="exact"/>
        </w:trPr>
        <w:tc>
          <w:tcPr>
            <w:tcW w:w="1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488" w:right="489"/>
            </w:pPr>
            <w:r>
              <w:rPr>
                <w:rFonts w:cs="Segoe UI Historic" w:hAnsi="Segoe UI Historic" w:eastAsia="Segoe UI Historic" w:ascii="Segoe UI Historic"/>
                <w:sz w:val="22"/>
                <w:szCs w:val="22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5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D966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600" w:hRule="exact"/>
        </w:trPr>
        <w:tc>
          <w:tcPr>
            <w:tcW w:w="1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before="4"/>
              <w:ind w:left="488" w:right="489"/>
            </w:pPr>
            <w:r>
              <w:rPr>
                <w:rFonts w:cs="Segoe UI Historic" w:hAnsi="Segoe UI Historic" w:eastAsia="Segoe UI Historic" w:ascii="Segoe UI Historic"/>
                <w:sz w:val="22"/>
                <w:szCs w:val="22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595" w:hRule="exact"/>
        </w:trPr>
        <w:tc>
          <w:tcPr>
            <w:tcW w:w="1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488" w:right="489"/>
            </w:pPr>
            <w:r>
              <w:rPr>
                <w:rFonts w:cs="Segoe UI Historic" w:hAnsi="Segoe UI Historic" w:eastAsia="Segoe UI Historic" w:ascii="Segoe UI Historic"/>
                <w:sz w:val="22"/>
                <w:szCs w:val="22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2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</w:tbl>
    <w:p>
      <w:pPr>
        <w:sectPr>
          <w:pgMar w:header="750" w:footer="1017" w:top="1260" w:bottom="280" w:left="1600" w:right="1580"/>
          <w:pgSz w:w="12240" w:h="15840"/>
        </w:sectPr>
      </w:pP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exact" w:line="300"/>
        <w:ind w:left="102" w:right="146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resamos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Colu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aume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samos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=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smo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=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tra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así:</w:t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tbl>
      <w:tblPr>
        <w:tblW w:w="0" w:type="auto"/>
        <w:tblLook w:val="01E0"/>
        <w:jc w:val="left"/>
        <w:tblInd w:w="277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1186" w:hRule="exact"/>
        </w:trPr>
        <w:tc>
          <w:tcPr>
            <w:tcW w:w="1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21" w:right="119"/>
            </w:pP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Segoe UI Historic" w:hAnsi="Segoe UI Historic" w:eastAsia="Segoe UI Historic" w:ascii="Segoe UI Historic"/>
                <w:spacing w:val="-6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a</w:t>
            </w:r>
          </w:p>
          <w:p>
            <w:pPr>
              <w:rPr>
                <w:sz w:val="28"/>
                <w:szCs w:val="28"/>
              </w:rPr>
              <w:jc w:val="left"/>
              <w:spacing w:before="13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ind w:left="385" w:right="385"/>
            </w:pPr>
            <w:r>
              <w:rPr>
                <w:rFonts w:cs="Segoe UI Historic" w:hAnsi="Segoe UI Historic" w:eastAsia="Segoe UI Historic" w:ascii="Segoe UI Historic"/>
                <w:sz w:val="22"/>
                <w:szCs w:val="22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Fi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  <w:u w:val="single" w:color="000000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  <w:u w:val="single" w:color="000000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5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1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2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3</w:t>
            </w:r>
          </w:p>
        </w:tc>
      </w:tr>
      <w:tr>
        <w:trPr>
          <w:trHeight w:val="586" w:hRule="exact"/>
        </w:trPr>
        <w:tc>
          <w:tcPr>
            <w:tcW w:w="1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488" w:right="489"/>
            </w:pPr>
            <w:r>
              <w:rPr>
                <w:rFonts w:cs="Segoe UI Historic" w:hAnsi="Segoe UI Historic" w:eastAsia="Segoe UI Historic" w:ascii="Segoe UI Historic"/>
                <w:sz w:val="22"/>
                <w:szCs w:val="22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5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D966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</w:tr>
      <w:tr>
        <w:trPr>
          <w:trHeight w:val="600" w:hRule="exact"/>
        </w:trPr>
        <w:tc>
          <w:tcPr>
            <w:tcW w:w="1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before="4"/>
              <w:ind w:left="488" w:right="489"/>
            </w:pPr>
            <w:r>
              <w:rPr>
                <w:rFonts w:cs="Segoe UI Historic" w:hAnsi="Segoe UI Historic" w:eastAsia="Segoe UI Historic" w:ascii="Segoe UI Historic"/>
                <w:sz w:val="22"/>
                <w:szCs w:val="22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596" w:hRule="exact"/>
        </w:trPr>
        <w:tc>
          <w:tcPr>
            <w:tcW w:w="1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488" w:right="489"/>
            </w:pPr>
            <w:r>
              <w:rPr>
                <w:rFonts w:cs="Segoe UI Historic" w:hAnsi="Segoe UI Historic" w:eastAsia="Segoe UI Historic" w:ascii="Segoe UI Historic"/>
                <w:sz w:val="22"/>
                <w:szCs w:val="22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2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</w:tbl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exact" w:line="280"/>
        <w:ind w:left="102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olu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aum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21" w:lineRule="auto" w:line="259"/>
        <w:ind w:left="102" w:right="251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ngr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rno,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aume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orde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staba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sam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Col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iz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ramos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=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evos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valores,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=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así:</w:t>
      </w:r>
    </w:p>
    <w:p>
      <w:pPr>
        <w:rPr>
          <w:sz w:val="15"/>
          <w:szCs w:val="15"/>
        </w:rPr>
        <w:jc w:val="left"/>
        <w:spacing w:before="3" w:lineRule="exact" w:line="140"/>
      </w:pPr>
      <w:r>
        <w:rPr>
          <w:sz w:val="15"/>
          <w:szCs w:val="15"/>
        </w:rPr>
      </w:r>
    </w:p>
    <w:tbl>
      <w:tblPr>
        <w:tblW w:w="0" w:type="auto"/>
        <w:tblLook w:val="01E0"/>
        <w:jc w:val="left"/>
        <w:tblInd w:w="277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1181" w:hRule="exact"/>
        </w:trPr>
        <w:tc>
          <w:tcPr>
            <w:tcW w:w="1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21" w:right="119"/>
            </w:pP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Segoe UI Historic" w:hAnsi="Segoe UI Historic" w:eastAsia="Segoe UI Historic" w:ascii="Segoe UI Historic"/>
                <w:spacing w:val="-6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a</w:t>
            </w:r>
          </w:p>
          <w:p>
            <w:pPr>
              <w:rPr>
                <w:sz w:val="28"/>
                <w:szCs w:val="28"/>
              </w:rPr>
              <w:jc w:val="left"/>
              <w:spacing w:before="13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ind w:left="385" w:right="385"/>
            </w:pPr>
            <w:r>
              <w:rPr>
                <w:rFonts w:cs="Segoe UI Historic" w:hAnsi="Segoe UI Historic" w:eastAsia="Segoe UI Historic" w:ascii="Segoe UI Historic"/>
                <w:sz w:val="22"/>
                <w:szCs w:val="22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Fi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  <w:u w:val="single" w:color="000000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  <w:u w:val="single" w:color="000000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5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1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2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3</w:t>
            </w:r>
          </w:p>
        </w:tc>
      </w:tr>
      <w:tr>
        <w:trPr>
          <w:trHeight w:val="595" w:hRule="exact"/>
        </w:trPr>
        <w:tc>
          <w:tcPr>
            <w:tcW w:w="1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488" w:right="489"/>
            </w:pPr>
            <w:r>
              <w:rPr>
                <w:rFonts w:cs="Segoe UI Historic" w:hAnsi="Segoe UI Historic" w:eastAsia="Segoe UI Historic" w:ascii="Segoe UI Historic"/>
                <w:sz w:val="22"/>
                <w:szCs w:val="22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5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</w:tr>
      <w:tr>
        <w:trPr>
          <w:trHeight w:val="595" w:hRule="exact"/>
        </w:trPr>
        <w:tc>
          <w:tcPr>
            <w:tcW w:w="1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488" w:right="489"/>
            </w:pPr>
            <w:r>
              <w:rPr>
                <w:rFonts w:cs="Segoe UI Historic" w:hAnsi="Segoe UI Historic" w:eastAsia="Segoe UI Historic" w:ascii="Segoe UI Historic"/>
                <w:sz w:val="22"/>
                <w:szCs w:val="22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D966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595" w:hRule="exact"/>
        </w:trPr>
        <w:tc>
          <w:tcPr>
            <w:tcW w:w="1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488" w:right="489"/>
            </w:pPr>
            <w:r>
              <w:rPr>
                <w:rFonts w:cs="Segoe UI Historic" w:hAnsi="Segoe UI Historic" w:eastAsia="Segoe UI Historic" w:ascii="Segoe UI Historic"/>
                <w:sz w:val="22"/>
                <w:szCs w:val="22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2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</w:tbl>
    <w:p>
      <w:pPr>
        <w:sectPr>
          <w:pgMar w:header="750" w:footer="1017" w:top="1260" w:bottom="280" w:left="1600" w:right="1580"/>
          <w:pgSz w:w="12240" w:h="15840"/>
        </w:sectPr>
      </w:pP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exact" w:line="300"/>
        <w:ind w:left="102" w:right="692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rno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asta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Colu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evo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ionar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formas:</w:t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tbl>
      <w:tblPr>
        <w:tblW w:w="0" w:type="auto"/>
        <w:tblLook w:val="01E0"/>
        <w:jc w:val="left"/>
        <w:tblInd w:w="277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1181" w:hRule="exact"/>
        </w:trPr>
        <w:tc>
          <w:tcPr>
            <w:tcW w:w="1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21" w:right="119"/>
            </w:pP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Segoe UI Historic" w:hAnsi="Segoe UI Historic" w:eastAsia="Segoe UI Historic" w:ascii="Segoe UI Historic"/>
                <w:spacing w:val="-6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a</w:t>
            </w:r>
          </w:p>
          <w:p>
            <w:pPr>
              <w:rPr>
                <w:sz w:val="28"/>
                <w:szCs w:val="28"/>
              </w:rPr>
              <w:jc w:val="left"/>
              <w:spacing w:before="13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ind w:left="385" w:right="385"/>
            </w:pPr>
            <w:r>
              <w:rPr>
                <w:rFonts w:cs="Segoe UI Historic" w:hAnsi="Segoe UI Historic" w:eastAsia="Segoe UI Historic" w:ascii="Segoe UI Historic"/>
                <w:sz w:val="22"/>
                <w:szCs w:val="22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Fi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  <w:u w:val="single" w:color="000000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  <w:u w:val="single" w:color="000000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5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1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2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3</w:t>
            </w:r>
          </w:p>
        </w:tc>
      </w:tr>
      <w:tr>
        <w:trPr>
          <w:trHeight w:val="595" w:hRule="exact"/>
        </w:trPr>
        <w:tc>
          <w:tcPr>
            <w:tcW w:w="1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488" w:right="489"/>
            </w:pPr>
            <w:r>
              <w:rPr>
                <w:rFonts w:cs="Segoe UI Historic" w:hAnsi="Segoe UI Historic" w:eastAsia="Segoe UI Historic" w:ascii="Segoe UI Historic"/>
                <w:sz w:val="22"/>
                <w:szCs w:val="22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5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</w:tr>
      <w:tr>
        <w:trPr>
          <w:trHeight w:val="595" w:hRule="exact"/>
        </w:trPr>
        <w:tc>
          <w:tcPr>
            <w:tcW w:w="1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488" w:right="489"/>
            </w:pPr>
            <w:r>
              <w:rPr>
                <w:rFonts w:cs="Segoe UI Historic" w:hAnsi="Segoe UI Historic" w:eastAsia="Segoe UI Historic" w:ascii="Segoe UI Historic"/>
                <w:sz w:val="22"/>
                <w:szCs w:val="22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D966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5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596" w:hRule="exact"/>
        </w:trPr>
        <w:tc>
          <w:tcPr>
            <w:tcW w:w="1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488" w:right="489"/>
            </w:pPr>
            <w:r>
              <w:rPr>
                <w:rFonts w:cs="Segoe UI Historic" w:hAnsi="Segoe UI Historic" w:eastAsia="Segoe UI Historic" w:ascii="Segoe UI Historic"/>
                <w:sz w:val="22"/>
                <w:szCs w:val="22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2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tbl>
      <w:tblPr>
        <w:tblW w:w="0" w:type="auto"/>
        <w:tblLook w:val="01E0"/>
        <w:jc w:val="left"/>
        <w:tblInd w:w="277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1181" w:hRule="exact"/>
        </w:trPr>
        <w:tc>
          <w:tcPr>
            <w:tcW w:w="1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21" w:right="119"/>
            </w:pP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Segoe UI Historic" w:hAnsi="Segoe UI Historic" w:eastAsia="Segoe UI Historic" w:ascii="Segoe UI Historic"/>
                <w:spacing w:val="-6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a</w:t>
            </w:r>
          </w:p>
          <w:p>
            <w:pPr>
              <w:rPr>
                <w:sz w:val="28"/>
                <w:szCs w:val="28"/>
              </w:rPr>
              <w:jc w:val="left"/>
              <w:spacing w:before="13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ind w:left="385" w:right="385"/>
            </w:pPr>
            <w:r>
              <w:rPr>
                <w:rFonts w:cs="Segoe UI Historic" w:hAnsi="Segoe UI Historic" w:eastAsia="Segoe UI Historic" w:ascii="Segoe UI Historic"/>
                <w:sz w:val="22"/>
                <w:szCs w:val="22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Fi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  <w:u w:val="single" w:color="000000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  <w:u w:val="single" w:color="000000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5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1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2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3</w:t>
            </w:r>
          </w:p>
        </w:tc>
      </w:tr>
      <w:tr>
        <w:trPr>
          <w:trHeight w:val="600" w:hRule="exact"/>
        </w:trPr>
        <w:tc>
          <w:tcPr>
            <w:tcW w:w="1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488" w:right="489"/>
            </w:pPr>
            <w:r>
              <w:rPr>
                <w:rFonts w:cs="Segoe UI Historic" w:hAnsi="Segoe UI Historic" w:eastAsia="Segoe UI Historic" w:ascii="Segoe UI Historic"/>
                <w:sz w:val="22"/>
                <w:szCs w:val="22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5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</w:tr>
      <w:tr>
        <w:trPr>
          <w:trHeight w:val="586" w:hRule="exact"/>
        </w:trPr>
        <w:tc>
          <w:tcPr>
            <w:tcW w:w="1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488" w:right="489"/>
            </w:pPr>
            <w:r>
              <w:rPr>
                <w:rFonts w:cs="Segoe UI Historic" w:hAnsi="Segoe UI Historic" w:eastAsia="Segoe UI Historic" w:ascii="Segoe UI Historic"/>
                <w:sz w:val="22"/>
                <w:szCs w:val="22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5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D966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600" w:hRule="exact"/>
        </w:trPr>
        <w:tc>
          <w:tcPr>
            <w:tcW w:w="1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before="4"/>
              <w:ind w:left="488" w:right="489"/>
            </w:pPr>
            <w:r>
              <w:rPr>
                <w:rFonts w:cs="Segoe UI Historic" w:hAnsi="Segoe UI Historic" w:eastAsia="Segoe UI Historic" w:ascii="Segoe UI Historic"/>
                <w:sz w:val="22"/>
                <w:szCs w:val="22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2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tbl>
      <w:tblPr>
        <w:tblW w:w="0" w:type="auto"/>
        <w:tblLook w:val="01E0"/>
        <w:jc w:val="left"/>
        <w:tblInd w:w="277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1181" w:hRule="exact"/>
        </w:trPr>
        <w:tc>
          <w:tcPr>
            <w:tcW w:w="1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before="1"/>
              <w:ind w:left="115" w:right="114"/>
            </w:pP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Segoe UI Historic" w:hAnsi="Segoe UI Historic" w:eastAsia="Segoe UI Historic" w:ascii="Segoe UI Historic"/>
                <w:spacing w:val="-6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a</w:t>
            </w:r>
          </w:p>
          <w:p>
            <w:pPr>
              <w:rPr>
                <w:sz w:val="28"/>
                <w:szCs w:val="28"/>
              </w:rPr>
              <w:jc w:val="left"/>
              <w:spacing w:before="11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ind w:left="385" w:right="385"/>
            </w:pPr>
            <w:r>
              <w:rPr>
                <w:rFonts w:cs="Segoe UI Historic" w:hAnsi="Segoe UI Historic" w:eastAsia="Segoe UI Historic" w:ascii="Segoe UI Historic"/>
                <w:sz w:val="22"/>
                <w:szCs w:val="22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Fi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  <w:u w:val="single" w:color="000000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  <w:u w:val="single" w:color="000000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before="1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before="1"/>
              <w:ind w:left="188" w:right="185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1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before="1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2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before="1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3</w:t>
            </w:r>
          </w:p>
        </w:tc>
      </w:tr>
      <w:tr>
        <w:trPr>
          <w:trHeight w:val="600" w:hRule="exact"/>
        </w:trPr>
        <w:tc>
          <w:tcPr>
            <w:tcW w:w="1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488" w:right="489"/>
            </w:pPr>
            <w:r>
              <w:rPr>
                <w:rFonts w:cs="Segoe UI Historic" w:hAnsi="Segoe UI Historic" w:eastAsia="Segoe UI Historic" w:ascii="Segoe UI Historic"/>
                <w:sz w:val="22"/>
                <w:szCs w:val="22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5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</w:tr>
      <w:tr>
        <w:trPr>
          <w:trHeight w:val="586" w:hRule="exact"/>
        </w:trPr>
        <w:tc>
          <w:tcPr>
            <w:tcW w:w="1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488" w:right="489"/>
            </w:pPr>
            <w:r>
              <w:rPr>
                <w:rFonts w:cs="Segoe UI Historic" w:hAnsi="Segoe UI Historic" w:eastAsia="Segoe UI Historic" w:ascii="Segoe UI Historic"/>
                <w:sz w:val="22"/>
                <w:szCs w:val="22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5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D966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</w:tr>
      <w:tr>
        <w:trPr>
          <w:trHeight w:val="602" w:hRule="exact"/>
        </w:trPr>
        <w:tc>
          <w:tcPr>
            <w:tcW w:w="1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before="4"/>
              <w:ind w:left="488" w:right="489"/>
            </w:pPr>
            <w:r>
              <w:rPr>
                <w:rFonts w:cs="Segoe UI Historic" w:hAnsi="Segoe UI Historic" w:eastAsia="Segoe UI Historic" w:ascii="Segoe UI Historic"/>
                <w:sz w:val="22"/>
                <w:szCs w:val="22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2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1" w:lineRule="auto" w:line="258"/>
        <w:ind w:left="102" w:right="149"/>
        <w:sectPr>
          <w:pgMar w:header="750" w:footer="1017" w:top="1260" w:bottom="280" w:left="1600" w:right="1580"/>
          <w:pgSz w:w="12240" w:h="15840"/>
        </w:sectPr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Colu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aum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atro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aume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rará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ez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ueva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rno</w:t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260"/>
        <w:ind w:left="102" w:right="235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pez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Colu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rá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Colu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nga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uatr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e:</w:t>
      </w:r>
    </w:p>
    <w:p>
      <w:pPr>
        <w:rPr>
          <w:sz w:val="15"/>
          <w:szCs w:val="15"/>
        </w:rPr>
        <w:jc w:val="left"/>
        <w:spacing w:before="2" w:lineRule="exact" w:line="140"/>
      </w:pPr>
      <w:r>
        <w:rPr>
          <w:sz w:val="15"/>
          <w:szCs w:val="15"/>
        </w:rPr>
      </w:r>
    </w:p>
    <w:tbl>
      <w:tblPr>
        <w:tblW w:w="0" w:type="auto"/>
        <w:tblLook w:val="01E0"/>
        <w:jc w:val="left"/>
        <w:tblInd w:w="277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1181" w:hRule="exact"/>
        </w:trPr>
        <w:tc>
          <w:tcPr>
            <w:tcW w:w="1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21" w:right="119"/>
            </w:pP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Segoe UI Historic" w:hAnsi="Segoe UI Historic" w:eastAsia="Segoe UI Historic" w:ascii="Segoe UI Historic"/>
                <w:spacing w:val="-6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a</w:t>
            </w:r>
          </w:p>
          <w:p>
            <w:pPr>
              <w:rPr>
                <w:sz w:val="28"/>
                <w:szCs w:val="28"/>
              </w:rPr>
              <w:jc w:val="left"/>
              <w:spacing w:before="13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ind w:left="385" w:right="385"/>
            </w:pPr>
            <w:r>
              <w:rPr>
                <w:rFonts w:cs="Segoe UI Historic" w:hAnsi="Segoe UI Historic" w:eastAsia="Segoe UI Historic" w:ascii="Segoe UI Historic"/>
                <w:sz w:val="22"/>
                <w:szCs w:val="22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Fi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  <w:u w:val="single" w:color="000000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  <w:u w:val="single" w:color="000000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5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1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2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3</w:t>
            </w:r>
          </w:p>
        </w:tc>
      </w:tr>
      <w:tr>
        <w:trPr>
          <w:trHeight w:val="595" w:hRule="exact"/>
        </w:trPr>
        <w:tc>
          <w:tcPr>
            <w:tcW w:w="1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488" w:right="489"/>
            </w:pPr>
            <w:r>
              <w:rPr>
                <w:rFonts w:cs="Segoe UI Historic" w:hAnsi="Segoe UI Historic" w:eastAsia="Segoe UI Historic" w:ascii="Segoe UI Historic"/>
                <w:sz w:val="22"/>
                <w:szCs w:val="22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5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</w:tr>
      <w:tr>
        <w:trPr>
          <w:trHeight w:val="595" w:hRule="exact"/>
        </w:trPr>
        <w:tc>
          <w:tcPr>
            <w:tcW w:w="1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488" w:right="489"/>
            </w:pPr>
            <w:r>
              <w:rPr>
                <w:rFonts w:cs="Segoe UI Historic" w:hAnsi="Segoe UI Historic" w:eastAsia="Segoe UI Historic" w:ascii="Segoe UI Historic"/>
                <w:sz w:val="22"/>
                <w:szCs w:val="22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5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</w:tr>
      <w:tr>
        <w:trPr>
          <w:trHeight w:val="596" w:hRule="exact"/>
        </w:trPr>
        <w:tc>
          <w:tcPr>
            <w:tcW w:w="1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488" w:right="489"/>
            </w:pPr>
            <w:r>
              <w:rPr>
                <w:rFonts w:cs="Segoe UI Historic" w:hAnsi="Segoe UI Historic" w:eastAsia="Segoe UI Historic" w:ascii="Segoe UI Historic"/>
                <w:sz w:val="22"/>
                <w:szCs w:val="22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2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D966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6" w:lineRule="exact" w:line="260"/>
      </w:pPr>
      <w:r>
        <w:rPr>
          <w:sz w:val="26"/>
          <w:szCs w:val="26"/>
        </w:rPr>
      </w:r>
    </w:p>
    <w:tbl>
      <w:tblPr>
        <w:tblW w:w="0" w:type="auto"/>
        <w:tblLook w:val="01E0"/>
        <w:jc w:val="left"/>
        <w:tblInd w:w="277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1178" w:hRule="exact"/>
        </w:trPr>
        <w:tc>
          <w:tcPr>
            <w:tcW w:w="1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21" w:right="119"/>
            </w:pP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Segoe UI Historic" w:hAnsi="Segoe UI Historic" w:eastAsia="Segoe UI Historic" w:ascii="Segoe UI Historic"/>
                <w:spacing w:val="-6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a</w:t>
            </w:r>
          </w:p>
          <w:p>
            <w:pPr>
              <w:rPr>
                <w:sz w:val="28"/>
                <w:szCs w:val="28"/>
              </w:rPr>
              <w:jc w:val="left"/>
              <w:spacing w:before="13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ind w:left="385" w:right="385"/>
            </w:pPr>
            <w:r>
              <w:rPr>
                <w:rFonts w:cs="Segoe UI Historic" w:hAnsi="Segoe UI Historic" w:eastAsia="Segoe UI Historic" w:ascii="Segoe UI Historic"/>
                <w:sz w:val="22"/>
                <w:szCs w:val="22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Fi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  <w:u w:val="single" w:color="000000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  <w:u w:val="single" w:color="000000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5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1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2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3</w:t>
            </w:r>
          </w:p>
        </w:tc>
      </w:tr>
      <w:tr>
        <w:trPr>
          <w:trHeight w:val="595" w:hRule="exact"/>
        </w:trPr>
        <w:tc>
          <w:tcPr>
            <w:tcW w:w="1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before="1"/>
              <w:ind w:left="488" w:right="489"/>
            </w:pPr>
            <w:r>
              <w:rPr>
                <w:rFonts w:cs="Segoe UI Historic" w:hAnsi="Segoe UI Historic" w:eastAsia="Segoe UI Historic" w:ascii="Segoe UI Historic"/>
                <w:sz w:val="22"/>
                <w:szCs w:val="22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before="1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before="1"/>
              <w:ind w:left="188" w:right="185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before="1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before="1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</w:tr>
      <w:tr>
        <w:trPr>
          <w:trHeight w:val="596" w:hRule="exact"/>
        </w:trPr>
        <w:tc>
          <w:tcPr>
            <w:tcW w:w="1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before="1"/>
              <w:ind w:left="488" w:right="489"/>
            </w:pPr>
            <w:r>
              <w:rPr>
                <w:rFonts w:cs="Segoe UI Historic" w:hAnsi="Segoe UI Historic" w:eastAsia="Segoe UI Historic" w:ascii="Segoe UI Historic"/>
                <w:sz w:val="22"/>
                <w:szCs w:val="22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before="1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before="1"/>
              <w:ind w:left="188" w:right="185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before="1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before="1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</w:tr>
      <w:tr>
        <w:trPr>
          <w:trHeight w:val="597" w:hRule="exact"/>
        </w:trPr>
        <w:tc>
          <w:tcPr>
            <w:tcW w:w="1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before="1"/>
              <w:ind w:left="488" w:right="489"/>
            </w:pPr>
            <w:r>
              <w:rPr>
                <w:rFonts w:cs="Segoe UI Historic" w:hAnsi="Segoe UI Historic" w:eastAsia="Segoe UI Historic" w:ascii="Segoe UI Historic"/>
                <w:sz w:val="22"/>
                <w:szCs w:val="22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2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before="1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D966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before="1"/>
              <w:ind w:left="188" w:right="185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tbl>
      <w:tblPr>
        <w:tblW w:w="0" w:type="auto"/>
        <w:tblLook w:val="01E0"/>
        <w:jc w:val="left"/>
        <w:tblInd w:w="277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1181" w:hRule="exact"/>
        </w:trPr>
        <w:tc>
          <w:tcPr>
            <w:tcW w:w="1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21" w:right="119"/>
            </w:pP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Segoe UI Historic" w:hAnsi="Segoe UI Historic" w:eastAsia="Segoe UI Historic" w:ascii="Segoe UI Historic"/>
                <w:spacing w:val="-6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a</w:t>
            </w:r>
          </w:p>
          <w:p>
            <w:pPr>
              <w:rPr>
                <w:sz w:val="28"/>
                <w:szCs w:val="28"/>
              </w:rPr>
              <w:jc w:val="left"/>
              <w:spacing w:before="13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ind w:left="385" w:right="385"/>
            </w:pPr>
            <w:r>
              <w:rPr>
                <w:rFonts w:cs="Segoe UI Historic" w:hAnsi="Segoe UI Historic" w:eastAsia="Segoe UI Historic" w:ascii="Segoe UI Historic"/>
                <w:sz w:val="22"/>
                <w:szCs w:val="22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Fi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  <w:u w:val="single" w:color="000000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  <w:u w:val="single" w:color="000000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5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1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2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3</w:t>
            </w:r>
          </w:p>
        </w:tc>
      </w:tr>
      <w:tr>
        <w:trPr>
          <w:trHeight w:val="595" w:hRule="exact"/>
        </w:trPr>
        <w:tc>
          <w:tcPr>
            <w:tcW w:w="1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488" w:right="489"/>
            </w:pPr>
            <w:r>
              <w:rPr>
                <w:rFonts w:cs="Segoe UI Historic" w:hAnsi="Segoe UI Historic" w:eastAsia="Segoe UI Historic" w:ascii="Segoe UI Historic"/>
                <w:sz w:val="22"/>
                <w:szCs w:val="22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5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</w:tr>
      <w:tr>
        <w:trPr>
          <w:trHeight w:val="600" w:hRule="exact"/>
        </w:trPr>
        <w:tc>
          <w:tcPr>
            <w:tcW w:w="1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488" w:right="489"/>
            </w:pPr>
            <w:r>
              <w:rPr>
                <w:rFonts w:cs="Segoe UI Historic" w:hAnsi="Segoe UI Historic" w:eastAsia="Segoe UI Historic" w:ascii="Segoe UI Historic"/>
                <w:sz w:val="22"/>
                <w:szCs w:val="22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5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</w:tr>
      <w:tr>
        <w:trPr>
          <w:trHeight w:val="586" w:hRule="exact"/>
        </w:trPr>
        <w:tc>
          <w:tcPr>
            <w:tcW w:w="1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488" w:right="489"/>
            </w:pPr>
            <w:r>
              <w:rPr>
                <w:rFonts w:cs="Segoe UI Historic" w:hAnsi="Segoe UI Historic" w:eastAsia="Segoe UI Historic" w:ascii="Segoe UI Historic"/>
                <w:sz w:val="22"/>
                <w:szCs w:val="22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2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5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D966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</w:tbl>
    <w:p>
      <w:pPr>
        <w:sectPr>
          <w:pgMar w:header="750" w:footer="1017" w:top="1260" w:bottom="280" w:left="1600" w:right="1580"/>
          <w:pgSz w:w="12240" w:h="15840"/>
        </w:sectPr>
      </w:pP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4"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277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1181" w:hRule="exact"/>
        </w:trPr>
        <w:tc>
          <w:tcPr>
            <w:tcW w:w="1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21" w:right="119"/>
            </w:pP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Segoe UI Historic" w:hAnsi="Segoe UI Historic" w:eastAsia="Segoe UI Historic" w:ascii="Segoe UI Historic"/>
                <w:spacing w:val="-6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a</w:t>
            </w:r>
          </w:p>
          <w:p>
            <w:pPr>
              <w:rPr>
                <w:sz w:val="28"/>
                <w:szCs w:val="28"/>
              </w:rPr>
              <w:jc w:val="left"/>
              <w:spacing w:before="13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ind w:left="385" w:right="385"/>
            </w:pPr>
            <w:r>
              <w:rPr>
                <w:rFonts w:cs="Segoe UI Historic" w:hAnsi="Segoe UI Historic" w:eastAsia="Segoe UI Historic" w:ascii="Segoe UI Historic"/>
                <w:sz w:val="22"/>
                <w:szCs w:val="22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Fi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  <w:u w:val="single" w:color="000000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  <w:u w:val="single" w:color="000000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a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5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1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2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3</w:t>
            </w:r>
          </w:p>
        </w:tc>
      </w:tr>
      <w:tr>
        <w:trPr>
          <w:trHeight w:val="595" w:hRule="exact"/>
        </w:trPr>
        <w:tc>
          <w:tcPr>
            <w:tcW w:w="1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488" w:right="489"/>
            </w:pPr>
            <w:r>
              <w:rPr>
                <w:rFonts w:cs="Segoe UI Historic" w:hAnsi="Segoe UI Historic" w:eastAsia="Segoe UI Historic" w:ascii="Segoe UI Historic"/>
                <w:sz w:val="22"/>
                <w:szCs w:val="22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0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5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</w:tr>
      <w:tr>
        <w:trPr>
          <w:trHeight w:val="600" w:hRule="exact"/>
        </w:trPr>
        <w:tc>
          <w:tcPr>
            <w:tcW w:w="1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488" w:right="489"/>
            </w:pPr>
            <w:r>
              <w:rPr>
                <w:rFonts w:cs="Segoe UI Historic" w:hAnsi="Segoe UI Historic" w:eastAsia="Segoe UI Historic" w:ascii="Segoe UI Historic"/>
                <w:sz w:val="22"/>
                <w:szCs w:val="22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1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5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</w:tr>
      <w:tr>
        <w:trPr>
          <w:trHeight w:val="586" w:hRule="exact"/>
        </w:trPr>
        <w:tc>
          <w:tcPr>
            <w:tcW w:w="1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488" w:right="489"/>
            </w:pPr>
            <w:r>
              <w:rPr>
                <w:rFonts w:cs="Segoe UI Historic" w:hAnsi="Segoe UI Historic" w:eastAsia="Segoe UI Historic" w:ascii="Segoe UI Historic"/>
                <w:sz w:val="22"/>
                <w:szCs w:val="22"/>
              </w:rPr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  <w:u w:val="single" w:color="000000"/>
              </w:rPr>
              <w:t>2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5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D966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88" w:right="18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1" w:lineRule="auto" w:line="258"/>
        <w:ind w:left="102" w:right="131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ciclo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pasa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erno,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aume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así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parte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ros.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3"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102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orde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:</w:t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tbl>
      <w:tblPr>
        <w:tblW w:w="0" w:type="auto"/>
        <w:tblLook w:val="01E0"/>
        <w:jc w:val="left"/>
        <w:tblInd w:w="55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02" w:hRule="exact"/>
        </w:trPr>
        <w:tc>
          <w:tcPr>
            <w:tcW w:w="14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Ciclo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x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rno</w:t>
            </w:r>
          </w:p>
        </w:tc>
        <w:tc>
          <w:tcPr>
            <w:tcW w:w="6441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2632" w:right="2632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j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u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ión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1</w:t>
            </w:r>
          </w:p>
        </w:tc>
      </w:tr>
      <w:tr>
        <w:trPr>
          <w:trHeight w:val="302" w:hRule="exact"/>
        </w:trPr>
        <w:tc>
          <w:tcPr>
            <w:tcW w:w="1486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6441" w:type="dxa"/>
            <w:gridSpan w:val="8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Ciclo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rno</w:t>
            </w:r>
          </w:p>
        </w:tc>
      </w:tr>
      <w:tr>
        <w:trPr>
          <w:trHeight w:val="302" w:hRule="exact"/>
        </w:trPr>
        <w:tc>
          <w:tcPr>
            <w:tcW w:w="1486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1606" w:type="dxa"/>
            <w:gridSpan w:val="2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252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j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u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ión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1</w:t>
            </w:r>
          </w:p>
        </w:tc>
        <w:tc>
          <w:tcPr>
            <w:tcW w:w="1611" w:type="dxa"/>
            <w:gridSpan w:val="2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253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j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u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ión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2</w:t>
            </w:r>
          </w:p>
        </w:tc>
        <w:tc>
          <w:tcPr>
            <w:tcW w:w="1612" w:type="dxa"/>
            <w:gridSpan w:val="2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253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j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u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ión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3</w:t>
            </w:r>
          </w:p>
        </w:tc>
        <w:tc>
          <w:tcPr>
            <w:tcW w:w="1612" w:type="dxa"/>
            <w:gridSpan w:val="2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254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j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u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ión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4</w:t>
            </w:r>
          </w:p>
        </w:tc>
      </w:tr>
      <w:tr>
        <w:trPr>
          <w:trHeight w:val="596" w:hRule="exact"/>
        </w:trPr>
        <w:tc>
          <w:tcPr>
            <w:tcW w:w="1486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D966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66" w:right="64"/>
            </w:pP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F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a</w:t>
            </w:r>
          </w:p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66" w:right="168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10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66" w:right="61"/>
            </w:pP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Segoe UI Historic" w:hAnsi="Segoe UI Historic" w:eastAsia="Segoe UI Historic" w:ascii="Segoe UI Historic"/>
                <w:spacing w:val="-6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a</w:t>
            </w:r>
          </w:p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433" w:right="431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66" w:right="66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Fi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a</w:t>
            </w:r>
          </w:p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69" w:right="170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10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66" w:right="62"/>
            </w:pP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Segoe UI Historic" w:hAnsi="Segoe UI Historic" w:eastAsia="Segoe UI Historic" w:ascii="Segoe UI Historic"/>
                <w:spacing w:val="-6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a</w:t>
            </w:r>
          </w:p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433" w:right="43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1</w:t>
            </w:r>
          </w:p>
        </w:tc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66" w:right="66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Fi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a</w:t>
            </w:r>
          </w:p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69" w:right="170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10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66" w:right="63"/>
            </w:pP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Segoe UI Historic" w:hAnsi="Segoe UI Historic" w:eastAsia="Segoe UI Historic" w:ascii="Segoe UI Historic"/>
                <w:spacing w:val="-6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a</w:t>
            </w:r>
          </w:p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433" w:right="433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2</w:t>
            </w:r>
          </w:p>
        </w:tc>
        <w:tc>
          <w:tcPr>
            <w:tcW w:w="5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66" w:right="6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Fi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a</w:t>
            </w:r>
          </w:p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70" w:right="167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1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66" w:right="64"/>
            </w:pP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Segoe UI Historic" w:hAnsi="Segoe UI Historic" w:eastAsia="Segoe UI Historic" w:ascii="Segoe UI Historic"/>
                <w:spacing w:val="-6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a</w:t>
            </w:r>
          </w:p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433" w:right="43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3</w:t>
            </w:r>
          </w:p>
        </w:tc>
      </w:tr>
      <w:tr>
        <w:trPr>
          <w:trHeight w:val="302" w:hRule="exact"/>
        </w:trPr>
        <w:tc>
          <w:tcPr>
            <w:tcW w:w="7926" w:type="dxa"/>
            <w:gridSpan w:val="9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302" w:hRule="exact"/>
        </w:trPr>
        <w:tc>
          <w:tcPr>
            <w:tcW w:w="14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Ciclo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x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rno</w:t>
            </w:r>
          </w:p>
        </w:tc>
        <w:tc>
          <w:tcPr>
            <w:tcW w:w="6441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2632" w:right="2632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j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u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ión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2</w:t>
            </w:r>
          </w:p>
        </w:tc>
      </w:tr>
      <w:tr>
        <w:trPr>
          <w:trHeight w:val="302" w:hRule="exact"/>
        </w:trPr>
        <w:tc>
          <w:tcPr>
            <w:tcW w:w="1486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6441" w:type="dxa"/>
            <w:gridSpan w:val="8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Ciclo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rno</w:t>
            </w:r>
          </w:p>
        </w:tc>
      </w:tr>
      <w:tr>
        <w:trPr>
          <w:trHeight w:val="302" w:hRule="exact"/>
        </w:trPr>
        <w:tc>
          <w:tcPr>
            <w:tcW w:w="1486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1606" w:type="dxa"/>
            <w:gridSpan w:val="2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252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j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u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ión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1</w:t>
            </w:r>
          </w:p>
        </w:tc>
        <w:tc>
          <w:tcPr>
            <w:tcW w:w="1611" w:type="dxa"/>
            <w:gridSpan w:val="2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253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j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u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ión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2</w:t>
            </w:r>
          </w:p>
        </w:tc>
        <w:tc>
          <w:tcPr>
            <w:tcW w:w="1612" w:type="dxa"/>
            <w:gridSpan w:val="2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253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j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u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ión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3</w:t>
            </w:r>
          </w:p>
        </w:tc>
        <w:tc>
          <w:tcPr>
            <w:tcW w:w="1612" w:type="dxa"/>
            <w:gridSpan w:val="2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254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j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u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ión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4</w:t>
            </w:r>
          </w:p>
        </w:tc>
      </w:tr>
      <w:tr>
        <w:trPr>
          <w:trHeight w:val="595" w:hRule="exact"/>
        </w:trPr>
        <w:tc>
          <w:tcPr>
            <w:tcW w:w="1486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D966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66" w:right="64"/>
            </w:pP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F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a</w:t>
            </w:r>
          </w:p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66" w:right="168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1</w:t>
            </w:r>
          </w:p>
        </w:tc>
        <w:tc>
          <w:tcPr>
            <w:tcW w:w="10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66" w:right="61"/>
            </w:pP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Segoe UI Historic" w:hAnsi="Segoe UI Historic" w:eastAsia="Segoe UI Historic" w:ascii="Segoe UI Historic"/>
                <w:spacing w:val="-6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a</w:t>
            </w:r>
          </w:p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433" w:right="431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66" w:right="66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Fi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a</w:t>
            </w:r>
          </w:p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69" w:right="170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10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66" w:right="62"/>
            </w:pP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Segoe UI Historic" w:hAnsi="Segoe UI Historic" w:eastAsia="Segoe UI Historic" w:ascii="Segoe UI Historic"/>
                <w:spacing w:val="-6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a</w:t>
            </w:r>
          </w:p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433" w:right="43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1</w:t>
            </w:r>
          </w:p>
        </w:tc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66" w:right="66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Fi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a</w:t>
            </w:r>
          </w:p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69" w:right="170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10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66" w:right="63"/>
            </w:pP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Segoe UI Historic" w:hAnsi="Segoe UI Historic" w:eastAsia="Segoe UI Historic" w:ascii="Segoe UI Historic"/>
                <w:spacing w:val="-6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a</w:t>
            </w:r>
          </w:p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433" w:right="433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2</w:t>
            </w:r>
          </w:p>
        </w:tc>
        <w:tc>
          <w:tcPr>
            <w:tcW w:w="5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66" w:right="6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Fi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a</w:t>
            </w:r>
          </w:p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70" w:right="167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1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66" w:right="64"/>
            </w:pP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Segoe UI Historic" w:hAnsi="Segoe UI Historic" w:eastAsia="Segoe UI Historic" w:ascii="Segoe UI Historic"/>
                <w:spacing w:val="-6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a</w:t>
            </w:r>
          </w:p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433" w:right="43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3</w:t>
            </w:r>
          </w:p>
        </w:tc>
      </w:tr>
      <w:tr>
        <w:trPr>
          <w:trHeight w:val="302" w:hRule="exact"/>
        </w:trPr>
        <w:tc>
          <w:tcPr>
            <w:tcW w:w="7926" w:type="dxa"/>
            <w:gridSpan w:val="9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302" w:hRule="exact"/>
        </w:trPr>
        <w:tc>
          <w:tcPr>
            <w:tcW w:w="14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lineRule="exact" w:line="280"/>
              <w:ind w:left="10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Ciclo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x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rno</w:t>
            </w:r>
          </w:p>
        </w:tc>
        <w:tc>
          <w:tcPr>
            <w:tcW w:w="6441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2632" w:right="2632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j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u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ión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3</w:t>
            </w:r>
          </w:p>
        </w:tc>
      </w:tr>
      <w:tr>
        <w:trPr>
          <w:trHeight w:val="302" w:hRule="exact"/>
        </w:trPr>
        <w:tc>
          <w:tcPr>
            <w:tcW w:w="1486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6441" w:type="dxa"/>
            <w:gridSpan w:val="8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2562" w:right="2561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Ciclo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rno</w:t>
            </w:r>
          </w:p>
        </w:tc>
      </w:tr>
      <w:tr>
        <w:trPr>
          <w:trHeight w:val="305" w:hRule="exact"/>
        </w:trPr>
        <w:tc>
          <w:tcPr>
            <w:tcW w:w="1486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1606" w:type="dxa"/>
            <w:gridSpan w:val="2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before="2"/>
              <w:ind w:left="252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j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u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ión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1</w:t>
            </w:r>
          </w:p>
        </w:tc>
        <w:tc>
          <w:tcPr>
            <w:tcW w:w="1611" w:type="dxa"/>
            <w:gridSpan w:val="2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before="2"/>
              <w:ind w:left="253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j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u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ión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2</w:t>
            </w:r>
          </w:p>
        </w:tc>
        <w:tc>
          <w:tcPr>
            <w:tcW w:w="1612" w:type="dxa"/>
            <w:gridSpan w:val="2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before="2"/>
              <w:ind w:left="253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j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u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ión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3</w:t>
            </w:r>
          </w:p>
        </w:tc>
        <w:tc>
          <w:tcPr>
            <w:tcW w:w="1612" w:type="dxa"/>
            <w:gridSpan w:val="2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left"/>
              <w:spacing w:before="2"/>
              <w:ind w:left="254"/>
            </w:pP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j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u</w:t>
            </w:r>
            <w:r>
              <w:rPr>
                <w:rFonts w:cs="Segoe UI Historic" w:hAnsi="Segoe UI Historic" w:eastAsia="Segoe UI Historic" w:ascii="Segoe UI Historic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ión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4</w:t>
            </w:r>
          </w:p>
        </w:tc>
      </w:tr>
      <w:tr>
        <w:trPr>
          <w:trHeight w:val="595" w:hRule="exact"/>
        </w:trPr>
        <w:tc>
          <w:tcPr>
            <w:tcW w:w="1486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D966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66" w:right="64"/>
            </w:pP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F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a</w:t>
            </w:r>
          </w:p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66" w:right="168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2</w:t>
            </w:r>
          </w:p>
        </w:tc>
        <w:tc>
          <w:tcPr>
            <w:tcW w:w="10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66" w:right="61"/>
            </w:pP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Segoe UI Historic" w:hAnsi="Segoe UI Historic" w:eastAsia="Segoe UI Historic" w:ascii="Segoe UI Historic"/>
                <w:spacing w:val="-6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a</w:t>
            </w:r>
          </w:p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433" w:right="431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66" w:right="66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Fi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a</w:t>
            </w:r>
          </w:p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69" w:right="170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10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66" w:right="62"/>
            </w:pP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Segoe UI Historic" w:hAnsi="Segoe UI Historic" w:eastAsia="Segoe UI Historic" w:ascii="Segoe UI Historic"/>
                <w:spacing w:val="-6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a</w:t>
            </w:r>
          </w:p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433" w:right="432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1</w:t>
            </w:r>
          </w:p>
        </w:tc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66" w:right="66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Fi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a</w:t>
            </w:r>
          </w:p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69" w:right="170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10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66" w:right="63"/>
            </w:pP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Segoe UI Historic" w:hAnsi="Segoe UI Historic" w:eastAsia="Segoe UI Historic" w:ascii="Segoe UI Historic"/>
                <w:spacing w:val="-6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a</w:t>
            </w:r>
          </w:p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433" w:right="433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2</w:t>
            </w:r>
          </w:p>
        </w:tc>
        <w:tc>
          <w:tcPr>
            <w:tcW w:w="5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66" w:right="6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Fi</w:t>
            </w:r>
            <w:r>
              <w:rPr>
                <w:rFonts w:cs="Segoe UI Historic" w:hAnsi="Segoe UI Historic" w:eastAsia="Segoe UI Historic" w:ascii="Segoe UI Historic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a</w:t>
            </w:r>
          </w:p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170" w:right="167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0</w:t>
            </w:r>
          </w:p>
        </w:tc>
        <w:tc>
          <w:tcPr>
            <w:tcW w:w="1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ADB"/>
          </w:tcPr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66" w:right="64"/>
            </w:pP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Segoe UI Historic" w:hAnsi="Segoe UI Historic" w:eastAsia="Segoe UI Historic" w:ascii="Segoe UI Historic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l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Segoe UI Historic" w:hAnsi="Segoe UI Historic" w:eastAsia="Segoe UI Historic" w:ascii="Segoe UI Historic"/>
                <w:spacing w:val="-6"/>
                <w:w w:val="100"/>
                <w:sz w:val="22"/>
                <w:szCs w:val="22"/>
              </w:rPr>
              <w:t>m</w:t>
            </w:r>
            <w:r>
              <w:rPr>
                <w:rFonts w:cs="Segoe UI Historic" w:hAnsi="Segoe UI Historic" w:eastAsia="Segoe UI Historic" w:ascii="Segoe UI Historic"/>
                <w:spacing w:val="-3"/>
                <w:w w:val="100"/>
                <w:sz w:val="22"/>
                <w:szCs w:val="22"/>
              </w:rPr>
              <w:t>n</w:t>
            </w: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a</w:t>
            </w:r>
          </w:p>
          <w:p>
            <w:pPr>
              <w:rPr>
                <w:rFonts w:cs="Segoe UI Historic" w:hAnsi="Segoe UI Historic" w:eastAsia="Segoe UI Historic" w:ascii="Segoe UI Historic"/>
                <w:sz w:val="22"/>
                <w:szCs w:val="22"/>
              </w:rPr>
              <w:jc w:val="center"/>
              <w:spacing w:lineRule="exact" w:line="280"/>
              <w:ind w:left="433" w:right="434"/>
            </w:pPr>
            <w:r>
              <w:rPr>
                <w:rFonts w:cs="Segoe UI Historic" w:hAnsi="Segoe UI Historic" w:eastAsia="Segoe UI Historic" w:ascii="Segoe UI Historic"/>
                <w:spacing w:val="0"/>
                <w:w w:val="100"/>
                <w:sz w:val="22"/>
                <w:szCs w:val="22"/>
              </w:rPr>
              <w:t>3</w:t>
            </w:r>
          </w:p>
        </w:tc>
      </w:tr>
    </w:tbl>
    <w:p>
      <w:pPr>
        <w:sectPr>
          <w:pgMar w:header="750" w:footer="1017" w:top="1260" w:bottom="280" w:left="1600" w:right="1580"/>
          <w:pgSz w:w="12240" w:h="15840"/>
        </w:sectPr>
      </w:pP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8"/>
          <w:szCs w:val="28"/>
        </w:rPr>
        <w:jc w:val="both"/>
        <w:spacing w:lineRule="exact" w:line="340"/>
        <w:ind w:left="102" w:right="5462"/>
      </w:pP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1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.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3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.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7</w:t>
      </w:r>
      <w:r>
        <w:rPr>
          <w:rFonts w:cs="Segoe UI Historic" w:hAnsi="Segoe UI Historic" w:eastAsia="Segoe UI Historic" w:ascii="Segoe UI Historic"/>
          <w:color w:val="770F47"/>
          <w:spacing w:val="74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M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u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s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t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r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a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d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u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n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a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7"/>
          <w:w w:val="100"/>
          <w:sz w:val="28"/>
          <w:szCs w:val="28"/>
        </w:rPr>
        <w:t>m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a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t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r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iz</w:t>
      </w:r>
      <w:r>
        <w:rPr>
          <w:rFonts w:cs="Segoe UI Historic" w:hAnsi="Segoe UI Historic" w:eastAsia="Segoe UI Historic" w:ascii="Segoe UI Historic"/>
          <w:color w:val="000000"/>
          <w:spacing w:val="0"/>
          <w:w w:val="100"/>
          <w:sz w:val="28"/>
          <w:szCs w:val="2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30" w:lineRule="auto" w:line="360"/>
        <w:ind w:left="102" w:right="76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laro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ah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aremos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la.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tamos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iclos,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ña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fere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rno;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analic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go: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2935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a=0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asta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Con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3643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Colu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=0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372"/>
        <w:ind w:left="3643" w:right="1929" w:firstLine="708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);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FinP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exact" w:line="280"/>
        <w:ind w:left="2935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FinP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360"/>
        <w:ind w:left="102" w:right="74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Como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ode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feren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=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orde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trabajar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-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a,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rar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form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ind w:left="102" w:right="1951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pse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:</w:t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745"/>
        <w:sectPr>
          <w:pgMar w:header="750" w:footer="1017" w:top="1260" w:bottom="280" w:left="1600" w:right="1580"/>
          <w:pgSz w:w="12240" w:h="15840"/>
        </w:sectPr>
      </w:pPr>
      <w:r>
        <w:pict>
          <v:shape type="#_x0000_t75" style="width:277.2pt;height:267.35pt">
            <v:imagedata o:title="" r:id="rId7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ind w:left="102" w:right="4576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aría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panta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la:</w:t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490"/>
      </w:pPr>
      <w:r>
        <w:pict>
          <v:shape type="#_x0000_t75" style="width:302.9pt;height:153.39pt">
            <v:imagedata o:title="" r:id="rId7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360"/>
        <w:ind w:left="102" w:right="75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Como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orma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hor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pero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podr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más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ano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repr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gráfi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a.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rarlo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“”;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forma:</w:t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673"/>
      </w:pPr>
      <w:r>
        <w:pict>
          <v:shape type="#_x0000_t75" style="width:384.7pt;height:133.1pt">
            <v:imagedata o:title="" r:id="rId8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ind w:left="102" w:right="5706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aría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e:</w:t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919"/>
      </w:pPr>
      <w:r>
        <w:pict>
          <v:shape type="#_x0000_t75" style="width:350.65pt;height:147.09pt">
            <v:imagedata o:title="" r:id="rId8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ind w:left="102" w:right="2008"/>
        <w:sectPr>
          <w:pgMar w:header="750" w:footer="1017" w:top="1260" w:bottom="280" w:left="1600" w:right="1580"/>
          <w:pgSz w:w="12240" w:h="15840"/>
        </w:sectPr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agrama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flu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forma: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1" w:lineRule="auto" w:line="259"/>
        <w:ind w:left="3309" w:right="1436"/>
        <w:sectPr>
          <w:pgMar w:header="750" w:footer="1017" w:top="1200" w:bottom="280" w:left="1600" w:right="1580"/>
          <w:pgSz w:w="12240" w:h="15840"/>
        </w:sectPr>
      </w:pPr>
      <w:r>
        <w:pict>
          <v:shape type="#_x0000_t75" style="position:absolute;margin-left:85.05pt;margin-top:70.85pt;width:141.5pt;height:598.1pt;mso-position-horizontal-relative:page;mso-position-vertical-relative:page;z-index:-4563">
            <v:imagedata o:title="" r:id="rId82"/>
          </v:shape>
        </w:pict>
      </w:r>
      <w:r>
        <w:pict>
          <v:group style="position:absolute;margin-left:238pt;margin-top:-3.76988pt;width:230pt;height:73pt;mso-position-horizontal-relative:page;mso-position-vertical-relative:paragraph;z-index:-4562" coordorigin="4760,-75" coordsize="4600,1460">
            <v:shape style="position:absolute;left:4760;top:-75;width:4600;height:1460" coordorigin="4760,-75" coordsize="4600,1460" path="m4760,1385l9360,1385,9360,-75,4760,-75,4760,1385xe" filled="f" stroked="t" strokeweight="0.5pt" strokecolor="#000000">
              <v:path arrowok="t"/>
            </v:shape>
            <w10:wrap type="none"/>
          </v:group>
        </w:pic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: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panta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paradas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forma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ada.</w:t>
      </w:r>
    </w:p>
    <w:p>
      <w:pPr>
        <w:rPr>
          <w:sz w:val="20"/>
          <w:szCs w:val="20"/>
        </w:rPr>
        <w:jc w:val="left"/>
        <w:spacing w:before="14"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8"/>
          <w:szCs w:val="28"/>
        </w:rPr>
        <w:jc w:val="both"/>
        <w:spacing w:lineRule="exact" w:line="340"/>
        <w:ind w:left="102" w:right="4885"/>
      </w:pP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1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.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3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.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8</w:t>
      </w:r>
      <w:r>
        <w:rPr>
          <w:rFonts w:cs="Segoe UI Historic" w:hAnsi="Segoe UI Historic" w:eastAsia="Segoe UI Historic" w:ascii="Segoe UI Historic"/>
          <w:color w:val="770F47"/>
          <w:spacing w:val="74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M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o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d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i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f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i</w:t>
      </w:r>
      <w:r>
        <w:rPr>
          <w:rFonts w:cs="Segoe UI Historic" w:hAnsi="Segoe UI Historic" w:eastAsia="Segoe UI Historic" w:ascii="Segoe UI Historic"/>
          <w:color w:val="770F47"/>
          <w:spacing w:val="-6"/>
          <w:w w:val="100"/>
          <w:sz w:val="28"/>
          <w:szCs w:val="28"/>
        </w:rPr>
        <w:t>c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a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c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i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ó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n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d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u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n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a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m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a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t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r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iz</w:t>
      </w:r>
      <w:r>
        <w:rPr>
          <w:rFonts w:cs="Segoe UI Historic" w:hAnsi="Segoe UI Historic" w:eastAsia="Segoe UI Historic" w:ascii="Segoe UI Historic"/>
          <w:color w:val="000000"/>
          <w:spacing w:val="0"/>
          <w:w w:val="100"/>
          <w:sz w:val="28"/>
          <w:szCs w:val="2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30" w:lineRule="auto" w:line="359"/>
        <w:ind w:left="102" w:right="73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if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valores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anali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enado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ada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aremos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ará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ese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-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).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dos</w:t>
      </w:r>
      <w:r>
        <w:rPr>
          <w:rFonts w:cs="Segoe UI Historic" w:hAnsi="Segoe UI Historic" w:eastAsia="Segoe UI Historic" w:ascii="Segoe UI Historic"/>
          <w:spacing w:val="-8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ados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final,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vez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será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feren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arem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e:</w:t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1518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a=0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asta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Con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2226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Colu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=0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Con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372"/>
        <w:ind w:left="2226" w:right="753" w:firstLine="709"/>
      </w:pP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=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+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+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FinP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exact" w:line="280"/>
        <w:ind w:left="1518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FinP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360"/>
        <w:ind w:left="102" w:right="74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sición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a,C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ión,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358"/>
        <w:ind w:left="102" w:right="80"/>
        <w:sectPr>
          <w:pgMar w:header="750" w:footer="1017" w:top="1200" w:bottom="280" w:left="1600" w:right="1580"/>
          <w:pgSz w:w="12240" w:h="15840"/>
        </w:sectPr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osición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ndrá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guar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ado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feren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al.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vers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pse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e: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81"/>
        <w:ind w:left="101"/>
        <w:sectPr>
          <w:pgMar w:header="750" w:footer="1017" w:top="1320" w:bottom="280" w:left="1600" w:right="1580"/>
          <w:pgSz w:w="12240" w:h="15840"/>
        </w:sectPr>
      </w:pPr>
      <w:r>
        <w:pict>
          <v:shape type="#_x0000_t75" style="width:434.84pt;height:607.55pt">
            <v:imagedata o:title="" r:id="rId8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1"/>
        <w:ind w:left="102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e:</w:t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"/>
        <w:sectPr>
          <w:pgMar w:header="750" w:footer="1017" w:top="1200" w:bottom="280" w:left="1600" w:right="1580"/>
          <w:headerReference w:type="default" r:id="rId84"/>
          <w:pgSz w:w="12240" w:h="15840"/>
        </w:sectPr>
      </w:pPr>
      <w:r>
        <w:pict>
          <v:shape type="#_x0000_t75" style="width:346.08pt;height:221.65pt">
            <v:imagedata o:title="" r:id="rId8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102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agrama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flu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forma:</w:t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"/>
        <w:sectPr>
          <w:pgMar w:header="750" w:footer="1017" w:top="1260" w:bottom="280" w:left="1600" w:right="1580"/>
          <w:headerReference w:type="default" r:id="rId86"/>
          <w:pgSz w:w="12240" w:h="15840"/>
        </w:sectPr>
      </w:pPr>
      <w:r>
        <w:pict>
          <v:shape type="#_x0000_t75" style="width:389.6pt;height:592.79pt">
            <v:imagedata o:title="" r:id="rId8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8"/>
          <w:szCs w:val="28"/>
        </w:rPr>
        <w:jc w:val="both"/>
        <w:spacing w:lineRule="exact" w:line="340"/>
        <w:ind w:left="102" w:right="5885"/>
      </w:pP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1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.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3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.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9</w:t>
      </w:r>
      <w:r>
        <w:rPr>
          <w:rFonts w:cs="Segoe UI Historic" w:hAnsi="Segoe UI Historic" w:eastAsia="Segoe UI Historic" w:ascii="Segoe UI Historic"/>
          <w:color w:val="770F47"/>
          <w:spacing w:val="74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L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l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n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a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d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o</w:t>
      </w:r>
      <w:r>
        <w:rPr>
          <w:rFonts w:cs="Segoe UI Historic" w:hAnsi="Segoe UI Historic" w:eastAsia="Segoe UI Historic" w:ascii="Segoe UI Historic"/>
          <w:color w:val="770F47"/>
          <w:spacing w:val="-6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d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u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s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u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a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r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io</w:t>
      </w:r>
      <w:r>
        <w:rPr>
          <w:rFonts w:cs="Segoe UI Historic" w:hAnsi="Segoe UI Historic" w:eastAsia="Segoe UI Historic" w:ascii="Segoe UI Historic"/>
          <w:color w:val="000000"/>
          <w:spacing w:val="0"/>
          <w:w w:val="100"/>
          <w:sz w:val="28"/>
          <w:szCs w:val="2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before="30" w:lineRule="auto" w:line="359"/>
        <w:ind w:left="102" w:right="73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analiz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enado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forma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auto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a,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veamos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ómo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uándo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usuar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lo.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áni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eada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tores,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encia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if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if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aleator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ará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usuari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e:</w:t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230"/>
        <w:sectPr>
          <w:pgMar w:header="750" w:footer="1017" w:top="1260" w:bottom="280" w:left="1600" w:right="1580"/>
          <w:pgSz w:w="12240" w:h="15840"/>
        </w:sectPr>
      </w:pPr>
      <w:r>
        <w:pict>
          <v:shape type="#_x0000_t75" style="width:329pt;height:478.58pt">
            <v:imagedata o:title="" r:id="rId8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360"/>
        <w:ind w:left="102" w:right="71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if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fue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e,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antes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ara</w:t>
      </w:r>
      <w:r>
        <w:rPr>
          <w:rFonts w:cs="Segoe UI Historic" w:hAnsi="Segoe UI Historic" w:eastAsia="Segoe UI Historic" w:ascii="Segoe UI Historic"/>
          <w:spacing w:val="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x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nea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datos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otra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if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ara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rno,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eer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nda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oportun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dad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usuar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digitar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ualquier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entero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llenar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arreglo.</w:t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102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eraría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panta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la:</w:t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50"/>
      </w:pPr>
      <w:r>
        <w:pict>
          <v:shape type="#_x0000_t75" style="width:406.95pt;height:337.69pt">
            <v:imagedata o:title="" r:id="rId8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360"/>
        <w:ind w:left="102" w:right="189"/>
        <w:sectPr>
          <w:pgMar w:header="750" w:footer="1017" w:top="1260" w:bottom="280" w:left="1600" w:right="1580"/>
          <w:pgSz w:w="12240" w:h="15840"/>
        </w:sectPr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je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“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datos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iz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”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suario.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ob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erv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nal,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post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ada,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suario,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9.</w:t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102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agrama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flu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gu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e:</w:t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"/>
        <w:sectPr>
          <w:pgMar w:header="750" w:footer="1017" w:top="1260" w:bottom="280" w:left="1600" w:right="1580"/>
          <w:headerReference w:type="default" r:id="rId90"/>
          <w:pgSz w:w="12240" w:h="15840"/>
        </w:sectPr>
      </w:pPr>
      <w:r>
        <w:pict>
          <v:shape type="#_x0000_t75" style="width:373.25pt;height:607.72pt">
            <v:imagedata o:title="" r:id="rId9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8"/>
          <w:szCs w:val="28"/>
        </w:rPr>
        <w:jc w:val="left"/>
        <w:spacing w:lineRule="exact" w:line="340"/>
        <w:ind w:left="102"/>
      </w:pP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1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.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3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.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1</w:t>
      </w:r>
      <w:r>
        <w:rPr>
          <w:rFonts w:cs="Segoe UI Historic" w:hAnsi="Segoe UI Historic" w:eastAsia="Segoe UI Historic" w:ascii="Segoe UI Historic"/>
          <w:color w:val="770F47"/>
          <w:spacing w:val="4"/>
          <w:w w:val="100"/>
          <w:sz w:val="28"/>
          <w:szCs w:val="28"/>
        </w:rPr>
        <w:t>0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L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l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e</w:t>
      </w:r>
      <w:r>
        <w:rPr>
          <w:rFonts w:cs="Segoe UI Historic" w:hAnsi="Segoe UI Historic" w:eastAsia="Segoe UI Historic" w:ascii="Segoe UI Historic"/>
          <w:color w:val="770F47"/>
          <w:spacing w:val="-3"/>
          <w:w w:val="100"/>
          <w:sz w:val="28"/>
          <w:szCs w:val="28"/>
        </w:rPr>
        <w:t>n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a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d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o</w:t>
      </w:r>
      <w:r>
        <w:rPr>
          <w:rFonts w:cs="Segoe UI Historic" w:hAnsi="Segoe UI Historic" w:eastAsia="Segoe UI Historic" w:ascii="Segoe UI Historic"/>
          <w:color w:val="770F47"/>
          <w:spacing w:val="-6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p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o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r</w:t>
      </w:r>
      <w:r>
        <w:rPr>
          <w:rFonts w:cs="Segoe UI Historic" w:hAnsi="Segoe UI Historic" w:eastAsia="Segoe UI Historic" w:ascii="Segoe UI Historic"/>
          <w:color w:val="770F47"/>
          <w:spacing w:val="-6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a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z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a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r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 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(</w:t>
      </w:r>
      <w:r>
        <w:rPr>
          <w:rFonts w:cs="Segoe UI Historic" w:hAnsi="Segoe UI Historic" w:eastAsia="Segoe UI Historic" w:ascii="Segoe UI Historic"/>
          <w:color w:val="770F47"/>
          <w:spacing w:val="-6"/>
          <w:w w:val="100"/>
          <w:sz w:val="28"/>
          <w:szCs w:val="28"/>
        </w:rPr>
        <w:t>R</w:t>
      </w:r>
      <w:r>
        <w:rPr>
          <w:rFonts w:cs="Segoe UI Historic" w:hAnsi="Segoe UI Historic" w:eastAsia="Segoe UI Historic" w:ascii="Segoe UI Historic"/>
          <w:color w:val="770F47"/>
          <w:spacing w:val="-1"/>
          <w:w w:val="100"/>
          <w:sz w:val="28"/>
          <w:szCs w:val="28"/>
        </w:rPr>
        <w:t>a</w:t>
      </w:r>
      <w:r>
        <w:rPr>
          <w:rFonts w:cs="Segoe UI Historic" w:hAnsi="Segoe UI Historic" w:eastAsia="Segoe UI Historic" w:ascii="Segoe UI Historic"/>
          <w:color w:val="770F47"/>
          <w:spacing w:val="-5"/>
          <w:w w:val="100"/>
          <w:sz w:val="28"/>
          <w:szCs w:val="28"/>
        </w:rPr>
        <w:t>n</w:t>
      </w:r>
      <w:r>
        <w:rPr>
          <w:rFonts w:cs="Segoe UI Historic" w:hAnsi="Segoe UI Historic" w:eastAsia="Segoe UI Historic" w:ascii="Segoe UI Historic"/>
          <w:color w:val="770F47"/>
          <w:spacing w:val="-2"/>
          <w:w w:val="100"/>
          <w:sz w:val="28"/>
          <w:szCs w:val="28"/>
        </w:rPr>
        <w:t>d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o</w:t>
      </w:r>
      <w:r>
        <w:rPr>
          <w:rFonts w:cs="Segoe UI Historic" w:hAnsi="Segoe UI Historic" w:eastAsia="Segoe UI Historic" w:ascii="Segoe UI Historic"/>
          <w:color w:val="770F47"/>
          <w:spacing w:val="-4"/>
          <w:w w:val="100"/>
          <w:sz w:val="28"/>
          <w:szCs w:val="28"/>
        </w:rPr>
        <w:t>m</w:t>
      </w:r>
      <w:r>
        <w:rPr>
          <w:rFonts w:cs="Segoe UI Historic" w:hAnsi="Segoe UI Historic" w:eastAsia="Segoe UI Historic" w:ascii="Segoe UI Historic"/>
          <w:color w:val="770F47"/>
          <w:spacing w:val="0"/>
          <w:w w:val="100"/>
          <w:sz w:val="28"/>
          <w:szCs w:val="28"/>
        </w:rPr>
        <w:t>)</w:t>
      </w:r>
      <w:r>
        <w:rPr>
          <w:rFonts w:cs="Segoe UI Historic" w:hAnsi="Segoe UI Historic" w:eastAsia="Segoe UI Historic" w:ascii="Segoe UI Historic"/>
          <w:color w:val="000000"/>
          <w:spacing w:val="0"/>
          <w:w w:val="100"/>
          <w:sz w:val="28"/>
          <w:szCs w:val="2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28" w:lineRule="auto" w:line="360"/>
        <w:ind w:left="102" w:right="74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enado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aleator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fun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sma</w:t>
      </w:r>
      <w:r>
        <w:rPr>
          <w:rFonts w:cs="Segoe UI Historic" w:hAnsi="Segoe UI Historic" w:eastAsia="Segoe UI Historic" w:ascii="Segoe UI Historic"/>
          <w:spacing w:val="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6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iclos,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ados.</w:t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360"/>
        <w:ind w:left="102" w:right="76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fu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iona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nto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smo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amos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enado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res,</w:t>
      </w:r>
      <w:r>
        <w:rPr>
          <w:rFonts w:cs="Segoe UI Historic" w:hAnsi="Segoe UI Historic" w:eastAsia="Segoe UI Historic" w:ascii="Segoe UI Historic"/>
          <w:spacing w:val="-1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más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or.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360"/>
        <w:ind w:left="102" w:right="76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enado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1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mues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adra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1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1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das,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-1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eator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15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e: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"/>
        <w:sectPr>
          <w:pgMar w:header="750" w:footer="1017" w:top="1260" w:bottom="280" w:left="1600" w:right="1580"/>
          <w:pgSz w:w="12240" w:h="15840"/>
        </w:sectPr>
      </w:pPr>
      <w:r>
        <w:pict>
          <v:shape type="#_x0000_t75" style="width:434.55pt;height:436.64pt">
            <v:imagedata o:title="" r:id="rId9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360"/>
        <w:ind w:left="102" w:right="78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fun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alor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8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nerad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rango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post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oper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íf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hasta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ond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na.</w:t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both"/>
        <w:spacing w:lineRule="auto" w:line="358"/>
        <w:ind w:left="102" w:right="79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aleator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tados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son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os:</w:t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310"/>
        <w:sectPr>
          <w:pgMar w:header="750" w:footer="1017" w:top="1260" w:bottom="280" w:left="1600" w:right="1580"/>
          <w:pgSz w:w="12240" w:h="15840"/>
        </w:sectPr>
      </w:pPr>
      <w:r>
        <w:pict>
          <v:shape type="#_x0000_t75" style="width:320.4pt;height:205.2pt">
            <v:imagedata o:title="" r:id="rId9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102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agrama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flu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ión:</w:t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"/>
        <w:sectPr>
          <w:pgMar w:header="750" w:footer="1017" w:top="1260" w:bottom="280" w:left="1600" w:right="1580"/>
          <w:headerReference w:type="default" r:id="rId94"/>
          <w:pgSz w:w="12240" w:h="15840"/>
        </w:sectPr>
      </w:pPr>
      <w:r>
        <w:pict>
          <v:shape type="#_x0000_t75" style="width:194.65pt;height:613.73pt">
            <v:imagedata o:title="" r:id="rId9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1" w:lineRule="auto" w:line="360"/>
        <w:ind w:left="102" w:right="172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rsos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hora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rvan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bás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as.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102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1</w:t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259"/>
        <w:ind w:left="102" w:right="74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Bus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ntas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Consi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aspe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s: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462"/>
      </w:pP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2"/>
          <w:w w:val="13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colu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43"/>
        <w:ind w:left="462"/>
      </w:pP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2"/>
          <w:w w:val="13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43"/>
        <w:ind w:left="462"/>
      </w:pP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2"/>
          <w:w w:val="13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ebe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bus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usuar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o.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45"/>
        <w:ind w:left="462"/>
      </w:pP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2"/>
          <w:w w:val="131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ebe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forma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ada.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tabs>
          <w:tab w:pos="820" w:val="left"/>
        </w:tabs>
        <w:jc w:val="left"/>
        <w:spacing w:before="43" w:lineRule="auto" w:line="275"/>
        <w:ind w:left="822" w:right="81" w:hanging="360"/>
      </w:pP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rar</w:t>
      </w:r>
      <w:r>
        <w:rPr>
          <w:rFonts w:cs="Segoe UI Historic" w:hAnsi="Segoe UI Historic" w:eastAsia="Segoe UI Historic" w:ascii="Segoe UI Historic"/>
          <w:spacing w:val="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ntas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veces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é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n.</w:t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102"/>
        <w:sectPr>
          <w:pgMar w:header="750" w:footer="1017" w:top="1260" w:bottom="280" w:left="1600" w:right="1580"/>
          <w:pgSz w:w="12240" w:h="15840"/>
        </w:sectPr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cont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ión,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or:</w:t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"/>
      </w:pPr>
      <w:r>
        <w:pict>
          <v:shape type="#_x0000_t75" style="width:441.9pt;height:507.65pt">
            <v:imagedata o:title="" r:id="rId9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1" w:lineRule="auto" w:line="360"/>
        <w:ind w:left="102" w:right="1485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final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s.</w:t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358"/>
        <w:ind w:left="102" w:right="651"/>
        <w:sectPr>
          <w:pgMar w:header="750" w:footer="1017" w:top="1260" w:bottom="280" w:left="1600" w:right="1580"/>
          <w:pgSz w:w="12240" w:h="15840"/>
        </w:sectPr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usu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8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lo.</w:t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360"/>
        <w:ind w:left="102" w:right="196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usuario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8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rno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iz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=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ond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hasta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arquen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odas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360"/>
        <w:ind w:left="102" w:right="100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sos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otros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8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amos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rno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fuera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smo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rno.</w:t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359"/>
        <w:ind w:left="102" w:right="75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Fina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tados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bús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eva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uamos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sma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raba,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staba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o.</w:t>
      </w:r>
    </w:p>
    <w:p>
      <w:pPr>
        <w:rPr>
          <w:sz w:val="15"/>
          <w:szCs w:val="15"/>
        </w:rPr>
        <w:jc w:val="left"/>
        <w:spacing w:before="10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102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2</w:t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360"/>
        <w:ind w:left="102" w:right="213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mator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prom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aspe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s: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360"/>
        <w:ind w:left="822" w:right="251" w:hanging="360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</w:t>
      </w:r>
      <w:r>
        <w:rPr>
          <w:rFonts w:cs="Segoe UI Historic" w:hAnsi="Segoe UI Historic" w:eastAsia="Segoe UI Historic" w:ascii="Segoe UI Historic"/>
          <w:spacing w:val="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ndrá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áx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olu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suario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podrá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efin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mo.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360"/>
        <w:ind w:left="822" w:right="356" w:hanging="360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</w:t>
      </w:r>
      <w:r>
        <w:rPr>
          <w:rFonts w:cs="Segoe UI Historic" w:hAnsi="Segoe UI Historic" w:eastAsia="Segoe UI Historic" w:ascii="Segoe UI Historic"/>
          <w:spacing w:val="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usuario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iz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dad,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462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</w:t>
      </w:r>
      <w:r>
        <w:rPr>
          <w:rFonts w:cs="Segoe UI Historic" w:hAnsi="Segoe UI Historic" w:eastAsia="Segoe UI Historic" w:ascii="Segoe UI Historic"/>
          <w:spacing w:val="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enar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atorios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462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</w:t>
      </w:r>
      <w:r>
        <w:rPr>
          <w:rFonts w:cs="Segoe UI Historic" w:hAnsi="Segoe UI Historic" w:eastAsia="Segoe UI Historic" w:ascii="Segoe UI Historic"/>
          <w:spacing w:val="1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final,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rar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forme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:</w:t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360"/>
        <w:ind w:left="1182" w:right="6436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</w:t>
      </w:r>
      <w:r>
        <w:rPr>
          <w:rFonts w:cs="Segoe UI Historic" w:hAnsi="Segoe UI Historic" w:eastAsia="Segoe UI Historic" w:ascii="Segoe UI Historic"/>
          <w:spacing w:val="1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Sumator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rome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io.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360"/>
        <w:ind w:left="1182" w:right="5931"/>
        <w:sectPr>
          <w:pgMar w:header="750" w:footer="1017" w:top="1260" w:bottom="280" w:left="1600" w:right="1580"/>
          <w:pgSz w:w="12240" w:h="15840"/>
        </w:sectPr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</w:t>
      </w:r>
      <w:r>
        <w:rPr>
          <w:rFonts w:cs="Segoe UI Historic" w:hAnsi="Segoe UI Historic" w:eastAsia="Segoe UI Historic" w:ascii="Segoe UI Historic"/>
          <w:spacing w:val="29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Número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 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Número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r.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61"/>
        <w:sectPr>
          <w:pgMar w:header="750" w:footer="1017" w:top="1680" w:bottom="280" w:left="1600" w:right="1580"/>
          <w:headerReference w:type="default" r:id="rId97"/>
          <w:pgSz w:w="12240" w:h="15840"/>
        </w:sectPr>
      </w:pPr>
      <w:r>
        <w:pict>
          <v:shape type="#_x0000_t75" style="width:318.2pt;height:599.21pt">
            <v:imagedata o:title="" r:id="rId9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1"/>
        <w:ind w:left="102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: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"/>
      </w:pPr>
      <w:r>
        <w:pict>
          <v:shape type="#_x0000_t75" style="width:422.65pt;height:154.9pt">
            <v:imagedata o:title="" r:id="rId10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258"/>
        <w:ind w:left="102" w:right="114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6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9,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onam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orde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solv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usuario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fine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amaño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será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máx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10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olu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suario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sté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fuera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–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102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2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túan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iz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102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: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ho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ño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"/>
      </w:pPr>
      <w:r>
        <w:pict>
          <v:shape type="#_x0000_t75" style="width:435pt;height:116.15pt">
            <v:imagedata o:title="" r:id="rId10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6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258"/>
        <w:ind w:left="102" w:right="133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arte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sol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año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efin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rá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sol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amañ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valua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usuario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ramos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tado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stá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</w:t>
      </w:r>
      <w:r>
        <w:rPr>
          <w:rFonts w:cs="Segoe UI Historic" w:hAnsi="Segoe UI Historic" w:eastAsia="Segoe UI Historic" w:ascii="Segoe UI Historic"/>
          <w:spacing w:val="-7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o.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259"/>
        <w:ind w:left="102" w:right="759"/>
        <w:sectPr>
          <w:pgMar w:header="750" w:footer="1017" w:top="1680" w:bottom="280" w:left="1600" w:right="1580"/>
          <w:headerReference w:type="default" r:id="rId99"/>
          <w:pgSz w:w="12240" w:h="15840"/>
        </w:sectPr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fuera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serv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rá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usare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295"/>
      </w:pPr>
      <w:r>
        <w:pict>
          <v:shape type="#_x0000_t75" style="width:321.84pt;height:148.2pt">
            <v:imagedata o:title="" r:id="rId10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1" w:lineRule="auto" w:line="259"/>
        <w:ind w:left="102" w:right="159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parte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sol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ados.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nado,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no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hasta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amanio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-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ebe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tamaño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suario,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(Tamani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-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ontare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ber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lo.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259"/>
        <w:ind w:left="102" w:right="153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j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usuar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ñ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fue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aría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esan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2,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ev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pase,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stamos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abl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usu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ndr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atro,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amos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eseadas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exact" w:line="280"/>
        <w:ind w:left="102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2,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).</w:t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102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veamos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ciclo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;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32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21" w:lineRule="auto" w:line="259"/>
        <w:ind w:left="102" w:right="85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eator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1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33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cont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able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atoria,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ante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Fina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4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nta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conta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tam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b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é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ál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prom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o.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259"/>
        <w:ind w:left="102" w:right="734"/>
        <w:sectPr>
          <w:pgMar w:header="750" w:footer="1017" w:top="1680" w:bottom="280" w:left="1600" w:right="1580"/>
          <w:headerReference w:type="default" r:id="rId102"/>
          <w:pgSz w:w="12240" w:h="15840"/>
        </w:sectPr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ados,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ome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osición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,0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.</w:t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"/>
      </w:pPr>
      <w:r>
        <w:pict>
          <v:shape type="#_x0000_t75" style="width:430.03pt;height:342.72pt">
            <v:imagedata o:title="" r:id="rId10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10" w:lineRule="exact" w:line="180"/>
      </w:pPr>
      <w:r>
        <w:rPr>
          <w:sz w:val="19"/>
          <w:szCs w:val="19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1" w:lineRule="auto" w:line="258"/>
        <w:ind w:left="102" w:right="320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parte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ú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os.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los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ician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0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una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(l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nea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5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3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).</w:t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258"/>
        <w:ind w:left="102" w:right="126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rado,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alúa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variab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ha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ó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exact" w:line="280"/>
        <w:ind w:left="102"/>
      </w:pP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nue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or.</w:t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ind w:left="102"/>
      </w:pP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g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i,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eva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úa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ont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que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valor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before="22"/>
        <w:ind w:left="102"/>
      </w:pP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-6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sto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ve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dad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ro,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to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sus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ión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resp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v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a.</w:t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Segoe UI Historic" w:hAnsi="Segoe UI Historic" w:eastAsia="Segoe UI Historic" w:ascii="Segoe UI Historic"/>
          <w:sz w:val="22"/>
          <w:szCs w:val="22"/>
        </w:rPr>
        <w:jc w:val="left"/>
        <w:spacing w:lineRule="auto" w:line="259"/>
        <w:ind w:left="102" w:right="81"/>
      </w:pP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final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esos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c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iclo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mat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iz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p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panta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la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h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abre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ado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nú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ero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or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y</w:t>
      </w:r>
      <w:r>
        <w:rPr>
          <w:rFonts w:cs="Segoe UI Historic" w:hAnsi="Segoe UI Historic" w:eastAsia="Segoe UI Historic" w:ascii="Segoe UI Historic"/>
          <w:spacing w:val="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enor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arreg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o.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Fi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al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en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e,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í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eas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6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9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7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,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m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es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ran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1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os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 </w:t>
      </w:r>
      <w:r>
        <w:rPr>
          <w:rFonts w:cs="Segoe UI Historic" w:hAnsi="Segoe UI Historic" w:eastAsia="Segoe UI Historic" w:ascii="Segoe UI Historic"/>
          <w:spacing w:val="-2"/>
          <w:w w:val="100"/>
          <w:sz w:val="22"/>
          <w:szCs w:val="22"/>
        </w:rPr>
        <w:t>r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e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s</w:t>
      </w:r>
      <w:r>
        <w:rPr>
          <w:rFonts w:cs="Segoe UI Historic" w:hAnsi="Segoe UI Historic" w:eastAsia="Segoe UI Historic" w:ascii="Segoe UI Historic"/>
          <w:spacing w:val="-3"/>
          <w:w w:val="100"/>
          <w:sz w:val="22"/>
          <w:szCs w:val="22"/>
        </w:rPr>
        <w:t>u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l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t</w:t>
      </w:r>
      <w:r>
        <w:rPr>
          <w:rFonts w:cs="Segoe UI Historic" w:hAnsi="Segoe UI Historic" w:eastAsia="Segoe UI Historic" w:ascii="Segoe UI Historic"/>
          <w:spacing w:val="-4"/>
          <w:w w:val="100"/>
          <w:sz w:val="22"/>
          <w:szCs w:val="22"/>
        </w:rPr>
        <w:t>a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d</w:t>
      </w:r>
      <w:r>
        <w:rPr>
          <w:rFonts w:cs="Segoe UI Historic" w:hAnsi="Segoe UI Historic" w:eastAsia="Segoe UI Historic" w:ascii="Segoe UI Historic"/>
          <w:spacing w:val="-5"/>
          <w:w w:val="100"/>
          <w:sz w:val="22"/>
          <w:szCs w:val="22"/>
        </w:rPr>
        <w:t>o</w:t>
      </w:r>
      <w:r>
        <w:rPr>
          <w:rFonts w:cs="Segoe UI Historic" w:hAnsi="Segoe UI Historic" w:eastAsia="Segoe UI Historic" w:ascii="Segoe UI Historic"/>
          <w:spacing w:val="0"/>
          <w:w w:val="100"/>
          <w:sz w:val="22"/>
          <w:szCs w:val="22"/>
        </w:rPr>
        <w:t>s.</w:t>
      </w:r>
    </w:p>
    <w:sectPr>
      <w:pgMar w:header="750" w:footer="1017" w:top="1680" w:bottom="280" w:left="1600" w:right="1580"/>
      <w:headerReference w:type="default" r:id="rId104"/>
      <w:pgSz w:w="12240" w:h="15840"/>
    </w:sectPr>
  </w:body>
</w:document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13.14pt;margin-top:729.339pt;width:15.9999pt;height:13.04pt;mso-position-horizontal-relative:page;mso-position-vertical-relative:page;z-index:-4610" filled="f" stroked="f">
          <v:textbox inset="0,0,0,0">
            <w:txbxContent>
              <w:p>
                <w:pPr>
                  <w:rPr>
                    <w:rFonts w:cs="Segoe UI Historic" w:hAnsi="Segoe UI Historic" w:eastAsia="Segoe UI Historic" w:ascii="Segoe UI Historic"/>
                    <w:sz w:val="22"/>
                    <w:szCs w:val="22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Segoe UI Historic" w:hAnsi="Segoe UI Historic" w:eastAsia="Segoe UI Historic" w:ascii="Segoe UI Historic"/>
                    <w:sz w:val="22"/>
                    <w:szCs w:val="22"/>
                  </w:rPr>
                </w:r>
                <w:r>
                  <w:fldChar w:fldCharType="begin"/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instrText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22"/>
                    <w:szCs w:val="22"/>
                  </w:rPr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22"/>
                    <w:szCs w:val="22"/>
                  </w:rPr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84.824pt;margin-top:36.5171pt;width:442.196pt;height:31.28pt;mso-position-horizontal-relative:page;mso-position-vertical-relative:page;z-index:-4611" filled="f" stroked="f">
          <v:textbox inset="0,0,0,0">
            <w:txbxContent>
              <w:p>
                <w:pPr>
                  <w:rPr>
                    <w:rFonts w:cs="Segoe UI Historic" w:hAnsi="Segoe UI Historic" w:eastAsia="Segoe UI Historic" w:ascii="Segoe UI Historic"/>
                    <w:sz w:val="16"/>
                    <w:szCs w:val="16"/>
                  </w:rPr>
                  <w:jc w:val="center"/>
                  <w:spacing w:lineRule="exact" w:line="180"/>
                  <w:ind w:left="94" w:right="91"/>
                </w:pP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cu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fo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u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uni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áct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q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ue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á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Uni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v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2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atal</w:t>
                </w:r>
                <w:r>
                  <w:rPr>
                    <w:rFonts w:cs="Segoe UI Historic" w:hAnsi="Segoe UI Historic" w:eastAsia="Segoe UI Historic" w:ascii="Segoe UI Historic"/>
                    <w:spacing w:val="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Di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ancia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</w:p>
              <w:p>
                <w:pPr>
                  <w:rPr>
                    <w:rFonts w:cs="Segoe UI Historic" w:hAnsi="Segoe UI Historic" w:eastAsia="Segoe UI Historic" w:ascii="Segoe UI Historic"/>
                    <w:sz w:val="16"/>
                    <w:szCs w:val="16"/>
                  </w:rPr>
                  <w:jc w:val="center"/>
                  <w:spacing w:lineRule="exact" w:line="200"/>
                  <w:ind w:left="4" w:right="4"/>
                </w:pP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ca.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eni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encue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j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ey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In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ec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ual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y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cual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q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uier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enci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ó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co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o.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84.824pt;margin-top:36.5171pt;width:442.196pt;height:31.28pt;mso-position-horizontal-relative:page;mso-position-vertical-relative:page;z-index:-4601" filled="f" stroked="f">
          <v:textbox inset="0,0,0,0">
            <w:txbxContent>
              <w:p>
                <w:pPr>
                  <w:rPr>
                    <w:rFonts w:cs="Segoe UI Historic" w:hAnsi="Segoe UI Historic" w:eastAsia="Segoe UI Historic" w:ascii="Segoe UI Historic"/>
                    <w:sz w:val="16"/>
                    <w:szCs w:val="16"/>
                  </w:rPr>
                  <w:jc w:val="center"/>
                  <w:spacing w:lineRule="exact" w:line="180"/>
                  <w:ind w:left="94" w:right="91"/>
                </w:pP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cu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fo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u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uni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áct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q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ue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á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Uni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v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2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atal</w:t>
                </w:r>
                <w:r>
                  <w:rPr>
                    <w:rFonts w:cs="Segoe UI Historic" w:hAnsi="Segoe UI Historic" w:eastAsia="Segoe UI Historic" w:ascii="Segoe UI Historic"/>
                    <w:spacing w:val="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Di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ancia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</w:p>
              <w:p>
                <w:pPr>
                  <w:rPr>
                    <w:rFonts w:cs="Segoe UI Historic" w:hAnsi="Segoe UI Historic" w:eastAsia="Segoe UI Historic" w:ascii="Segoe UI Historic"/>
                    <w:sz w:val="16"/>
                    <w:szCs w:val="16"/>
                  </w:rPr>
                  <w:jc w:val="center"/>
                  <w:spacing w:lineRule="exact" w:line="200"/>
                  <w:ind w:left="4" w:right="4"/>
                </w:pP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ca.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eni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encue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j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ey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In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ec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ual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y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cual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q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uier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enci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ó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co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o.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84.824pt;margin-top:36.5171pt;width:442.196pt;height:31.28pt;mso-position-horizontal-relative:page;mso-position-vertical-relative:page;z-index:-4600" filled="f" stroked="f">
          <v:textbox inset="0,0,0,0">
            <w:txbxContent>
              <w:p>
                <w:pPr>
                  <w:rPr>
                    <w:rFonts w:cs="Segoe UI Historic" w:hAnsi="Segoe UI Historic" w:eastAsia="Segoe UI Historic" w:ascii="Segoe UI Historic"/>
                    <w:sz w:val="16"/>
                    <w:szCs w:val="16"/>
                  </w:rPr>
                  <w:jc w:val="center"/>
                  <w:spacing w:lineRule="exact" w:line="180"/>
                  <w:ind w:left="94" w:right="91"/>
                </w:pP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cu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fo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u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uni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áct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q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ue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á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Uni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v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2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atal</w:t>
                </w:r>
                <w:r>
                  <w:rPr>
                    <w:rFonts w:cs="Segoe UI Historic" w:hAnsi="Segoe UI Historic" w:eastAsia="Segoe UI Historic" w:ascii="Segoe UI Historic"/>
                    <w:spacing w:val="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Di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ancia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</w:p>
              <w:p>
                <w:pPr>
                  <w:rPr>
                    <w:rFonts w:cs="Segoe UI Historic" w:hAnsi="Segoe UI Historic" w:eastAsia="Segoe UI Historic" w:ascii="Segoe UI Historic"/>
                    <w:sz w:val="16"/>
                    <w:szCs w:val="16"/>
                  </w:rPr>
                  <w:jc w:val="center"/>
                  <w:spacing w:lineRule="exact" w:line="200"/>
                  <w:ind w:left="4" w:right="4"/>
                </w:pP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ca.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eni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encue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j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ey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In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ec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ual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y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cual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q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uier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enci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ó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co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o.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84.824pt;margin-top:36.5171pt;width:442.196pt;height:31.28pt;mso-position-horizontal-relative:page;mso-position-vertical-relative:page;z-index:-4599" filled="f" stroked="f">
          <v:textbox inset="0,0,0,0">
            <w:txbxContent>
              <w:p>
                <w:pPr>
                  <w:rPr>
                    <w:rFonts w:cs="Segoe UI Historic" w:hAnsi="Segoe UI Historic" w:eastAsia="Segoe UI Historic" w:ascii="Segoe UI Historic"/>
                    <w:sz w:val="16"/>
                    <w:szCs w:val="16"/>
                  </w:rPr>
                  <w:jc w:val="center"/>
                  <w:spacing w:lineRule="exact" w:line="180"/>
                  <w:ind w:left="94" w:right="91"/>
                </w:pP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cu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fo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u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uni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áct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q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ue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á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Uni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v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2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atal</w:t>
                </w:r>
                <w:r>
                  <w:rPr>
                    <w:rFonts w:cs="Segoe UI Historic" w:hAnsi="Segoe UI Historic" w:eastAsia="Segoe UI Historic" w:ascii="Segoe UI Historic"/>
                    <w:spacing w:val="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Di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ancia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</w:p>
              <w:p>
                <w:pPr>
                  <w:rPr>
                    <w:rFonts w:cs="Segoe UI Historic" w:hAnsi="Segoe UI Historic" w:eastAsia="Segoe UI Historic" w:ascii="Segoe UI Historic"/>
                    <w:sz w:val="16"/>
                    <w:szCs w:val="16"/>
                  </w:rPr>
                  <w:jc w:val="center"/>
                  <w:spacing w:lineRule="exact" w:line="200"/>
                  <w:ind w:left="4" w:right="4"/>
                </w:pP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ca.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eni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encue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j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ey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In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ec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ual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y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cual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q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uier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enci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ó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co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o.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84.824pt;margin-top:36.5171pt;width:442.196pt;height:31.28pt;mso-position-horizontal-relative:page;mso-position-vertical-relative:page;z-index:-4598" filled="f" stroked="f">
          <v:textbox inset="0,0,0,0">
            <w:txbxContent>
              <w:p>
                <w:pPr>
                  <w:rPr>
                    <w:rFonts w:cs="Segoe UI Historic" w:hAnsi="Segoe UI Historic" w:eastAsia="Segoe UI Historic" w:ascii="Segoe UI Historic"/>
                    <w:sz w:val="16"/>
                    <w:szCs w:val="16"/>
                  </w:rPr>
                  <w:jc w:val="center"/>
                  <w:spacing w:lineRule="exact" w:line="180"/>
                  <w:ind w:left="94" w:right="91"/>
                </w:pP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cu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fo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u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uni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áct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q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ue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á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Uni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v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2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atal</w:t>
                </w:r>
                <w:r>
                  <w:rPr>
                    <w:rFonts w:cs="Segoe UI Historic" w:hAnsi="Segoe UI Historic" w:eastAsia="Segoe UI Historic" w:ascii="Segoe UI Historic"/>
                    <w:spacing w:val="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Di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ancia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</w:p>
              <w:p>
                <w:pPr>
                  <w:rPr>
                    <w:rFonts w:cs="Segoe UI Historic" w:hAnsi="Segoe UI Historic" w:eastAsia="Segoe UI Historic" w:ascii="Segoe UI Historic"/>
                    <w:sz w:val="16"/>
                    <w:szCs w:val="16"/>
                  </w:rPr>
                  <w:jc w:val="center"/>
                  <w:spacing w:lineRule="exact" w:line="200"/>
                  <w:ind w:left="4" w:right="4"/>
                </w:pP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ca.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eni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encue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j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ey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In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ec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ual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y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cual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q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uier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enci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ó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co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o.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84.824pt;margin-top:36.5171pt;width:442.196pt;height:31.28pt;mso-position-horizontal-relative:page;mso-position-vertical-relative:page;z-index:-4597" filled="f" stroked="f">
          <v:textbox inset="0,0,0,0">
            <w:txbxContent>
              <w:p>
                <w:pPr>
                  <w:rPr>
                    <w:rFonts w:cs="Segoe UI Historic" w:hAnsi="Segoe UI Historic" w:eastAsia="Segoe UI Historic" w:ascii="Segoe UI Historic"/>
                    <w:sz w:val="16"/>
                    <w:szCs w:val="16"/>
                  </w:rPr>
                  <w:jc w:val="center"/>
                  <w:spacing w:lineRule="exact" w:line="180"/>
                  <w:ind w:left="94" w:right="91"/>
                </w:pP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cu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fo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u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uni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áct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q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ue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á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Uni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v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2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atal</w:t>
                </w:r>
                <w:r>
                  <w:rPr>
                    <w:rFonts w:cs="Segoe UI Historic" w:hAnsi="Segoe UI Historic" w:eastAsia="Segoe UI Historic" w:ascii="Segoe UI Historic"/>
                    <w:spacing w:val="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Di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ancia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</w:p>
              <w:p>
                <w:pPr>
                  <w:rPr>
                    <w:rFonts w:cs="Segoe UI Historic" w:hAnsi="Segoe UI Historic" w:eastAsia="Segoe UI Historic" w:ascii="Segoe UI Historic"/>
                    <w:sz w:val="16"/>
                    <w:szCs w:val="16"/>
                  </w:rPr>
                  <w:jc w:val="center"/>
                  <w:spacing w:lineRule="exact" w:line="200"/>
                  <w:ind w:left="4" w:right="4"/>
                </w:pP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ca.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eni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encue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j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ey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In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ec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ual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y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cual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q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uier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enci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ó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co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o.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84.824pt;margin-top:36.5171pt;width:442.196pt;height:31.28pt;mso-position-horizontal-relative:page;mso-position-vertical-relative:page;z-index:-4596" filled="f" stroked="f">
          <v:textbox inset="0,0,0,0">
            <w:txbxContent>
              <w:p>
                <w:pPr>
                  <w:rPr>
                    <w:rFonts w:cs="Segoe UI Historic" w:hAnsi="Segoe UI Historic" w:eastAsia="Segoe UI Historic" w:ascii="Segoe UI Historic"/>
                    <w:sz w:val="16"/>
                    <w:szCs w:val="16"/>
                  </w:rPr>
                  <w:jc w:val="center"/>
                  <w:spacing w:lineRule="exact" w:line="180"/>
                  <w:ind w:left="94" w:right="91"/>
                </w:pP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cu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fo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u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uni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áct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q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ue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á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Uni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v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2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atal</w:t>
                </w:r>
                <w:r>
                  <w:rPr>
                    <w:rFonts w:cs="Segoe UI Historic" w:hAnsi="Segoe UI Historic" w:eastAsia="Segoe UI Historic" w:ascii="Segoe UI Historic"/>
                    <w:spacing w:val="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Di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ancia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</w:p>
              <w:p>
                <w:pPr>
                  <w:rPr>
                    <w:rFonts w:cs="Segoe UI Historic" w:hAnsi="Segoe UI Historic" w:eastAsia="Segoe UI Historic" w:ascii="Segoe UI Historic"/>
                    <w:sz w:val="16"/>
                    <w:szCs w:val="16"/>
                  </w:rPr>
                  <w:jc w:val="center"/>
                  <w:spacing w:lineRule="exact" w:line="200"/>
                  <w:ind w:left="4" w:right="4"/>
                </w:pP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ca.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eni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encue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j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ey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In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ec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ual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y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cual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q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uier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enci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ó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co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o.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84.824pt;margin-top:36.5171pt;width:442.196pt;height:31.28pt;mso-position-horizontal-relative:page;mso-position-vertical-relative:page;z-index:-4595" filled="f" stroked="f">
          <v:textbox inset="0,0,0,0">
            <w:txbxContent>
              <w:p>
                <w:pPr>
                  <w:rPr>
                    <w:rFonts w:cs="Segoe UI Historic" w:hAnsi="Segoe UI Historic" w:eastAsia="Segoe UI Historic" w:ascii="Segoe UI Historic"/>
                    <w:sz w:val="16"/>
                    <w:szCs w:val="16"/>
                  </w:rPr>
                  <w:jc w:val="center"/>
                  <w:spacing w:lineRule="exact" w:line="180"/>
                  <w:ind w:left="94" w:right="91"/>
                </w:pP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cu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fo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u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uni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áct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q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ue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á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Uni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v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2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atal</w:t>
                </w:r>
                <w:r>
                  <w:rPr>
                    <w:rFonts w:cs="Segoe UI Historic" w:hAnsi="Segoe UI Historic" w:eastAsia="Segoe UI Historic" w:ascii="Segoe UI Historic"/>
                    <w:spacing w:val="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Di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ancia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</w:p>
              <w:p>
                <w:pPr>
                  <w:rPr>
                    <w:rFonts w:cs="Segoe UI Historic" w:hAnsi="Segoe UI Historic" w:eastAsia="Segoe UI Historic" w:ascii="Segoe UI Historic"/>
                    <w:sz w:val="16"/>
                    <w:szCs w:val="16"/>
                  </w:rPr>
                  <w:jc w:val="center"/>
                  <w:spacing w:lineRule="exact" w:line="200"/>
                  <w:ind w:left="4" w:right="4"/>
                </w:pP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ca.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eni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encue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j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ey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In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ec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ual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y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cual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q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uier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enci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ó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co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o.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84.824pt;margin-top:36.5171pt;width:442.196pt;height:31.28pt;mso-position-horizontal-relative:page;mso-position-vertical-relative:page;z-index:-4594" filled="f" stroked="f">
          <v:textbox inset="0,0,0,0">
            <w:txbxContent>
              <w:p>
                <w:pPr>
                  <w:rPr>
                    <w:rFonts w:cs="Segoe UI Historic" w:hAnsi="Segoe UI Historic" w:eastAsia="Segoe UI Historic" w:ascii="Segoe UI Historic"/>
                    <w:sz w:val="16"/>
                    <w:szCs w:val="16"/>
                  </w:rPr>
                  <w:jc w:val="center"/>
                  <w:spacing w:lineRule="exact" w:line="180"/>
                  <w:ind w:left="94" w:right="91"/>
                </w:pP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cu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fo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u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uni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áct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q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ue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á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Uni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v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2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atal</w:t>
                </w:r>
                <w:r>
                  <w:rPr>
                    <w:rFonts w:cs="Segoe UI Historic" w:hAnsi="Segoe UI Historic" w:eastAsia="Segoe UI Historic" w:ascii="Segoe UI Historic"/>
                    <w:spacing w:val="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Di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ancia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</w:p>
              <w:p>
                <w:pPr>
                  <w:rPr>
                    <w:rFonts w:cs="Segoe UI Historic" w:hAnsi="Segoe UI Historic" w:eastAsia="Segoe UI Historic" w:ascii="Segoe UI Historic"/>
                    <w:sz w:val="16"/>
                    <w:szCs w:val="16"/>
                  </w:rPr>
                  <w:jc w:val="center"/>
                  <w:spacing w:lineRule="exact" w:line="200"/>
                  <w:ind w:left="4" w:right="4"/>
                </w:pP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ca.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eni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encue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j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ey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In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ec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ual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y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cual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q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uier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enci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ó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co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o.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84.824pt;margin-top:36.5171pt;width:442.196pt;height:31.28pt;mso-position-horizontal-relative:page;mso-position-vertical-relative:page;z-index:-4593" filled="f" stroked="f">
          <v:textbox inset="0,0,0,0">
            <w:txbxContent>
              <w:p>
                <w:pPr>
                  <w:rPr>
                    <w:rFonts w:cs="Segoe UI Historic" w:hAnsi="Segoe UI Historic" w:eastAsia="Segoe UI Historic" w:ascii="Segoe UI Historic"/>
                    <w:sz w:val="16"/>
                    <w:szCs w:val="16"/>
                  </w:rPr>
                  <w:jc w:val="center"/>
                  <w:spacing w:lineRule="exact" w:line="180"/>
                  <w:ind w:left="94" w:right="91"/>
                </w:pP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cu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fo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u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uni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áct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q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ue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á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Uni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v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2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atal</w:t>
                </w:r>
                <w:r>
                  <w:rPr>
                    <w:rFonts w:cs="Segoe UI Historic" w:hAnsi="Segoe UI Historic" w:eastAsia="Segoe UI Historic" w:ascii="Segoe UI Historic"/>
                    <w:spacing w:val="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Di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ancia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</w:p>
              <w:p>
                <w:pPr>
                  <w:rPr>
                    <w:rFonts w:cs="Segoe UI Historic" w:hAnsi="Segoe UI Historic" w:eastAsia="Segoe UI Historic" w:ascii="Segoe UI Historic"/>
                    <w:sz w:val="16"/>
                    <w:szCs w:val="16"/>
                  </w:rPr>
                  <w:jc w:val="center"/>
                  <w:spacing w:lineRule="exact" w:line="200"/>
                  <w:ind w:left="4" w:right="4"/>
                </w:pP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ca.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eni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encue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j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ey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In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ec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ual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y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cual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q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uier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enci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ó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co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o.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84.104pt;margin-top:36.5171pt;width:442.916pt;height:49.2461pt;mso-position-horizontal-relative:page;mso-position-vertical-relative:page;z-index:-4592" filled="f" stroked="f">
          <v:textbox inset="0,0,0,0">
            <w:txbxContent>
              <w:p>
                <w:pPr>
                  <w:rPr>
                    <w:rFonts w:cs="Segoe UI Historic" w:hAnsi="Segoe UI Historic" w:eastAsia="Segoe UI Historic" w:ascii="Segoe UI Historic"/>
                    <w:sz w:val="16"/>
                    <w:szCs w:val="16"/>
                  </w:rPr>
                  <w:jc w:val="center"/>
                  <w:spacing w:lineRule="exact" w:line="180"/>
                  <w:ind w:left="108" w:right="91"/>
                </w:pP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cu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fo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u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uni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áct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q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ue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á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Uni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v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2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atal</w:t>
                </w:r>
                <w:r>
                  <w:rPr>
                    <w:rFonts w:cs="Segoe UI Historic" w:hAnsi="Segoe UI Historic" w:eastAsia="Segoe UI Historic" w:ascii="Segoe UI Historic"/>
                    <w:spacing w:val="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Di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ancia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</w:p>
              <w:p>
                <w:pPr>
                  <w:rPr>
                    <w:rFonts w:cs="Segoe UI Historic" w:hAnsi="Segoe UI Historic" w:eastAsia="Segoe UI Historic" w:ascii="Segoe UI Historic"/>
                    <w:sz w:val="16"/>
                    <w:szCs w:val="16"/>
                  </w:rPr>
                  <w:jc w:val="center"/>
                  <w:spacing w:lineRule="exact" w:line="200"/>
                  <w:ind w:left="18" w:right="4"/>
                </w:pP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ca.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eni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encue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j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ey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In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ec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ual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y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cual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q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uier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enci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ó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co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o.</w:t>
                </w:r>
              </w:p>
              <w:p>
                <w:pPr>
                  <w:rPr>
                    <w:rFonts w:cs="Segoe UI Historic" w:hAnsi="Segoe UI Historic" w:eastAsia="Segoe UI Historic" w:ascii="Segoe UI Historic"/>
                    <w:sz w:val="22"/>
                    <w:szCs w:val="22"/>
                  </w:rPr>
                  <w:jc w:val="left"/>
                  <w:spacing w:before="67"/>
                  <w:ind w:left="20"/>
                </w:pP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22"/>
                    <w:szCs w:val="22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22"/>
                    <w:szCs w:val="22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ód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22"/>
                    <w:szCs w:val="22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go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22"/>
                    <w:szCs w:val="22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omp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22"/>
                    <w:szCs w:val="22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22"/>
                    <w:szCs w:val="22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22"/>
                    <w:szCs w:val="22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22"/>
                    <w:szCs w:val="22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22"/>
                    <w:szCs w:val="22"/>
                  </w:rPr>
                  <w:t>g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ori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22"/>
                    <w:szCs w:val="22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mo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es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el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22"/>
                    <w:szCs w:val="22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gu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22"/>
                    <w:szCs w:val="22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22"/>
                    <w:szCs w:val="22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e: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84.824pt;margin-top:36.5171pt;width:442.196pt;height:31.28pt;mso-position-horizontal-relative:page;mso-position-vertical-relative:page;z-index:-4609" filled="f" stroked="f">
          <v:textbox inset="0,0,0,0">
            <w:txbxContent>
              <w:p>
                <w:pPr>
                  <w:rPr>
                    <w:rFonts w:cs="Segoe UI Historic" w:hAnsi="Segoe UI Historic" w:eastAsia="Segoe UI Historic" w:ascii="Segoe UI Historic"/>
                    <w:sz w:val="16"/>
                    <w:szCs w:val="16"/>
                  </w:rPr>
                  <w:jc w:val="center"/>
                  <w:spacing w:lineRule="exact" w:line="180"/>
                  <w:ind w:left="94" w:right="91"/>
                </w:pP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cu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fo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u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uni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áct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q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ue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á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Uni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v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2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atal</w:t>
                </w:r>
                <w:r>
                  <w:rPr>
                    <w:rFonts w:cs="Segoe UI Historic" w:hAnsi="Segoe UI Historic" w:eastAsia="Segoe UI Historic" w:ascii="Segoe UI Historic"/>
                    <w:spacing w:val="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Di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ancia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</w:p>
              <w:p>
                <w:pPr>
                  <w:rPr>
                    <w:rFonts w:cs="Segoe UI Historic" w:hAnsi="Segoe UI Historic" w:eastAsia="Segoe UI Historic" w:ascii="Segoe UI Historic"/>
                    <w:sz w:val="16"/>
                    <w:szCs w:val="16"/>
                  </w:rPr>
                  <w:jc w:val="center"/>
                  <w:spacing w:lineRule="exact" w:line="200"/>
                  <w:ind w:left="4" w:right="4"/>
                </w:pP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ca.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eni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encue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j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ey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In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ec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ual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y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cual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q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uier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enci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ó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co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o.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84.104pt;margin-top:36.5171pt;width:442.916pt;height:49.2461pt;mso-position-horizontal-relative:page;mso-position-vertical-relative:page;z-index:-4591" filled="f" stroked="f">
          <v:textbox inset="0,0,0,0">
            <w:txbxContent>
              <w:p>
                <w:pPr>
                  <w:rPr>
                    <w:rFonts w:cs="Segoe UI Historic" w:hAnsi="Segoe UI Historic" w:eastAsia="Segoe UI Historic" w:ascii="Segoe UI Historic"/>
                    <w:sz w:val="16"/>
                    <w:szCs w:val="16"/>
                  </w:rPr>
                  <w:jc w:val="center"/>
                  <w:spacing w:lineRule="exact" w:line="180"/>
                  <w:ind w:left="108" w:right="91"/>
                </w:pP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cu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fo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u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uni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áct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q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ue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á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Uni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v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2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atal</w:t>
                </w:r>
                <w:r>
                  <w:rPr>
                    <w:rFonts w:cs="Segoe UI Historic" w:hAnsi="Segoe UI Historic" w:eastAsia="Segoe UI Historic" w:ascii="Segoe UI Historic"/>
                    <w:spacing w:val="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Di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ancia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</w:p>
              <w:p>
                <w:pPr>
                  <w:rPr>
                    <w:rFonts w:cs="Segoe UI Historic" w:hAnsi="Segoe UI Historic" w:eastAsia="Segoe UI Historic" w:ascii="Segoe UI Historic"/>
                    <w:sz w:val="16"/>
                    <w:szCs w:val="16"/>
                  </w:rPr>
                  <w:jc w:val="center"/>
                  <w:spacing w:lineRule="exact" w:line="200"/>
                  <w:ind w:left="18" w:right="4"/>
                </w:pP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ca.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eni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encue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j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ey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In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ec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ual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y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cual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q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uier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enci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ó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co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o.</w:t>
                </w:r>
              </w:p>
              <w:p>
                <w:pPr>
                  <w:rPr>
                    <w:rFonts w:cs="Segoe UI Historic" w:hAnsi="Segoe UI Historic" w:eastAsia="Segoe UI Historic" w:ascii="Segoe UI Historic"/>
                    <w:sz w:val="22"/>
                    <w:szCs w:val="22"/>
                  </w:rPr>
                  <w:jc w:val="left"/>
                  <w:spacing w:before="67"/>
                  <w:ind w:left="20"/>
                </w:pP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22"/>
                    <w:szCs w:val="22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eb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22"/>
                    <w:szCs w:val="22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do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22"/>
                    <w:szCs w:val="22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22"/>
                    <w:szCs w:val="22"/>
                  </w:rPr>
                  <w:t>x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22"/>
                    <w:szCs w:val="22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ns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22"/>
                    <w:szCs w:val="22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22"/>
                    <w:szCs w:val="22"/>
                  </w:rPr>
                  <w:t>ó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22"/>
                    <w:szCs w:val="22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22"/>
                    <w:szCs w:val="22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ód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22"/>
                    <w:szCs w:val="22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go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se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ha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22"/>
                    <w:szCs w:val="22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á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22"/>
                    <w:szCs w:val="22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22"/>
                    <w:szCs w:val="22"/>
                  </w:rPr>
                  <w:t>x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22"/>
                    <w:szCs w:val="22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22"/>
                    <w:szCs w:val="22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22"/>
                    <w:szCs w:val="22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ión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22"/>
                    <w:szCs w:val="22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22"/>
                    <w:szCs w:val="22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22"/>
                    <w:szCs w:val="22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22"/>
                    <w:szCs w:val="22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ion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22"/>
                    <w:szCs w:val="22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s.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84.104pt;margin-top:36.5171pt;width:442.916pt;height:49.2461pt;mso-position-horizontal-relative:page;mso-position-vertical-relative:page;z-index:-4590" filled="f" stroked="f">
          <v:textbox inset="0,0,0,0">
            <w:txbxContent>
              <w:p>
                <w:pPr>
                  <w:rPr>
                    <w:rFonts w:cs="Segoe UI Historic" w:hAnsi="Segoe UI Historic" w:eastAsia="Segoe UI Historic" w:ascii="Segoe UI Historic"/>
                    <w:sz w:val="16"/>
                    <w:szCs w:val="16"/>
                  </w:rPr>
                  <w:jc w:val="center"/>
                  <w:spacing w:lineRule="exact" w:line="180"/>
                  <w:ind w:left="108" w:right="91"/>
                </w:pP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cu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fo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u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uni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áct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q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ue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á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Uni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v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2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atal</w:t>
                </w:r>
                <w:r>
                  <w:rPr>
                    <w:rFonts w:cs="Segoe UI Historic" w:hAnsi="Segoe UI Historic" w:eastAsia="Segoe UI Historic" w:ascii="Segoe UI Historic"/>
                    <w:spacing w:val="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Di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ancia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</w:p>
              <w:p>
                <w:pPr>
                  <w:rPr>
                    <w:rFonts w:cs="Segoe UI Historic" w:hAnsi="Segoe UI Historic" w:eastAsia="Segoe UI Historic" w:ascii="Segoe UI Historic"/>
                    <w:sz w:val="16"/>
                    <w:szCs w:val="16"/>
                  </w:rPr>
                  <w:jc w:val="center"/>
                  <w:spacing w:lineRule="exact" w:line="200"/>
                  <w:ind w:left="18" w:right="4"/>
                </w:pP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ca.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eni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encue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j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ey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In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ec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ual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y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cual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q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uier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enci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ó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co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o.</w:t>
                </w:r>
              </w:p>
              <w:p>
                <w:pPr>
                  <w:rPr>
                    <w:rFonts w:cs="Segoe UI Historic" w:hAnsi="Segoe UI Historic" w:eastAsia="Segoe UI Historic" w:ascii="Segoe UI Historic"/>
                    <w:sz w:val="22"/>
                    <w:szCs w:val="22"/>
                  </w:rPr>
                  <w:jc w:val="left"/>
                  <w:spacing w:before="67"/>
                  <w:ind w:left="20"/>
                </w:pP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22"/>
                    <w:szCs w:val="22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22"/>
                    <w:szCs w:val="22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22"/>
                    <w:szCs w:val="22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4"/>
                    <w:w w:val="100"/>
                    <w:sz w:val="22"/>
                    <w:szCs w:val="22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22"/>
                    <w:szCs w:val="22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22"/>
                    <w:szCs w:val="22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: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22"/>
                    <w:szCs w:val="22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22"/>
                    <w:szCs w:val="22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22"/>
                    <w:szCs w:val="22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-5"/>
                    <w:w w:val="100"/>
                    <w:sz w:val="22"/>
                    <w:szCs w:val="22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22"/>
                    <w:szCs w:val="22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5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22"/>
                    <w:szCs w:val="22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22"/>
                    <w:szCs w:val="22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-4"/>
                    <w:w w:val="100"/>
                    <w:sz w:val="22"/>
                    <w:szCs w:val="22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22"/>
                    <w:szCs w:val="22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22"/>
                    <w:szCs w:val="22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22"/>
                    <w:szCs w:val="22"/>
                  </w:rPr>
                  <w:t>z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,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22"/>
                    <w:szCs w:val="22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22"/>
                    <w:szCs w:val="22"/>
                  </w:rPr>
                  <w:t>u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22"/>
                    <w:szCs w:val="22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22"/>
                    <w:szCs w:val="22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22"/>
                    <w:szCs w:val="22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22"/>
                    <w:szCs w:val="22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22"/>
                    <w:szCs w:val="22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y</w:t>
                </w:r>
                <w:r>
                  <w:rPr>
                    <w:rFonts w:cs="Segoe UI Historic" w:hAnsi="Segoe UI Historic" w:eastAsia="Segoe UI Historic" w:ascii="Segoe UI Historic"/>
                    <w:spacing w:val="-4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22"/>
                    <w:szCs w:val="22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-4"/>
                    <w:w w:val="100"/>
                    <w:sz w:val="22"/>
                    <w:szCs w:val="22"/>
                  </w:rPr>
                  <w:t>á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-4"/>
                    <w:w w:val="100"/>
                    <w:sz w:val="22"/>
                    <w:szCs w:val="22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u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22"/>
                    <w:szCs w:val="22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5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22"/>
                    <w:szCs w:val="22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el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22"/>
                    <w:szCs w:val="22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5"/>
                    <w:w w:val="100"/>
                    <w:sz w:val="22"/>
                    <w:szCs w:val="22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5"/>
                    <w:w w:val="100"/>
                    <w:sz w:val="22"/>
                    <w:szCs w:val="22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22"/>
                    <w:szCs w:val="22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22"/>
                    <w:szCs w:val="22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o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84.104pt;margin-top:36.5171pt;width:442.916pt;height:49.2461pt;mso-position-horizontal-relative:page;mso-position-vertical-relative:page;z-index:-4589" filled="f" stroked="f">
          <v:textbox inset="0,0,0,0">
            <w:txbxContent>
              <w:p>
                <w:pPr>
                  <w:rPr>
                    <w:rFonts w:cs="Segoe UI Historic" w:hAnsi="Segoe UI Historic" w:eastAsia="Segoe UI Historic" w:ascii="Segoe UI Historic"/>
                    <w:sz w:val="16"/>
                    <w:szCs w:val="16"/>
                  </w:rPr>
                  <w:jc w:val="center"/>
                  <w:spacing w:lineRule="exact" w:line="180"/>
                  <w:ind w:left="108" w:right="91"/>
                </w:pP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cu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fo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u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uni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áct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q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ue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á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Uni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v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2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atal</w:t>
                </w:r>
                <w:r>
                  <w:rPr>
                    <w:rFonts w:cs="Segoe UI Historic" w:hAnsi="Segoe UI Historic" w:eastAsia="Segoe UI Historic" w:ascii="Segoe UI Historic"/>
                    <w:spacing w:val="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Di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ancia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</w:p>
              <w:p>
                <w:pPr>
                  <w:rPr>
                    <w:rFonts w:cs="Segoe UI Historic" w:hAnsi="Segoe UI Historic" w:eastAsia="Segoe UI Historic" w:ascii="Segoe UI Historic"/>
                    <w:sz w:val="16"/>
                    <w:szCs w:val="16"/>
                  </w:rPr>
                  <w:jc w:val="center"/>
                  <w:spacing w:lineRule="exact" w:line="200"/>
                  <w:ind w:left="18" w:right="4"/>
                </w:pP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ca.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eni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encue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j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ey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In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ec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ual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y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cual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q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uier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enci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ó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co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o.</w:t>
                </w:r>
              </w:p>
              <w:p>
                <w:pPr>
                  <w:rPr>
                    <w:rFonts w:cs="Segoe UI Historic" w:hAnsi="Segoe UI Historic" w:eastAsia="Segoe UI Historic" w:ascii="Segoe UI Historic"/>
                    <w:sz w:val="22"/>
                    <w:szCs w:val="22"/>
                  </w:rPr>
                  <w:jc w:val="left"/>
                  <w:spacing w:before="67"/>
                  <w:ind w:left="20"/>
                </w:pP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22"/>
                    <w:szCs w:val="22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V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22"/>
                    <w:szCs w:val="22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4"/>
                    <w:w w:val="100"/>
                    <w:sz w:val="22"/>
                    <w:szCs w:val="22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22"/>
                    <w:szCs w:val="22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22"/>
                    <w:szCs w:val="22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e: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4"/>
                    <w:w w:val="100"/>
                    <w:sz w:val="22"/>
                    <w:szCs w:val="22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22"/>
                    <w:szCs w:val="22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22"/>
                    <w:szCs w:val="22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22"/>
                    <w:szCs w:val="22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22"/>
                    <w:szCs w:val="22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22"/>
                    <w:szCs w:val="22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na</w:t>
                </w:r>
                <w:r>
                  <w:rPr>
                    <w:rFonts w:cs="Segoe UI Historic" w:hAnsi="Segoe UI Historic" w:eastAsia="Segoe UI Historic" w:ascii="Segoe UI Historic"/>
                    <w:spacing w:val="-7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22"/>
                    <w:szCs w:val="22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ú</w:t>
                </w:r>
                <w:r>
                  <w:rPr>
                    <w:rFonts w:cs="Segoe UI Historic" w:hAnsi="Segoe UI Historic" w:eastAsia="Segoe UI Historic" w:ascii="Segoe UI Historic"/>
                    <w:spacing w:val="-6"/>
                    <w:w w:val="100"/>
                    <w:sz w:val="22"/>
                    <w:szCs w:val="22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22"/>
                    <w:szCs w:val="22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ro</w:t>
                </w:r>
                <w:r>
                  <w:rPr>
                    <w:rFonts w:cs="Segoe UI Historic" w:hAnsi="Segoe UI Historic" w:eastAsia="Segoe UI Historic" w:ascii="Segoe UI Historic"/>
                    <w:spacing w:val="-5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22"/>
                    <w:szCs w:val="22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22"/>
                    <w:szCs w:val="22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4"/>
                    <w:w w:val="100"/>
                    <w:sz w:val="22"/>
                    <w:szCs w:val="22"/>
                  </w:rPr>
                  <w:t>y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22"/>
                    <w:szCs w:val="22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y</w:t>
                </w:r>
                <w:r>
                  <w:rPr>
                    <w:rFonts w:cs="Segoe UI Historic" w:hAnsi="Segoe UI Historic" w:eastAsia="Segoe UI Historic" w:ascii="Segoe UI Historic"/>
                    <w:spacing w:val="-4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6"/>
                    <w:w w:val="100"/>
                    <w:sz w:val="22"/>
                    <w:szCs w:val="22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22"/>
                    <w:szCs w:val="22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-5"/>
                    <w:w w:val="100"/>
                    <w:sz w:val="22"/>
                    <w:szCs w:val="22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22"/>
                    <w:szCs w:val="22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,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y</w:t>
                </w:r>
                <w:r>
                  <w:rPr>
                    <w:rFonts w:cs="Segoe UI Historic" w:hAnsi="Segoe UI Historic" w:eastAsia="Segoe UI Historic" w:ascii="Segoe UI Historic"/>
                    <w:spacing w:val="-4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6"/>
                    <w:w w:val="100"/>
                    <w:sz w:val="22"/>
                    <w:szCs w:val="22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22"/>
                    <w:szCs w:val="22"/>
                  </w:rPr>
                  <w:t>u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22"/>
                    <w:szCs w:val="22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22"/>
                    <w:szCs w:val="22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ra</w:t>
                </w:r>
                <w:r>
                  <w:rPr>
                    <w:rFonts w:cs="Segoe UI Historic" w:hAnsi="Segoe UI Historic" w:eastAsia="Segoe UI Historic" w:ascii="Segoe UI Historic"/>
                    <w:spacing w:val="-7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22"/>
                    <w:szCs w:val="22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22"/>
                    <w:szCs w:val="22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22"/>
                    <w:szCs w:val="22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22"/>
                    <w:szCs w:val="22"/>
                  </w:rPr>
                  <w:t>u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22"/>
                    <w:szCs w:val="22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-4"/>
                    <w:w w:val="100"/>
                    <w:sz w:val="22"/>
                    <w:szCs w:val="22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22"/>
                    <w:szCs w:val="22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5"/>
                    <w:w w:val="100"/>
                    <w:sz w:val="22"/>
                    <w:szCs w:val="22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s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84.824pt;margin-top:36.5171pt;width:442.196pt;height:31.28pt;mso-position-horizontal-relative:page;mso-position-vertical-relative:page;z-index:-4608" filled="f" stroked="f">
          <v:textbox inset="0,0,0,0">
            <w:txbxContent>
              <w:p>
                <w:pPr>
                  <w:rPr>
                    <w:rFonts w:cs="Segoe UI Historic" w:hAnsi="Segoe UI Historic" w:eastAsia="Segoe UI Historic" w:ascii="Segoe UI Historic"/>
                    <w:sz w:val="16"/>
                    <w:szCs w:val="16"/>
                  </w:rPr>
                  <w:jc w:val="center"/>
                  <w:spacing w:lineRule="exact" w:line="180"/>
                  <w:ind w:left="94" w:right="91"/>
                </w:pP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cu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fo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u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uni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áct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q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ue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á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Uni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v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2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atal</w:t>
                </w:r>
                <w:r>
                  <w:rPr>
                    <w:rFonts w:cs="Segoe UI Historic" w:hAnsi="Segoe UI Historic" w:eastAsia="Segoe UI Historic" w:ascii="Segoe UI Historic"/>
                    <w:spacing w:val="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Di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ancia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</w:p>
              <w:p>
                <w:pPr>
                  <w:rPr>
                    <w:rFonts w:cs="Segoe UI Historic" w:hAnsi="Segoe UI Historic" w:eastAsia="Segoe UI Historic" w:ascii="Segoe UI Historic"/>
                    <w:sz w:val="16"/>
                    <w:szCs w:val="16"/>
                  </w:rPr>
                  <w:jc w:val="center"/>
                  <w:spacing w:lineRule="exact" w:line="200"/>
                  <w:ind w:left="4" w:right="4"/>
                </w:pP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ca.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eni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encue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j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ey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In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ec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ual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y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cual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q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uier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enci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ó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co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o.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84.824pt;margin-top:36.5171pt;width:442.196pt;height:31.28pt;mso-position-horizontal-relative:page;mso-position-vertical-relative:page;z-index:-4607" filled="f" stroked="f">
          <v:textbox inset="0,0,0,0">
            <w:txbxContent>
              <w:p>
                <w:pPr>
                  <w:rPr>
                    <w:rFonts w:cs="Segoe UI Historic" w:hAnsi="Segoe UI Historic" w:eastAsia="Segoe UI Historic" w:ascii="Segoe UI Historic"/>
                    <w:sz w:val="16"/>
                    <w:szCs w:val="16"/>
                  </w:rPr>
                  <w:jc w:val="center"/>
                  <w:spacing w:lineRule="exact" w:line="180"/>
                  <w:ind w:left="94" w:right="91"/>
                </w:pP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cu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fo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u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uni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áct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q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ue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á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Uni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v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2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atal</w:t>
                </w:r>
                <w:r>
                  <w:rPr>
                    <w:rFonts w:cs="Segoe UI Historic" w:hAnsi="Segoe UI Historic" w:eastAsia="Segoe UI Historic" w:ascii="Segoe UI Historic"/>
                    <w:spacing w:val="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Di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ancia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</w:p>
              <w:p>
                <w:pPr>
                  <w:rPr>
                    <w:rFonts w:cs="Segoe UI Historic" w:hAnsi="Segoe UI Historic" w:eastAsia="Segoe UI Historic" w:ascii="Segoe UI Historic"/>
                    <w:sz w:val="16"/>
                    <w:szCs w:val="16"/>
                  </w:rPr>
                  <w:jc w:val="center"/>
                  <w:spacing w:lineRule="exact" w:line="200"/>
                  <w:ind w:left="4" w:right="4"/>
                </w:pP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ca.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eni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encue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j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ey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In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ec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ual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y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cual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q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uier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enci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ó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co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o.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84.104pt;margin-top:36.5171pt;width:444.021pt;height:49.2461pt;mso-position-horizontal-relative:page;mso-position-vertical-relative:page;z-index:-4606" filled="f" stroked="f">
          <v:textbox inset="0,0,0,0">
            <w:txbxContent>
              <w:p>
                <w:pPr>
                  <w:rPr>
                    <w:rFonts w:cs="Segoe UI Historic" w:hAnsi="Segoe UI Historic" w:eastAsia="Segoe UI Historic" w:ascii="Segoe UI Historic"/>
                    <w:sz w:val="16"/>
                    <w:szCs w:val="16"/>
                  </w:rPr>
                  <w:jc w:val="center"/>
                  <w:spacing w:lineRule="exact" w:line="180"/>
                  <w:ind w:left="108" w:right="114"/>
                </w:pP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cu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fo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u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uni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áct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q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ue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á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Uni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v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2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atal</w:t>
                </w:r>
                <w:r>
                  <w:rPr>
                    <w:rFonts w:cs="Segoe UI Historic" w:hAnsi="Segoe UI Historic" w:eastAsia="Segoe UI Historic" w:ascii="Segoe UI Historic"/>
                    <w:spacing w:val="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Di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ancia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</w:p>
              <w:p>
                <w:pPr>
                  <w:rPr>
                    <w:rFonts w:cs="Segoe UI Historic" w:hAnsi="Segoe UI Historic" w:eastAsia="Segoe UI Historic" w:ascii="Segoe UI Historic"/>
                    <w:sz w:val="16"/>
                    <w:szCs w:val="16"/>
                  </w:rPr>
                  <w:jc w:val="center"/>
                  <w:spacing w:lineRule="exact" w:line="200"/>
                  <w:ind w:left="18" w:right="26"/>
                </w:pP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ca.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eni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encue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j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ey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In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ec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ual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y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cual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q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uier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enci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ó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co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o.</w:t>
                </w:r>
              </w:p>
              <w:p>
                <w:pPr>
                  <w:rPr>
                    <w:rFonts w:cs="Segoe UI Historic" w:hAnsi="Segoe UI Historic" w:eastAsia="Segoe UI Historic" w:ascii="Segoe UI Historic"/>
                    <w:sz w:val="22"/>
                    <w:szCs w:val="22"/>
                  </w:rPr>
                  <w:jc w:val="center"/>
                  <w:spacing w:before="67"/>
                  <w:ind w:left="-17" w:right="-17"/>
                </w:pP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22"/>
                    <w:szCs w:val="22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22"/>
                    <w:szCs w:val="22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22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mos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22"/>
                    <w:szCs w:val="22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22"/>
                    <w:szCs w:val="22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ar</w:t>
                </w:r>
                <w:r>
                  <w:rPr>
                    <w:rFonts w:cs="Segoe UI Historic" w:hAnsi="Segoe UI Historic" w:eastAsia="Segoe UI Historic" w:ascii="Segoe UI Historic"/>
                    <w:spacing w:val="22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el</w:t>
                </w:r>
                <w:r>
                  <w:rPr>
                    <w:rFonts w:cs="Segoe UI Historic" w:hAnsi="Segoe UI Historic" w:eastAsia="Segoe UI Historic" w:ascii="Segoe UI Historic"/>
                    <w:spacing w:val="21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22"/>
                    <w:szCs w:val="22"/>
                  </w:rPr>
                  <w:t>v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22"/>
                    <w:szCs w:val="22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22"/>
                    <w:szCs w:val="22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tor</w:t>
                </w:r>
                <w:r>
                  <w:rPr>
                    <w:rFonts w:cs="Segoe UI Historic" w:hAnsi="Segoe UI Historic" w:eastAsia="Segoe UI Historic" w:ascii="Segoe UI Historic"/>
                    <w:spacing w:val="21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22"/>
                    <w:szCs w:val="22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21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forma</w:t>
                </w:r>
                <w:r>
                  <w:rPr>
                    <w:rFonts w:cs="Segoe UI Historic" w:hAnsi="Segoe UI Historic" w:eastAsia="Segoe UI Historic" w:ascii="Segoe UI Historic"/>
                    <w:spacing w:val="19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hori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22"/>
                    <w:szCs w:val="22"/>
                  </w:rPr>
                  <w:t>z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ontal</w:t>
                </w:r>
                <w:r>
                  <w:rPr>
                    <w:rFonts w:cs="Segoe UI Historic" w:hAnsi="Segoe UI Historic" w:eastAsia="Segoe UI Historic" w:ascii="Segoe UI Historic"/>
                    <w:spacing w:val="21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22"/>
                    <w:szCs w:val="22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od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22"/>
                    <w:szCs w:val="22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mos</w:t>
                </w:r>
                <w:r>
                  <w:rPr>
                    <w:rFonts w:cs="Segoe UI Historic" w:hAnsi="Segoe UI Historic" w:eastAsia="Segoe UI Historic" w:ascii="Segoe UI Historic"/>
                    <w:spacing w:val="21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ut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22"/>
                    <w:szCs w:val="22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22"/>
                    <w:szCs w:val="22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22"/>
                    <w:szCs w:val="22"/>
                  </w:rPr>
                  <w:t>z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ar</w:t>
                </w:r>
                <w:r>
                  <w:rPr>
                    <w:rFonts w:cs="Segoe UI Historic" w:hAnsi="Segoe UI Historic" w:eastAsia="Segoe UI Historic" w:ascii="Segoe UI Historic"/>
                    <w:spacing w:val="22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la</w:t>
                </w:r>
                <w:r>
                  <w:rPr>
                    <w:rFonts w:cs="Segoe UI Historic" w:hAnsi="Segoe UI Historic" w:eastAsia="Segoe UI Historic" w:ascii="Segoe UI Historic"/>
                    <w:spacing w:val="19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22"/>
                    <w:szCs w:val="22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str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22"/>
                    <w:szCs w:val="22"/>
                  </w:rPr>
                  <w:t>u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22"/>
                    <w:szCs w:val="22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22"/>
                    <w:szCs w:val="22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22"/>
                    <w:szCs w:val="22"/>
                  </w:rPr>
                  <w:t>ó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23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22"/>
                    <w:szCs w:val="22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in</w:t>
                </w:r>
                <w:r>
                  <w:rPr>
                    <w:rFonts w:cs="Segoe UI Historic" w:hAnsi="Segoe UI Historic" w:eastAsia="Segoe UI Historic" w:ascii="Segoe UI Historic"/>
                    <w:spacing w:val="18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22"/>
                    <w:szCs w:val="22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22"/>
                    <w:szCs w:val="22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22"/>
                    <w:szCs w:val="22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-5"/>
                    <w:w w:val="100"/>
                    <w:sz w:val="22"/>
                    <w:szCs w:val="22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19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y</w:t>
                </w:r>
                <w:r>
                  <w:rPr>
                    <w:rFonts w:cs="Segoe UI Historic" w:hAnsi="Segoe UI Historic" w:eastAsia="Segoe UI Historic" w:ascii="Segoe UI Historic"/>
                    <w:spacing w:val="22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22"/>
                    <w:szCs w:val="22"/>
                  </w:rPr>
                  <w:t>u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n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84.824pt;margin-top:36.5171pt;width:442.196pt;height:31.28pt;mso-position-horizontal-relative:page;mso-position-vertical-relative:page;z-index:-4605" filled="f" stroked="f">
          <v:textbox inset="0,0,0,0">
            <w:txbxContent>
              <w:p>
                <w:pPr>
                  <w:rPr>
                    <w:rFonts w:cs="Segoe UI Historic" w:hAnsi="Segoe UI Historic" w:eastAsia="Segoe UI Historic" w:ascii="Segoe UI Historic"/>
                    <w:sz w:val="16"/>
                    <w:szCs w:val="16"/>
                  </w:rPr>
                  <w:jc w:val="center"/>
                  <w:spacing w:lineRule="exact" w:line="180"/>
                  <w:ind w:left="94" w:right="91"/>
                </w:pP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cu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fo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u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uni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áct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q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ue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á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Uni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v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2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atal</w:t>
                </w:r>
                <w:r>
                  <w:rPr>
                    <w:rFonts w:cs="Segoe UI Historic" w:hAnsi="Segoe UI Historic" w:eastAsia="Segoe UI Historic" w:ascii="Segoe UI Historic"/>
                    <w:spacing w:val="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Di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ancia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</w:p>
              <w:p>
                <w:pPr>
                  <w:rPr>
                    <w:rFonts w:cs="Segoe UI Historic" w:hAnsi="Segoe UI Historic" w:eastAsia="Segoe UI Historic" w:ascii="Segoe UI Historic"/>
                    <w:sz w:val="16"/>
                    <w:szCs w:val="16"/>
                  </w:rPr>
                  <w:jc w:val="center"/>
                  <w:spacing w:lineRule="exact" w:line="200"/>
                  <w:ind w:left="4" w:right="4"/>
                </w:pP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ca.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eni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encue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j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ey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In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ec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ual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y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cual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q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uier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enci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ó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co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o.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84.824pt;margin-top:36.5171pt;width:442.196pt;height:31.28pt;mso-position-horizontal-relative:page;mso-position-vertical-relative:page;z-index:-4604" filled="f" stroked="f">
          <v:textbox inset="0,0,0,0">
            <w:txbxContent>
              <w:p>
                <w:pPr>
                  <w:rPr>
                    <w:rFonts w:cs="Segoe UI Historic" w:hAnsi="Segoe UI Historic" w:eastAsia="Segoe UI Historic" w:ascii="Segoe UI Historic"/>
                    <w:sz w:val="16"/>
                    <w:szCs w:val="16"/>
                  </w:rPr>
                  <w:jc w:val="center"/>
                  <w:spacing w:lineRule="exact" w:line="180"/>
                  <w:ind w:left="94" w:right="91"/>
                </w:pP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cu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fo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u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uni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áct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q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ue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á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Uni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v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2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atal</w:t>
                </w:r>
                <w:r>
                  <w:rPr>
                    <w:rFonts w:cs="Segoe UI Historic" w:hAnsi="Segoe UI Historic" w:eastAsia="Segoe UI Historic" w:ascii="Segoe UI Historic"/>
                    <w:spacing w:val="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Di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ancia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</w:p>
              <w:p>
                <w:pPr>
                  <w:rPr>
                    <w:rFonts w:cs="Segoe UI Historic" w:hAnsi="Segoe UI Historic" w:eastAsia="Segoe UI Historic" w:ascii="Segoe UI Historic"/>
                    <w:sz w:val="16"/>
                    <w:szCs w:val="16"/>
                  </w:rPr>
                  <w:jc w:val="center"/>
                  <w:spacing w:lineRule="exact" w:line="200"/>
                  <w:ind w:left="4" w:right="4"/>
                </w:pP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ca.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eni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encue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j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ey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In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ec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ual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y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cual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q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uier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enci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ó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co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o.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84.824pt;margin-top:36.5171pt;width:442.196pt;height:31.28pt;mso-position-horizontal-relative:page;mso-position-vertical-relative:page;z-index:-4603" filled="f" stroked="f">
          <v:textbox inset="0,0,0,0">
            <w:txbxContent>
              <w:p>
                <w:pPr>
                  <w:rPr>
                    <w:rFonts w:cs="Segoe UI Historic" w:hAnsi="Segoe UI Historic" w:eastAsia="Segoe UI Historic" w:ascii="Segoe UI Historic"/>
                    <w:sz w:val="16"/>
                    <w:szCs w:val="16"/>
                  </w:rPr>
                  <w:jc w:val="center"/>
                  <w:spacing w:lineRule="exact" w:line="180"/>
                  <w:ind w:left="94" w:right="91"/>
                </w:pP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cu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fo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u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uni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áct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q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ue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á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Uni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v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2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atal</w:t>
                </w:r>
                <w:r>
                  <w:rPr>
                    <w:rFonts w:cs="Segoe UI Historic" w:hAnsi="Segoe UI Historic" w:eastAsia="Segoe UI Historic" w:ascii="Segoe UI Historic"/>
                    <w:spacing w:val="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Di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ancia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</w:p>
              <w:p>
                <w:pPr>
                  <w:rPr>
                    <w:rFonts w:cs="Segoe UI Historic" w:hAnsi="Segoe UI Historic" w:eastAsia="Segoe UI Historic" w:ascii="Segoe UI Historic"/>
                    <w:sz w:val="16"/>
                    <w:szCs w:val="16"/>
                  </w:rPr>
                  <w:jc w:val="center"/>
                  <w:spacing w:lineRule="exact" w:line="200"/>
                  <w:ind w:left="4" w:right="4"/>
                </w:pP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ca.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eni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encue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j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ey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In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ec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ual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y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cual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q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uier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enci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ó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co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o.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84.824pt;margin-top:36.5171pt;width:442.196pt;height:49.2461pt;mso-position-horizontal-relative:page;mso-position-vertical-relative:page;z-index:-4602" filled="f" stroked="f">
          <v:textbox inset="0,0,0,0">
            <w:txbxContent>
              <w:p>
                <w:pPr>
                  <w:rPr>
                    <w:rFonts w:cs="Segoe UI Historic" w:hAnsi="Segoe UI Historic" w:eastAsia="Segoe UI Historic" w:ascii="Segoe UI Historic"/>
                    <w:sz w:val="16"/>
                    <w:szCs w:val="16"/>
                  </w:rPr>
                  <w:jc w:val="center"/>
                  <w:spacing w:lineRule="exact" w:line="180"/>
                  <w:ind w:left="94" w:right="91"/>
                </w:pP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cu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fo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u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uni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áct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q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ue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á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Uni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v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2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atal</w:t>
                </w:r>
                <w:r>
                  <w:rPr>
                    <w:rFonts w:cs="Segoe UI Historic" w:hAnsi="Segoe UI Historic" w:eastAsia="Segoe UI Historic" w:ascii="Segoe UI Historic"/>
                    <w:spacing w:val="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Di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ancia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</w:p>
              <w:p>
                <w:pPr>
                  <w:rPr>
                    <w:rFonts w:cs="Segoe UI Historic" w:hAnsi="Segoe UI Historic" w:eastAsia="Segoe UI Historic" w:ascii="Segoe UI Historic"/>
                    <w:sz w:val="16"/>
                    <w:szCs w:val="16"/>
                  </w:rPr>
                  <w:jc w:val="center"/>
                  <w:spacing w:lineRule="exact" w:line="200"/>
                  <w:ind w:left="4" w:right="4"/>
                </w:pP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ca.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eni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encue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j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ey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ad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In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ec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ual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y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cual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q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uier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enci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ó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n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ca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d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co</w:t>
                </w:r>
                <w:r>
                  <w:rPr>
                    <w:rFonts w:cs="Segoe UI Historic" w:hAnsi="Segoe UI Historic" w:eastAsia="Segoe UI Historic" w:ascii="Segoe UI Historic"/>
                    <w:spacing w:val="1"/>
                    <w:w w:val="100"/>
                    <w:sz w:val="16"/>
                    <w:szCs w:val="16"/>
                  </w:rPr>
                  <w:t>m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b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en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ce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16"/>
                    <w:szCs w:val="16"/>
                  </w:rPr>
                  <w:t>o.</w:t>
                </w:r>
              </w:p>
              <w:p>
                <w:pPr>
                  <w:rPr>
                    <w:rFonts w:cs="Segoe UI Historic" w:hAnsi="Segoe UI Historic" w:eastAsia="Segoe UI Historic" w:ascii="Segoe UI Historic"/>
                    <w:sz w:val="22"/>
                    <w:szCs w:val="22"/>
                  </w:rPr>
                  <w:jc w:val="left"/>
                  <w:spacing w:before="67"/>
                  <w:ind w:left="726"/>
                </w:pP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22"/>
                    <w:szCs w:val="22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I</w:t>
                </w:r>
                <w:r>
                  <w:rPr>
                    <w:rFonts w:cs="Segoe UI Historic" w:hAnsi="Segoe UI Historic" w:eastAsia="Segoe UI Historic" w:ascii="Segoe UI Historic"/>
                    <w:spacing w:val="-1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Segoe UI Historic" w:hAnsi="Segoe UI Historic" w:eastAsia="Segoe UI Historic" w:ascii="Segoe UI Historic"/>
                    <w:spacing w:val="-2"/>
                    <w:w w:val="100"/>
                    <w:sz w:val="22"/>
                    <w:szCs w:val="22"/>
                  </w:rPr>
                  <w:t>P</w:t>
                </w:r>
                <w:r>
                  <w:rPr>
                    <w:rFonts w:cs="Segoe UI Historic" w:hAnsi="Segoe UI Historic" w:eastAsia="Segoe UI Historic" w:ascii="Segoe UI Historic"/>
                    <w:spacing w:val="-4"/>
                    <w:w w:val="100"/>
                    <w:sz w:val="22"/>
                    <w:szCs w:val="22"/>
                  </w:rPr>
                  <w:t>a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r</w:t>
                </w:r>
                <w:r>
                  <w:rPr>
                    <w:rFonts w:cs="Segoe UI Historic" w:hAnsi="Segoe UI Historic" w:eastAsia="Segoe UI Historic" w:ascii="Segoe UI Historic"/>
                    <w:spacing w:val="-3"/>
                    <w:w w:val="100"/>
                    <w:sz w:val="22"/>
                    <w:szCs w:val="22"/>
                  </w:rPr>
                  <w:t>t</w:t>
                </w:r>
                <w:r>
                  <w:rPr>
                    <w:rFonts w:cs="Segoe UI Historic" w:hAnsi="Segoe UI Historic" w:eastAsia="Segoe UI Historic" w:ascii="Segoe UI Historic"/>
                    <w:spacing w:val="0"/>
                    <w:w w:val="100"/>
                    <w:sz w:val="22"/>
                    <w:szCs w:val="22"/>
                  </w:rPr>
                  <w:t>e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theme" Target="theme/theme1.xml"/><Relationship Id="rId3" Type="http://schemas.openxmlformats.org/officeDocument/2006/relationships/header" Target="header1.xml"/><Relationship Id="rId4" Type="http://schemas.openxmlformats.org/officeDocument/2006/relationships/footer" Target="footer1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eader" Target="header2.xml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header" Target="header3.xml"/><Relationship Id="rId12" Type="http://schemas.openxmlformats.org/officeDocument/2006/relationships/image" Target="media/image6.png"/><Relationship Id="rId13" Type="http://schemas.openxmlformats.org/officeDocument/2006/relationships/header" Target="header4.xml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header" Target="header5.xml"/><Relationship Id="rId17" Type="http://schemas.openxmlformats.org/officeDocument/2006/relationships/image" Target="media/image9.png"/><Relationship Id="rId18" Type="http://schemas.openxmlformats.org/officeDocument/2006/relationships/header" Target="header6.xml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header" Target="header7.xml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header" Target="header8.xml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header" Target="header9.xml"/><Relationship Id="rId35" Type="http://schemas.openxmlformats.org/officeDocument/2006/relationships/image" Target="media/image23.png"/><Relationship Id="rId36" Type="http://schemas.openxmlformats.org/officeDocument/2006/relationships/header" Target="header10.xml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header" Target="header11.xml"/><Relationship Id="rId41" Type="http://schemas.openxmlformats.org/officeDocument/2006/relationships/image" Target="media/image27.png"/><Relationship Id="rId42" Type="http://schemas.openxmlformats.org/officeDocument/2006/relationships/image" Target="media/image28.png"/><Relationship Id="rId43" Type="http://schemas.openxmlformats.org/officeDocument/2006/relationships/image" Target="media/image29.png"/><Relationship Id="rId44" Type="http://schemas.openxmlformats.org/officeDocument/2006/relationships/image" Target="media/image30.png"/><Relationship Id="rId45" Type="http://schemas.openxmlformats.org/officeDocument/2006/relationships/image" Target="media/image31.png"/><Relationship Id="rId46" Type="http://schemas.openxmlformats.org/officeDocument/2006/relationships/image" Target="media/image32.png"/><Relationship Id="rId47" Type="http://schemas.openxmlformats.org/officeDocument/2006/relationships/image" Target="media/image33.png"/><Relationship Id="rId48" Type="http://schemas.openxmlformats.org/officeDocument/2006/relationships/image" Target="media/image34.png"/><Relationship Id="rId49" Type="http://schemas.openxmlformats.org/officeDocument/2006/relationships/image" Target="media/image35.png"/><Relationship Id="rId50" Type="http://schemas.openxmlformats.org/officeDocument/2006/relationships/image" Target="media/image36.png"/><Relationship Id="rId51" Type="http://schemas.openxmlformats.org/officeDocument/2006/relationships/image" Target="media/image37.png"/><Relationship Id="rId52" Type="http://schemas.openxmlformats.org/officeDocument/2006/relationships/image" Target="media/image38.png"/><Relationship Id="rId53" Type="http://schemas.openxmlformats.org/officeDocument/2006/relationships/image" Target="media/image39.png"/><Relationship Id="rId54" Type="http://schemas.openxmlformats.org/officeDocument/2006/relationships/header" Target="header12.xml"/><Relationship Id="rId55" Type="http://schemas.openxmlformats.org/officeDocument/2006/relationships/image" Target="media/image40.png"/><Relationship Id="rId56" Type="http://schemas.openxmlformats.org/officeDocument/2006/relationships/image" Target="media/image41.png"/><Relationship Id="rId57" Type="http://schemas.openxmlformats.org/officeDocument/2006/relationships/image" Target="media/image42.png"/><Relationship Id="rId58" Type="http://schemas.openxmlformats.org/officeDocument/2006/relationships/image" Target="media/image43.png"/><Relationship Id="rId59" Type="http://schemas.openxmlformats.org/officeDocument/2006/relationships/image" Target="media/image44.png"/><Relationship Id="rId60" Type="http://schemas.openxmlformats.org/officeDocument/2006/relationships/image" Target="media/image45.png"/><Relationship Id="rId61" Type="http://schemas.openxmlformats.org/officeDocument/2006/relationships/image" Target="media/image46.png"/><Relationship Id="rId62" Type="http://schemas.openxmlformats.org/officeDocument/2006/relationships/header" Target="header13.xml"/><Relationship Id="rId63" Type="http://schemas.openxmlformats.org/officeDocument/2006/relationships/image" Target="media/image47.png"/><Relationship Id="rId64" Type="http://schemas.openxmlformats.org/officeDocument/2006/relationships/image" Target="media/image48.png"/><Relationship Id="rId65" Type="http://schemas.openxmlformats.org/officeDocument/2006/relationships/image" Target="media/image49.png"/><Relationship Id="rId66" Type="http://schemas.openxmlformats.org/officeDocument/2006/relationships/image" Target="media/image50.png"/><Relationship Id="rId67" Type="http://schemas.openxmlformats.org/officeDocument/2006/relationships/image" Target="media/image51.png"/><Relationship Id="rId68" Type="http://schemas.openxmlformats.org/officeDocument/2006/relationships/image" Target="media/image52.png"/><Relationship Id="rId69" Type="http://schemas.openxmlformats.org/officeDocument/2006/relationships/image" Target="media/image53.png"/><Relationship Id="rId70" Type="http://schemas.openxmlformats.org/officeDocument/2006/relationships/image" Target="media/image54.png"/><Relationship Id="rId71" Type="http://schemas.openxmlformats.org/officeDocument/2006/relationships/image" Target="media/image55.png"/><Relationship Id="rId72" Type="http://schemas.openxmlformats.org/officeDocument/2006/relationships/image" Target="media/image56.png"/><Relationship Id="rId73" Type="http://schemas.openxmlformats.org/officeDocument/2006/relationships/image" Target="media/image57.png"/><Relationship Id="rId74" Type="http://schemas.openxmlformats.org/officeDocument/2006/relationships/image" Target="media/image58.png"/><Relationship Id="rId75" Type="http://schemas.openxmlformats.org/officeDocument/2006/relationships/image" Target="media/image59.png"/><Relationship Id="rId76" Type="http://schemas.openxmlformats.org/officeDocument/2006/relationships/header" Target="header14.xml"/><Relationship Id="rId77" Type="http://schemas.openxmlformats.org/officeDocument/2006/relationships/image" Target="media/image60.png"/><Relationship Id="rId78" Type="http://schemas.openxmlformats.org/officeDocument/2006/relationships/image" Target="media/image61.png"/><Relationship Id="rId79" Type="http://schemas.openxmlformats.org/officeDocument/2006/relationships/image" Target="media/image62.png"/><Relationship Id="rId80" Type="http://schemas.openxmlformats.org/officeDocument/2006/relationships/image" Target="media/image63.png"/><Relationship Id="rId81" Type="http://schemas.openxmlformats.org/officeDocument/2006/relationships/image" Target="media/image64.png"/><Relationship Id="rId82" Type="http://schemas.openxmlformats.org/officeDocument/2006/relationships/image" Target="media/image65.png"/><Relationship Id="rId83" Type="http://schemas.openxmlformats.org/officeDocument/2006/relationships/image" Target="media/image66.png"/><Relationship Id="rId84" Type="http://schemas.openxmlformats.org/officeDocument/2006/relationships/header" Target="header15.xml"/><Relationship Id="rId85" Type="http://schemas.openxmlformats.org/officeDocument/2006/relationships/image" Target="media/image67.png"/><Relationship Id="rId86" Type="http://schemas.openxmlformats.org/officeDocument/2006/relationships/header" Target="header16.xml"/><Relationship Id="rId87" Type="http://schemas.openxmlformats.org/officeDocument/2006/relationships/image" Target="media/image68.png"/><Relationship Id="rId88" Type="http://schemas.openxmlformats.org/officeDocument/2006/relationships/image" Target="media/image69.png"/><Relationship Id="rId89" Type="http://schemas.openxmlformats.org/officeDocument/2006/relationships/image" Target="media/image70.png"/><Relationship Id="rId90" Type="http://schemas.openxmlformats.org/officeDocument/2006/relationships/header" Target="header17.xml"/><Relationship Id="rId91" Type="http://schemas.openxmlformats.org/officeDocument/2006/relationships/image" Target="media/image71.png"/><Relationship Id="rId92" Type="http://schemas.openxmlformats.org/officeDocument/2006/relationships/image" Target="media/image72.png"/><Relationship Id="rId93" Type="http://schemas.openxmlformats.org/officeDocument/2006/relationships/image" Target="media/image73.png"/><Relationship Id="rId94" Type="http://schemas.openxmlformats.org/officeDocument/2006/relationships/header" Target="header18.xml"/><Relationship Id="rId95" Type="http://schemas.openxmlformats.org/officeDocument/2006/relationships/image" Target="media/image74.png"/><Relationship Id="rId96" Type="http://schemas.openxmlformats.org/officeDocument/2006/relationships/image" Target="media/image75.png"/><Relationship Id="rId97" Type="http://schemas.openxmlformats.org/officeDocument/2006/relationships/header" Target="header19.xml"/><Relationship Id="rId98" Type="http://schemas.openxmlformats.org/officeDocument/2006/relationships/image" Target="media/image76.png"/><Relationship Id="rId99" Type="http://schemas.openxmlformats.org/officeDocument/2006/relationships/header" Target="header20.xml"/><Relationship Id="rId100" Type="http://schemas.openxmlformats.org/officeDocument/2006/relationships/image" Target="media/image77.png"/><Relationship Id="rId101" Type="http://schemas.openxmlformats.org/officeDocument/2006/relationships/image" Target="media/image78.png"/><Relationship Id="rId102" Type="http://schemas.openxmlformats.org/officeDocument/2006/relationships/header" Target="header21.xml"/><Relationship Id="rId103" Type="http://schemas.openxmlformats.org/officeDocument/2006/relationships/image" Target="media/image79.png"/><Relationship Id="rId104" Type="http://schemas.openxmlformats.org/officeDocument/2006/relationships/header" Target="header22.xml"/><Relationship Id="rId105" Type="http://schemas.openxmlformats.org/officeDocument/2006/relationships/image" Target="media/image80.pn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