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Default Extension="jpg" ContentType="image/jpg"/>
  <Override PartName="/word/footer1.xml" ContentType="application/vnd.openxmlformats-officedocument.wordprocessingml.footer+xml"/>
  <Default Extension="png" ContentType="image/png"/>
</Types>
</file>

<file path=_rels/.rels><?xml version="1.0" encoding="UTF-8" standalone="yes"?>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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body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spacing w:before="100"/>
        <w:ind w:left="110"/>
      </w:pPr>
      <w:r>
        <w:pict>
          <v:shape type="#_x0000_t75" style="width:474.95pt;height:112.6pt">
            <v:imagedata o:title="" r:id="rId4"/>
          </v:shape>
        </w:pict>
      </w:r>
      <w:r>
        <w:rPr>
          <w:rFonts w:cs="Times New Roman" w:hAnsi="Times New Roman" w:eastAsia="Times New Roman" w:ascii="Times New Roman"/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15"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center"/>
        <w:spacing w:before="29"/>
        <w:ind w:left="4322" w:right="4162"/>
      </w:pP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T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EA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#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1</w:t>
      </w:r>
      <w:r>
        <w:rPr>
          <w:rFonts w:cs="Arial" w:hAnsi="Arial" w:eastAsia="Arial" w:ascii="Arial"/>
          <w:spacing w:val="0"/>
          <w:w w:val="100"/>
          <w:sz w:val="24"/>
          <w:szCs w:val="24"/>
        </w:rPr>
      </w:r>
    </w:p>
    <w:p>
      <w:pPr>
        <w:rPr>
          <w:sz w:val="11"/>
          <w:szCs w:val="11"/>
        </w:rPr>
        <w:jc w:val="left"/>
        <w:spacing w:before="5" w:lineRule="exact" w:line="100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32"/>
          <w:szCs w:val="32"/>
        </w:rPr>
        <w:jc w:val="center"/>
        <w:ind w:left="4451" w:right="4293"/>
      </w:pPr>
      <w:r>
        <w:rPr>
          <w:rFonts w:cs="Arial" w:hAnsi="Arial" w:eastAsia="Arial" w:ascii="Arial"/>
          <w:b/>
          <w:spacing w:val="0"/>
          <w:w w:val="99"/>
          <w:sz w:val="32"/>
          <w:szCs w:val="32"/>
        </w:rPr>
        <w:t>03029</w:t>
      </w:r>
      <w:r>
        <w:rPr>
          <w:rFonts w:cs="Arial" w:hAnsi="Arial" w:eastAsia="Arial" w:ascii="Arial"/>
          <w:spacing w:val="0"/>
          <w:w w:val="100"/>
          <w:sz w:val="32"/>
          <w:szCs w:val="32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8"/>
          <w:szCs w:val="28"/>
        </w:rPr>
        <w:jc w:val="left"/>
        <w:spacing w:before="15" w:lineRule="exact" w:line="280"/>
      </w:pPr>
      <w:r>
        <w:rPr>
          <w:sz w:val="28"/>
          <w:szCs w:val="28"/>
        </w:rPr>
      </w:r>
    </w:p>
    <w:p>
      <w:pPr>
        <w:rPr>
          <w:rFonts w:cs="Arial" w:hAnsi="Arial" w:eastAsia="Arial" w:ascii="Arial"/>
          <w:sz w:val="32"/>
          <w:szCs w:val="32"/>
        </w:rPr>
        <w:jc w:val="center"/>
        <w:ind w:left="2141" w:right="1984"/>
      </w:pPr>
      <w:r>
        <w:rPr>
          <w:rFonts w:cs="Arial" w:hAnsi="Arial" w:eastAsia="Arial" w:ascii="Arial"/>
          <w:b/>
          <w:spacing w:val="0"/>
          <w:w w:val="100"/>
          <w:sz w:val="32"/>
          <w:szCs w:val="32"/>
        </w:rPr>
        <w:t>INV</w:t>
      </w:r>
      <w:r>
        <w:rPr>
          <w:rFonts w:cs="Arial" w:hAnsi="Arial" w:eastAsia="Arial" w:ascii="Arial"/>
          <w:b/>
          <w:spacing w:val="1"/>
          <w:w w:val="100"/>
          <w:sz w:val="32"/>
          <w:szCs w:val="32"/>
        </w:rPr>
        <w:t>E</w:t>
      </w:r>
      <w:r>
        <w:rPr>
          <w:rFonts w:cs="Arial" w:hAnsi="Arial" w:eastAsia="Arial" w:ascii="Arial"/>
          <w:b/>
          <w:spacing w:val="0"/>
          <w:w w:val="100"/>
          <w:sz w:val="32"/>
          <w:szCs w:val="32"/>
        </w:rPr>
        <w:t>S</w:t>
      </w:r>
      <w:r>
        <w:rPr>
          <w:rFonts w:cs="Arial" w:hAnsi="Arial" w:eastAsia="Arial" w:ascii="Arial"/>
          <w:b/>
          <w:spacing w:val="2"/>
          <w:w w:val="100"/>
          <w:sz w:val="32"/>
          <w:szCs w:val="32"/>
        </w:rPr>
        <w:t>T</w:t>
      </w:r>
      <w:r>
        <w:rPr>
          <w:rFonts w:cs="Arial" w:hAnsi="Arial" w:eastAsia="Arial" w:ascii="Arial"/>
          <w:b/>
          <w:spacing w:val="0"/>
          <w:w w:val="100"/>
          <w:sz w:val="32"/>
          <w:szCs w:val="32"/>
        </w:rPr>
        <w:t>I</w:t>
      </w:r>
      <w:r>
        <w:rPr>
          <w:rFonts w:cs="Arial" w:hAnsi="Arial" w:eastAsia="Arial" w:ascii="Arial"/>
          <w:b/>
          <w:spacing w:val="-1"/>
          <w:w w:val="100"/>
          <w:sz w:val="32"/>
          <w:szCs w:val="32"/>
        </w:rPr>
        <w:t>G</w:t>
      </w:r>
      <w:r>
        <w:rPr>
          <w:rFonts w:cs="Arial" w:hAnsi="Arial" w:eastAsia="Arial" w:ascii="Arial"/>
          <w:b/>
          <w:spacing w:val="0"/>
          <w:w w:val="100"/>
          <w:sz w:val="32"/>
          <w:szCs w:val="32"/>
        </w:rPr>
        <w:t>AC</w:t>
      </w:r>
      <w:r>
        <w:rPr>
          <w:rFonts w:cs="Arial" w:hAnsi="Arial" w:eastAsia="Arial" w:ascii="Arial"/>
          <w:b/>
          <w:spacing w:val="2"/>
          <w:w w:val="100"/>
          <w:sz w:val="32"/>
          <w:szCs w:val="32"/>
        </w:rPr>
        <w:t>I</w:t>
      </w:r>
      <w:r>
        <w:rPr>
          <w:rFonts w:cs="Arial" w:hAnsi="Arial" w:eastAsia="Arial" w:ascii="Arial"/>
          <w:b/>
          <w:spacing w:val="1"/>
          <w:w w:val="100"/>
          <w:sz w:val="32"/>
          <w:szCs w:val="32"/>
        </w:rPr>
        <w:t>Ó</w:t>
      </w:r>
      <w:r>
        <w:rPr>
          <w:rFonts w:cs="Arial" w:hAnsi="Arial" w:eastAsia="Arial" w:ascii="Arial"/>
          <w:b/>
          <w:spacing w:val="0"/>
          <w:w w:val="100"/>
          <w:sz w:val="32"/>
          <w:szCs w:val="32"/>
        </w:rPr>
        <w:t>N</w:t>
      </w:r>
      <w:r>
        <w:rPr>
          <w:rFonts w:cs="Arial" w:hAnsi="Arial" w:eastAsia="Arial" w:ascii="Arial"/>
          <w:b/>
          <w:spacing w:val="-25"/>
          <w:w w:val="100"/>
          <w:sz w:val="32"/>
          <w:szCs w:val="32"/>
        </w:rPr>
        <w:t> </w:t>
      </w:r>
      <w:r>
        <w:rPr>
          <w:rFonts w:cs="Arial" w:hAnsi="Arial" w:eastAsia="Arial" w:ascii="Arial"/>
          <w:b/>
          <w:spacing w:val="0"/>
          <w:w w:val="100"/>
          <w:sz w:val="32"/>
          <w:szCs w:val="32"/>
        </w:rPr>
        <w:t>DE</w:t>
      </w:r>
      <w:r>
        <w:rPr>
          <w:rFonts w:cs="Arial" w:hAnsi="Arial" w:eastAsia="Arial" w:ascii="Arial"/>
          <w:b/>
          <w:spacing w:val="-4"/>
          <w:w w:val="100"/>
          <w:sz w:val="32"/>
          <w:szCs w:val="32"/>
        </w:rPr>
        <w:t> </w:t>
      </w:r>
      <w:r>
        <w:rPr>
          <w:rFonts w:cs="Arial" w:hAnsi="Arial" w:eastAsia="Arial" w:ascii="Arial"/>
          <w:b/>
          <w:spacing w:val="0"/>
          <w:w w:val="99"/>
          <w:sz w:val="32"/>
          <w:szCs w:val="32"/>
        </w:rPr>
        <w:t>OP</w:t>
      </w:r>
      <w:r>
        <w:rPr>
          <w:rFonts w:cs="Arial" w:hAnsi="Arial" w:eastAsia="Arial" w:ascii="Arial"/>
          <w:b/>
          <w:spacing w:val="3"/>
          <w:w w:val="99"/>
          <w:sz w:val="32"/>
          <w:szCs w:val="32"/>
        </w:rPr>
        <w:t>E</w:t>
      </w:r>
      <w:r>
        <w:rPr>
          <w:rFonts w:cs="Arial" w:hAnsi="Arial" w:eastAsia="Arial" w:ascii="Arial"/>
          <w:b/>
          <w:spacing w:val="0"/>
          <w:w w:val="99"/>
          <w:sz w:val="32"/>
          <w:szCs w:val="32"/>
        </w:rPr>
        <w:t>RAC</w:t>
      </w:r>
      <w:r>
        <w:rPr>
          <w:rFonts w:cs="Arial" w:hAnsi="Arial" w:eastAsia="Arial" w:ascii="Arial"/>
          <w:b/>
          <w:spacing w:val="2"/>
          <w:w w:val="99"/>
          <w:sz w:val="32"/>
          <w:szCs w:val="32"/>
        </w:rPr>
        <w:t>I</w:t>
      </w:r>
      <w:r>
        <w:rPr>
          <w:rFonts w:cs="Arial" w:hAnsi="Arial" w:eastAsia="Arial" w:ascii="Arial"/>
          <w:b/>
          <w:spacing w:val="-1"/>
          <w:w w:val="99"/>
          <w:sz w:val="32"/>
          <w:szCs w:val="32"/>
        </w:rPr>
        <w:t>O</w:t>
      </w:r>
      <w:r>
        <w:rPr>
          <w:rFonts w:cs="Arial" w:hAnsi="Arial" w:eastAsia="Arial" w:ascii="Arial"/>
          <w:b/>
          <w:spacing w:val="0"/>
          <w:w w:val="99"/>
          <w:sz w:val="32"/>
          <w:szCs w:val="32"/>
        </w:rPr>
        <w:t>NES</w:t>
      </w:r>
      <w:r>
        <w:rPr>
          <w:rFonts w:cs="Arial" w:hAnsi="Arial" w:eastAsia="Arial" w:ascii="Arial"/>
          <w:spacing w:val="0"/>
          <w:w w:val="100"/>
          <w:sz w:val="32"/>
          <w:szCs w:val="32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4"/>
          <w:szCs w:val="24"/>
        </w:rPr>
        <w:jc w:val="left"/>
        <w:spacing w:before="17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4"/>
          <w:szCs w:val="24"/>
        </w:rPr>
        <w:jc w:val="center"/>
        <w:ind w:left="4101" w:right="3939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VA</w:t>
      </w: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OR:</w:t>
      </w:r>
      <w:r>
        <w:rPr>
          <w:rFonts w:cs="Arial" w:hAnsi="Arial" w:eastAsia="Arial" w:ascii="Arial"/>
          <w:b/>
          <w:spacing w:val="66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1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0</w:t>
      </w:r>
      <w:r>
        <w:rPr>
          <w:rFonts w:cs="Arial" w:hAnsi="Arial" w:eastAsia="Arial" w:ascii="Arial"/>
          <w:b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%</w:t>
      </w:r>
      <w:r>
        <w:rPr>
          <w:rFonts w:cs="Arial" w:hAnsi="Arial" w:eastAsia="Arial" w:ascii="Arial"/>
          <w:spacing w:val="0"/>
          <w:w w:val="100"/>
          <w:sz w:val="24"/>
          <w:szCs w:val="24"/>
        </w:rPr>
      </w:r>
    </w:p>
    <w:p>
      <w:pPr>
        <w:rPr>
          <w:sz w:val="18"/>
          <w:szCs w:val="18"/>
        </w:rPr>
        <w:jc w:val="left"/>
        <w:spacing w:before="9" w:lineRule="exact" w:line="180"/>
      </w:pPr>
      <w:r>
        <w:rPr>
          <w:sz w:val="18"/>
          <w:szCs w:val="18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32"/>
          <w:szCs w:val="32"/>
        </w:rPr>
        <w:jc w:val="center"/>
        <w:spacing w:lineRule="auto" w:line="798"/>
        <w:ind w:left="662" w:right="508"/>
      </w:pPr>
      <w:r>
        <w:rPr>
          <w:rFonts w:cs="Arial" w:hAnsi="Arial" w:eastAsia="Arial" w:ascii="Arial"/>
          <w:b/>
          <w:spacing w:val="0"/>
          <w:w w:val="100"/>
          <w:sz w:val="32"/>
          <w:szCs w:val="32"/>
        </w:rPr>
        <w:t>E</w:t>
      </w:r>
      <w:r>
        <w:rPr>
          <w:rFonts w:cs="Arial" w:hAnsi="Arial" w:eastAsia="Arial" w:ascii="Arial"/>
          <w:b/>
          <w:spacing w:val="1"/>
          <w:w w:val="100"/>
          <w:sz w:val="32"/>
          <w:szCs w:val="32"/>
        </w:rPr>
        <w:t>S</w:t>
      </w:r>
      <w:r>
        <w:rPr>
          <w:rFonts w:cs="Arial" w:hAnsi="Arial" w:eastAsia="Arial" w:ascii="Arial"/>
          <w:b/>
          <w:spacing w:val="2"/>
          <w:w w:val="100"/>
          <w:sz w:val="32"/>
          <w:szCs w:val="32"/>
        </w:rPr>
        <w:t>T</w:t>
      </w:r>
      <w:r>
        <w:rPr>
          <w:rFonts w:cs="Arial" w:hAnsi="Arial" w:eastAsia="Arial" w:ascii="Arial"/>
          <w:b/>
          <w:spacing w:val="0"/>
          <w:w w:val="100"/>
          <w:sz w:val="32"/>
          <w:szCs w:val="32"/>
        </w:rPr>
        <w:t>UDIAN</w:t>
      </w:r>
      <w:r>
        <w:rPr>
          <w:rFonts w:cs="Arial" w:hAnsi="Arial" w:eastAsia="Arial" w:ascii="Arial"/>
          <w:b/>
          <w:spacing w:val="1"/>
          <w:w w:val="100"/>
          <w:sz w:val="32"/>
          <w:szCs w:val="32"/>
        </w:rPr>
        <w:t>T</w:t>
      </w:r>
      <w:r>
        <w:rPr>
          <w:rFonts w:cs="Arial" w:hAnsi="Arial" w:eastAsia="Arial" w:ascii="Arial"/>
          <w:b/>
          <w:spacing w:val="0"/>
          <w:w w:val="100"/>
          <w:sz w:val="32"/>
          <w:szCs w:val="32"/>
        </w:rPr>
        <w:t>E:</w:t>
      </w:r>
      <w:r>
        <w:rPr>
          <w:rFonts w:cs="Arial" w:hAnsi="Arial" w:eastAsia="Arial" w:ascii="Arial"/>
          <w:b/>
          <w:spacing w:val="-19"/>
          <w:w w:val="100"/>
          <w:sz w:val="32"/>
          <w:szCs w:val="32"/>
        </w:rPr>
        <w:t> </w:t>
      </w:r>
      <w:r>
        <w:rPr>
          <w:rFonts w:cs="Arial" w:hAnsi="Arial" w:eastAsia="Arial" w:ascii="Arial"/>
          <w:b/>
          <w:spacing w:val="0"/>
          <w:w w:val="100"/>
          <w:sz w:val="32"/>
          <w:szCs w:val="32"/>
        </w:rPr>
        <w:t>KAR</w:t>
      </w:r>
      <w:r>
        <w:rPr>
          <w:rFonts w:cs="Arial" w:hAnsi="Arial" w:eastAsia="Arial" w:ascii="Arial"/>
          <w:b/>
          <w:spacing w:val="1"/>
          <w:w w:val="100"/>
          <w:sz w:val="32"/>
          <w:szCs w:val="32"/>
        </w:rPr>
        <w:t>L</w:t>
      </w:r>
      <w:r>
        <w:rPr>
          <w:rFonts w:cs="Arial" w:hAnsi="Arial" w:eastAsia="Arial" w:ascii="Arial"/>
          <w:b/>
          <w:spacing w:val="0"/>
          <w:w w:val="100"/>
          <w:sz w:val="32"/>
          <w:szCs w:val="32"/>
        </w:rPr>
        <w:t>A</w:t>
      </w:r>
      <w:r>
        <w:rPr>
          <w:rFonts w:cs="Arial" w:hAnsi="Arial" w:eastAsia="Arial" w:ascii="Arial"/>
          <w:b/>
          <w:spacing w:val="-11"/>
          <w:w w:val="100"/>
          <w:sz w:val="32"/>
          <w:szCs w:val="32"/>
        </w:rPr>
        <w:t> </w:t>
      </w:r>
      <w:r>
        <w:rPr>
          <w:rFonts w:cs="Arial" w:hAnsi="Arial" w:eastAsia="Arial" w:ascii="Arial"/>
          <w:b/>
          <w:spacing w:val="0"/>
          <w:w w:val="100"/>
          <w:sz w:val="32"/>
          <w:szCs w:val="32"/>
        </w:rPr>
        <w:t>BR</w:t>
      </w:r>
      <w:r>
        <w:rPr>
          <w:rFonts w:cs="Arial" w:hAnsi="Arial" w:eastAsia="Arial" w:ascii="Arial"/>
          <w:b/>
          <w:spacing w:val="2"/>
          <w:w w:val="100"/>
          <w:sz w:val="32"/>
          <w:szCs w:val="32"/>
        </w:rPr>
        <w:t>I</w:t>
      </w:r>
      <w:r>
        <w:rPr>
          <w:rFonts w:cs="Arial" w:hAnsi="Arial" w:eastAsia="Arial" w:ascii="Arial"/>
          <w:b/>
          <w:spacing w:val="0"/>
          <w:w w:val="100"/>
          <w:sz w:val="32"/>
          <w:szCs w:val="32"/>
        </w:rPr>
        <w:t>CE</w:t>
      </w:r>
      <w:r>
        <w:rPr>
          <w:rFonts w:cs="Arial" w:hAnsi="Arial" w:eastAsia="Arial" w:ascii="Arial"/>
          <w:b/>
          <w:spacing w:val="2"/>
          <w:w w:val="100"/>
          <w:sz w:val="32"/>
          <w:szCs w:val="32"/>
        </w:rPr>
        <w:t>L</w:t>
      </w:r>
      <w:r>
        <w:rPr>
          <w:rFonts w:cs="Arial" w:hAnsi="Arial" w:eastAsia="Arial" w:ascii="Arial"/>
          <w:b/>
          <w:spacing w:val="0"/>
          <w:w w:val="100"/>
          <w:sz w:val="32"/>
          <w:szCs w:val="32"/>
        </w:rPr>
        <w:t>DA</w:t>
      </w:r>
      <w:r>
        <w:rPr>
          <w:rFonts w:cs="Arial" w:hAnsi="Arial" w:eastAsia="Arial" w:ascii="Arial"/>
          <w:b/>
          <w:spacing w:val="-17"/>
          <w:w w:val="100"/>
          <w:sz w:val="32"/>
          <w:szCs w:val="32"/>
        </w:rPr>
        <w:t> </w:t>
      </w:r>
      <w:r>
        <w:rPr>
          <w:rFonts w:cs="Arial" w:hAnsi="Arial" w:eastAsia="Arial" w:ascii="Arial"/>
          <w:b/>
          <w:spacing w:val="2"/>
          <w:w w:val="100"/>
          <w:sz w:val="32"/>
          <w:szCs w:val="32"/>
        </w:rPr>
        <w:t>A</w:t>
      </w:r>
      <w:r>
        <w:rPr>
          <w:rFonts w:cs="Arial" w:hAnsi="Arial" w:eastAsia="Arial" w:ascii="Arial"/>
          <w:b/>
          <w:spacing w:val="-1"/>
          <w:w w:val="100"/>
          <w:sz w:val="32"/>
          <w:szCs w:val="32"/>
        </w:rPr>
        <w:t>G</w:t>
      </w:r>
      <w:r>
        <w:rPr>
          <w:rFonts w:cs="Arial" w:hAnsi="Arial" w:eastAsia="Arial" w:ascii="Arial"/>
          <w:b/>
          <w:spacing w:val="0"/>
          <w:w w:val="100"/>
          <w:sz w:val="32"/>
          <w:szCs w:val="32"/>
        </w:rPr>
        <w:t>UI</w:t>
      </w:r>
      <w:r>
        <w:rPr>
          <w:rFonts w:cs="Arial" w:hAnsi="Arial" w:eastAsia="Arial" w:ascii="Arial"/>
          <w:b/>
          <w:spacing w:val="2"/>
          <w:w w:val="100"/>
          <w:sz w:val="32"/>
          <w:szCs w:val="32"/>
        </w:rPr>
        <w:t>L</w:t>
      </w:r>
      <w:r>
        <w:rPr>
          <w:rFonts w:cs="Arial" w:hAnsi="Arial" w:eastAsia="Arial" w:ascii="Arial"/>
          <w:b/>
          <w:spacing w:val="0"/>
          <w:w w:val="100"/>
          <w:sz w:val="32"/>
          <w:szCs w:val="32"/>
        </w:rPr>
        <w:t>AR</w:t>
      </w:r>
      <w:r>
        <w:rPr>
          <w:rFonts w:cs="Arial" w:hAnsi="Arial" w:eastAsia="Arial" w:ascii="Arial"/>
          <w:b/>
          <w:spacing w:val="-13"/>
          <w:w w:val="100"/>
          <w:sz w:val="32"/>
          <w:szCs w:val="32"/>
        </w:rPr>
        <w:t> </w:t>
      </w:r>
      <w:r>
        <w:rPr>
          <w:rFonts w:cs="Arial" w:hAnsi="Arial" w:eastAsia="Arial" w:ascii="Arial"/>
          <w:b/>
          <w:spacing w:val="1"/>
          <w:w w:val="99"/>
          <w:sz w:val="32"/>
          <w:szCs w:val="32"/>
        </w:rPr>
        <w:t>G</w:t>
      </w:r>
      <w:r>
        <w:rPr>
          <w:rFonts w:cs="Arial" w:hAnsi="Arial" w:eastAsia="Arial" w:ascii="Arial"/>
          <w:b/>
          <w:spacing w:val="-1"/>
          <w:w w:val="99"/>
          <w:sz w:val="32"/>
          <w:szCs w:val="32"/>
        </w:rPr>
        <w:t>O</w:t>
      </w:r>
      <w:r>
        <w:rPr>
          <w:rFonts w:cs="Arial" w:hAnsi="Arial" w:eastAsia="Arial" w:ascii="Arial"/>
          <w:b/>
          <w:spacing w:val="0"/>
          <w:w w:val="99"/>
          <w:sz w:val="32"/>
          <w:szCs w:val="32"/>
        </w:rPr>
        <w:t>N</w:t>
      </w:r>
      <w:r>
        <w:rPr>
          <w:rFonts w:cs="Arial" w:hAnsi="Arial" w:eastAsia="Arial" w:ascii="Arial"/>
          <w:b/>
          <w:spacing w:val="1"/>
          <w:w w:val="99"/>
          <w:sz w:val="32"/>
          <w:szCs w:val="32"/>
        </w:rPr>
        <w:t>Z</w:t>
      </w:r>
      <w:r>
        <w:rPr>
          <w:rFonts w:cs="Arial" w:hAnsi="Arial" w:eastAsia="Arial" w:ascii="Arial"/>
          <w:b/>
          <w:spacing w:val="0"/>
          <w:w w:val="99"/>
          <w:sz w:val="32"/>
          <w:szCs w:val="32"/>
        </w:rPr>
        <w:t>ÁL</w:t>
      </w:r>
      <w:r>
        <w:rPr>
          <w:rFonts w:cs="Arial" w:hAnsi="Arial" w:eastAsia="Arial" w:ascii="Arial"/>
          <w:b/>
          <w:spacing w:val="2"/>
          <w:w w:val="99"/>
          <w:sz w:val="32"/>
          <w:szCs w:val="32"/>
        </w:rPr>
        <w:t>E</w:t>
      </w:r>
      <w:r>
        <w:rPr>
          <w:rFonts w:cs="Arial" w:hAnsi="Arial" w:eastAsia="Arial" w:ascii="Arial"/>
          <w:b/>
          <w:spacing w:val="0"/>
          <w:w w:val="99"/>
          <w:sz w:val="32"/>
          <w:szCs w:val="32"/>
        </w:rPr>
        <w:t>Z</w:t>
      </w:r>
      <w:r>
        <w:rPr>
          <w:rFonts w:cs="Arial" w:hAnsi="Arial" w:eastAsia="Arial" w:ascii="Arial"/>
          <w:b/>
          <w:spacing w:val="0"/>
          <w:w w:val="99"/>
          <w:sz w:val="32"/>
          <w:szCs w:val="32"/>
        </w:rPr>
        <w:t> </w:t>
      </w:r>
      <w:r>
        <w:rPr>
          <w:rFonts w:cs="Arial" w:hAnsi="Arial" w:eastAsia="Arial" w:ascii="Arial"/>
          <w:b/>
          <w:spacing w:val="0"/>
          <w:w w:val="100"/>
          <w:sz w:val="32"/>
          <w:szCs w:val="32"/>
        </w:rPr>
        <w:t>IDEN</w:t>
      </w:r>
      <w:r>
        <w:rPr>
          <w:rFonts w:cs="Arial" w:hAnsi="Arial" w:eastAsia="Arial" w:ascii="Arial"/>
          <w:b/>
          <w:spacing w:val="2"/>
          <w:w w:val="100"/>
          <w:sz w:val="32"/>
          <w:szCs w:val="32"/>
        </w:rPr>
        <w:t>T</w:t>
      </w:r>
      <w:r>
        <w:rPr>
          <w:rFonts w:cs="Arial" w:hAnsi="Arial" w:eastAsia="Arial" w:ascii="Arial"/>
          <w:b/>
          <w:spacing w:val="0"/>
          <w:w w:val="100"/>
          <w:sz w:val="32"/>
          <w:szCs w:val="32"/>
        </w:rPr>
        <w:t>IFICA</w:t>
      </w:r>
      <w:r>
        <w:rPr>
          <w:rFonts w:cs="Arial" w:hAnsi="Arial" w:eastAsia="Arial" w:ascii="Arial"/>
          <w:b/>
          <w:spacing w:val="1"/>
          <w:w w:val="100"/>
          <w:sz w:val="32"/>
          <w:szCs w:val="32"/>
        </w:rPr>
        <w:t>C</w:t>
      </w:r>
      <w:r>
        <w:rPr>
          <w:rFonts w:cs="Arial" w:hAnsi="Arial" w:eastAsia="Arial" w:ascii="Arial"/>
          <w:b/>
          <w:spacing w:val="0"/>
          <w:w w:val="100"/>
          <w:sz w:val="32"/>
          <w:szCs w:val="32"/>
        </w:rPr>
        <w:t>I</w:t>
      </w:r>
      <w:r>
        <w:rPr>
          <w:rFonts w:cs="Arial" w:hAnsi="Arial" w:eastAsia="Arial" w:ascii="Arial"/>
          <w:b/>
          <w:spacing w:val="1"/>
          <w:w w:val="100"/>
          <w:sz w:val="32"/>
          <w:szCs w:val="32"/>
        </w:rPr>
        <w:t>Ó</w:t>
      </w:r>
      <w:r>
        <w:rPr>
          <w:rFonts w:cs="Arial" w:hAnsi="Arial" w:eastAsia="Arial" w:ascii="Arial"/>
          <w:b/>
          <w:spacing w:val="0"/>
          <w:w w:val="100"/>
          <w:sz w:val="32"/>
          <w:szCs w:val="32"/>
        </w:rPr>
        <w:t>N:</w:t>
      </w:r>
      <w:r>
        <w:rPr>
          <w:rFonts w:cs="Arial" w:hAnsi="Arial" w:eastAsia="Arial" w:ascii="Arial"/>
          <w:b/>
          <w:spacing w:val="-26"/>
          <w:w w:val="100"/>
          <w:sz w:val="32"/>
          <w:szCs w:val="32"/>
        </w:rPr>
        <w:t> </w:t>
      </w:r>
      <w:r>
        <w:rPr>
          <w:rFonts w:cs="Arial" w:hAnsi="Arial" w:eastAsia="Arial" w:ascii="Arial"/>
          <w:b/>
          <w:spacing w:val="0"/>
          <w:w w:val="99"/>
          <w:sz w:val="32"/>
          <w:szCs w:val="32"/>
        </w:rPr>
        <w:t>155</w:t>
      </w:r>
      <w:r>
        <w:rPr>
          <w:rFonts w:cs="Arial" w:hAnsi="Arial" w:eastAsia="Arial" w:ascii="Arial"/>
          <w:b/>
          <w:spacing w:val="3"/>
          <w:w w:val="99"/>
          <w:sz w:val="32"/>
          <w:szCs w:val="32"/>
        </w:rPr>
        <w:t>8</w:t>
      </w:r>
      <w:r>
        <w:rPr>
          <w:rFonts w:cs="Arial" w:hAnsi="Arial" w:eastAsia="Arial" w:ascii="Arial"/>
          <w:b/>
          <w:spacing w:val="0"/>
          <w:w w:val="99"/>
          <w:sz w:val="32"/>
          <w:szCs w:val="32"/>
        </w:rPr>
        <w:t>25898</w:t>
      </w:r>
      <w:r>
        <w:rPr>
          <w:rFonts w:cs="Arial" w:hAnsi="Arial" w:eastAsia="Arial" w:ascii="Arial"/>
          <w:b/>
          <w:spacing w:val="3"/>
          <w:w w:val="99"/>
          <w:sz w:val="32"/>
          <w:szCs w:val="32"/>
        </w:rPr>
        <w:t>2</w:t>
      </w:r>
      <w:r>
        <w:rPr>
          <w:rFonts w:cs="Arial" w:hAnsi="Arial" w:eastAsia="Arial" w:ascii="Arial"/>
          <w:b/>
          <w:spacing w:val="2"/>
          <w:w w:val="99"/>
          <w:sz w:val="32"/>
          <w:szCs w:val="32"/>
        </w:rPr>
        <w:t>1</w:t>
      </w:r>
      <w:r>
        <w:rPr>
          <w:rFonts w:cs="Arial" w:hAnsi="Arial" w:eastAsia="Arial" w:ascii="Arial"/>
          <w:b/>
          <w:spacing w:val="0"/>
          <w:w w:val="99"/>
          <w:sz w:val="32"/>
          <w:szCs w:val="32"/>
        </w:rPr>
        <w:t>4</w:t>
      </w:r>
      <w:r>
        <w:rPr>
          <w:rFonts w:cs="Arial" w:hAnsi="Arial" w:eastAsia="Arial" w:ascii="Arial"/>
          <w:spacing w:val="0"/>
          <w:w w:val="100"/>
          <w:sz w:val="32"/>
          <w:szCs w:val="32"/>
        </w:rPr>
      </w:r>
    </w:p>
    <w:p>
      <w:pPr>
        <w:rPr>
          <w:rFonts w:cs="Arial" w:hAnsi="Arial" w:eastAsia="Arial" w:ascii="Arial"/>
          <w:sz w:val="24"/>
          <w:szCs w:val="24"/>
        </w:rPr>
        <w:jc w:val="center"/>
        <w:spacing w:before="24" w:lineRule="auto" w:line="860"/>
        <w:ind w:left="2948" w:right="2784"/>
      </w:pP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T</w:t>
      </w:r>
      <w:r>
        <w:rPr>
          <w:rFonts w:cs="Arial" w:hAnsi="Arial" w:eastAsia="Arial" w:ascii="Arial"/>
          <w:b/>
          <w:spacing w:val="-3"/>
          <w:w w:val="100"/>
          <w:sz w:val="24"/>
          <w:szCs w:val="24"/>
        </w:rPr>
        <w:t>U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T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OR: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INOR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RO</w:t>
      </w: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J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AS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ESQUI</w:t>
      </w: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V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EL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GRUPO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01</w:t>
      </w:r>
      <w:r>
        <w:rPr>
          <w:rFonts w:cs="Arial" w:hAnsi="Arial" w:eastAsia="Arial" w:ascii="Arial"/>
          <w:spacing w:val="0"/>
          <w:w w:val="100"/>
          <w:sz w:val="24"/>
          <w:szCs w:val="24"/>
        </w:rPr>
      </w:r>
    </w:p>
    <w:p>
      <w:pPr>
        <w:rPr>
          <w:rFonts w:cs="Arial" w:hAnsi="Arial" w:eastAsia="Arial" w:ascii="Arial"/>
          <w:sz w:val="24"/>
          <w:szCs w:val="24"/>
        </w:rPr>
        <w:jc w:val="center"/>
        <w:spacing w:before="19" w:lineRule="auto" w:line="857"/>
        <w:ind w:left="2607" w:right="2444"/>
        <w:sectPr>
          <w:pgSz w:w="12240" w:h="15840"/>
          <w:pgMar w:top="620" w:bottom="280" w:left="1180" w:right="1340"/>
        </w:sectPr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RO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UNIVER</w:t>
      </w:r>
      <w:r>
        <w:rPr>
          <w:rFonts w:cs="Arial" w:hAnsi="Arial" w:eastAsia="Arial" w:ascii="Arial"/>
          <w:b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b/>
          <w:spacing w:val="-2"/>
          <w:w w:val="100"/>
          <w:sz w:val="24"/>
          <w:szCs w:val="24"/>
        </w:rPr>
        <w:t>I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RI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: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CHILE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S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-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II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RI</w:t>
      </w: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b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T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2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0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2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2</w:t>
      </w:r>
      <w:r>
        <w:rPr>
          <w:rFonts w:cs="Arial" w:hAnsi="Arial" w:eastAsia="Arial" w:ascii="Arial"/>
          <w:spacing w:val="0"/>
          <w:w w:val="100"/>
          <w:sz w:val="24"/>
          <w:szCs w:val="24"/>
        </w:rPr>
      </w:r>
    </w:p>
    <w:p>
      <w:pPr>
        <w:rPr>
          <w:rFonts w:cs="Arial" w:hAnsi="Arial" w:eastAsia="Arial" w:ascii="Arial"/>
          <w:sz w:val="28"/>
          <w:szCs w:val="28"/>
        </w:rPr>
        <w:jc w:val="center"/>
        <w:spacing w:before="59"/>
        <w:ind w:left="3348" w:right="3365"/>
      </w:pPr>
      <w:r>
        <w:rPr>
          <w:rFonts w:cs="Arial" w:hAnsi="Arial" w:eastAsia="Arial" w:ascii="Arial"/>
          <w:b/>
          <w:spacing w:val="1"/>
          <w:w w:val="100"/>
          <w:sz w:val="28"/>
          <w:szCs w:val="28"/>
        </w:rPr>
        <w:t>í</w:t>
      </w:r>
      <w:r>
        <w:rPr>
          <w:rFonts w:cs="Arial" w:hAnsi="Arial" w:eastAsia="Arial" w:ascii="Arial"/>
          <w:b/>
          <w:spacing w:val="-1"/>
          <w:w w:val="100"/>
          <w:sz w:val="28"/>
          <w:szCs w:val="28"/>
        </w:rPr>
        <w:t>n</w:t>
      </w:r>
      <w:r>
        <w:rPr>
          <w:rFonts w:cs="Arial" w:hAnsi="Arial" w:eastAsia="Arial" w:ascii="Arial"/>
          <w:b/>
          <w:spacing w:val="-1"/>
          <w:w w:val="100"/>
          <w:sz w:val="28"/>
          <w:szCs w:val="28"/>
        </w:rPr>
        <w:t>d</w:t>
      </w:r>
      <w:r>
        <w:rPr>
          <w:rFonts w:cs="Arial" w:hAnsi="Arial" w:eastAsia="Arial" w:ascii="Arial"/>
          <w:b/>
          <w:spacing w:val="1"/>
          <w:w w:val="100"/>
          <w:sz w:val="28"/>
          <w:szCs w:val="28"/>
        </w:rPr>
        <w:t>i</w:t>
      </w:r>
      <w:r>
        <w:rPr>
          <w:rFonts w:cs="Arial" w:hAnsi="Arial" w:eastAsia="Arial" w:ascii="Arial"/>
          <w:b/>
          <w:spacing w:val="0"/>
          <w:w w:val="100"/>
          <w:sz w:val="28"/>
          <w:szCs w:val="28"/>
        </w:rPr>
        <w:t>ce</w:t>
      </w:r>
      <w:r>
        <w:rPr>
          <w:rFonts w:cs="Arial" w:hAnsi="Arial" w:eastAsia="Arial" w:ascii="Arial"/>
          <w:b/>
          <w:spacing w:val="-1"/>
          <w:w w:val="100"/>
          <w:sz w:val="28"/>
          <w:szCs w:val="28"/>
        </w:rPr>
        <w:t> </w:t>
      </w:r>
      <w:r>
        <w:rPr>
          <w:rFonts w:cs="Arial" w:hAnsi="Arial" w:eastAsia="Arial" w:ascii="Arial"/>
          <w:b/>
          <w:spacing w:val="1"/>
          <w:w w:val="100"/>
          <w:sz w:val="28"/>
          <w:szCs w:val="28"/>
        </w:rPr>
        <w:t>d</w:t>
      </w:r>
      <w:r>
        <w:rPr>
          <w:rFonts w:cs="Arial" w:hAnsi="Arial" w:eastAsia="Arial" w:ascii="Arial"/>
          <w:b/>
          <w:spacing w:val="0"/>
          <w:w w:val="100"/>
          <w:sz w:val="28"/>
          <w:szCs w:val="28"/>
        </w:rPr>
        <w:t>e</w:t>
      </w:r>
      <w:r>
        <w:rPr>
          <w:rFonts w:cs="Arial" w:hAnsi="Arial" w:eastAsia="Arial" w:ascii="Arial"/>
          <w:b/>
          <w:spacing w:val="-1"/>
          <w:w w:val="100"/>
          <w:sz w:val="28"/>
          <w:szCs w:val="28"/>
        </w:rPr>
        <w:t> </w:t>
      </w:r>
      <w:r>
        <w:rPr>
          <w:rFonts w:cs="Arial" w:hAnsi="Arial" w:eastAsia="Arial" w:ascii="Arial"/>
          <w:b/>
          <w:spacing w:val="-3"/>
          <w:w w:val="100"/>
          <w:sz w:val="28"/>
          <w:szCs w:val="28"/>
        </w:rPr>
        <w:t>c</w:t>
      </w:r>
      <w:r>
        <w:rPr>
          <w:rFonts w:cs="Arial" w:hAnsi="Arial" w:eastAsia="Arial" w:ascii="Arial"/>
          <w:b/>
          <w:spacing w:val="1"/>
          <w:w w:val="100"/>
          <w:sz w:val="28"/>
          <w:szCs w:val="28"/>
        </w:rPr>
        <w:t>o</w:t>
      </w:r>
      <w:r>
        <w:rPr>
          <w:rFonts w:cs="Arial" w:hAnsi="Arial" w:eastAsia="Arial" w:ascii="Arial"/>
          <w:b/>
          <w:spacing w:val="-1"/>
          <w:w w:val="100"/>
          <w:sz w:val="28"/>
          <w:szCs w:val="28"/>
        </w:rPr>
        <w:t>n</w:t>
      </w:r>
      <w:r>
        <w:rPr>
          <w:rFonts w:cs="Arial" w:hAnsi="Arial" w:eastAsia="Arial" w:ascii="Arial"/>
          <w:b/>
          <w:spacing w:val="0"/>
          <w:w w:val="100"/>
          <w:sz w:val="28"/>
          <w:szCs w:val="28"/>
        </w:rPr>
        <w:t>te</w:t>
      </w:r>
      <w:r>
        <w:rPr>
          <w:rFonts w:cs="Arial" w:hAnsi="Arial" w:eastAsia="Arial" w:ascii="Arial"/>
          <w:b/>
          <w:spacing w:val="-1"/>
          <w:w w:val="100"/>
          <w:sz w:val="28"/>
          <w:szCs w:val="28"/>
        </w:rPr>
        <w:t>n</w:t>
      </w:r>
      <w:r>
        <w:rPr>
          <w:rFonts w:cs="Arial" w:hAnsi="Arial" w:eastAsia="Arial" w:ascii="Arial"/>
          <w:b/>
          <w:spacing w:val="-1"/>
          <w:w w:val="100"/>
          <w:sz w:val="28"/>
          <w:szCs w:val="28"/>
        </w:rPr>
        <w:t>i</w:t>
      </w:r>
      <w:r>
        <w:rPr>
          <w:rFonts w:cs="Arial" w:hAnsi="Arial" w:eastAsia="Arial" w:ascii="Arial"/>
          <w:b/>
          <w:spacing w:val="1"/>
          <w:w w:val="100"/>
          <w:sz w:val="28"/>
          <w:szCs w:val="28"/>
        </w:rPr>
        <w:t>d</w:t>
      </w:r>
      <w:r>
        <w:rPr>
          <w:rFonts w:cs="Arial" w:hAnsi="Arial" w:eastAsia="Arial" w:ascii="Arial"/>
          <w:b/>
          <w:spacing w:val="-1"/>
          <w:w w:val="100"/>
          <w:sz w:val="28"/>
          <w:szCs w:val="28"/>
        </w:rPr>
        <w:t>o</w:t>
      </w:r>
      <w:r>
        <w:rPr>
          <w:rFonts w:cs="Arial" w:hAnsi="Arial" w:eastAsia="Arial" w:ascii="Arial"/>
          <w:b/>
          <w:spacing w:val="0"/>
          <w:w w:val="100"/>
          <w:sz w:val="28"/>
          <w:szCs w:val="28"/>
        </w:rPr>
        <w:t>s</w:t>
      </w:r>
      <w:r>
        <w:rPr>
          <w:rFonts w:cs="Arial" w:hAnsi="Arial" w:eastAsia="Arial" w:ascii="Arial"/>
          <w:spacing w:val="0"/>
          <w:w w:val="100"/>
          <w:sz w:val="28"/>
          <w:szCs w:val="28"/>
        </w:rPr>
      </w:r>
    </w:p>
    <w:p>
      <w:pPr>
        <w:rPr>
          <w:sz w:val="13"/>
          <w:szCs w:val="13"/>
        </w:rPr>
        <w:jc w:val="left"/>
        <w:spacing w:before="6" w:lineRule="exact" w:line="120"/>
      </w:pPr>
      <w:r>
        <w:rPr>
          <w:sz w:val="13"/>
          <w:szCs w:val="13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center"/>
        <w:ind w:left="62" w:right="91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Intro</w:t>
      </w: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uc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ión</w:t>
      </w:r>
      <w:r>
        <w:rPr>
          <w:rFonts w:cs="Arial" w:hAnsi="Arial" w:eastAsia="Arial" w:ascii="Arial"/>
          <w:b/>
          <w:spacing w:val="-4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...............................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.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...............................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.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...............................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.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..................</w:t>
      </w:r>
      <w:r>
        <w:rPr>
          <w:rFonts w:cs="Arial" w:hAnsi="Arial" w:eastAsia="Arial" w:ascii="Arial"/>
          <w:b/>
          <w:spacing w:val="-28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3</w:t>
      </w:r>
      <w:r>
        <w:rPr>
          <w:rFonts w:cs="Arial" w:hAnsi="Arial" w:eastAsia="Arial" w:ascii="Arial"/>
          <w:spacing w:val="0"/>
          <w:w w:val="100"/>
          <w:sz w:val="24"/>
          <w:szCs w:val="24"/>
        </w:rPr>
      </w:r>
    </w:p>
    <w:p>
      <w:pPr>
        <w:rPr>
          <w:sz w:val="22"/>
          <w:szCs w:val="22"/>
        </w:rPr>
        <w:jc w:val="left"/>
        <w:spacing w:before="18" w:lineRule="exact" w:line="220"/>
      </w:pPr>
      <w:r>
        <w:rPr>
          <w:sz w:val="22"/>
          <w:szCs w:val="22"/>
        </w:rPr>
      </w:r>
    </w:p>
    <w:p>
      <w:pPr>
        <w:rPr>
          <w:rFonts w:cs="Arial" w:hAnsi="Arial" w:eastAsia="Arial" w:ascii="Arial"/>
          <w:sz w:val="24"/>
          <w:szCs w:val="24"/>
        </w:rPr>
        <w:jc w:val="center"/>
        <w:ind w:left="62" w:right="91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De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s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rrollo</w:t>
      </w:r>
      <w:r>
        <w:rPr>
          <w:rFonts w:cs="Arial" w:hAnsi="Arial" w:eastAsia="Arial" w:ascii="Arial"/>
          <w:b/>
          <w:spacing w:val="-8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...............................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.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...............................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.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...............................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.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......................</w:t>
      </w:r>
      <w:r>
        <w:rPr>
          <w:rFonts w:cs="Arial" w:hAnsi="Arial" w:eastAsia="Arial" w:ascii="Arial"/>
          <w:b/>
          <w:spacing w:val="-28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4</w:t>
      </w:r>
      <w:r>
        <w:rPr>
          <w:rFonts w:cs="Arial" w:hAnsi="Arial" w:eastAsia="Arial" w:ascii="Arial"/>
          <w:spacing w:val="0"/>
          <w:w w:val="100"/>
          <w:sz w:val="24"/>
          <w:szCs w:val="24"/>
        </w:rPr>
      </w:r>
    </w:p>
    <w:p>
      <w:pPr>
        <w:rPr>
          <w:sz w:val="22"/>
          <w:szCs w:val="22"/>
        </w:rPr>
        <w:jc w:val="left"/>
        <w:spacing w:before="18" w:lineRule="exact" w:line="220"/>
      </w:pPr>
      <w:r>
        <w:rPr>
          <w:sz w:val="22"/>
          <w:szCs w:val="22"/>
        </w:rPr>
      </w:r>
    </w:p>
    <w:p>
      <w:pPr>
        <w:rPr>
          <w:rFonts w:cs="Arial" w:hAnsi="Arial" w:eastAsia="Arial" w:ascii="Arial"/>
          <w:sz w:val="24"/>
          <w:szCs w:val="24"/>
        </w:rPr>
        <w:tabs>
          <w:tab w:pos="980" w:val="left"/>
        </w:tabs>
        <w:jc w:val="both"/>
        <w:spacing w:lineRule="auto" w:line="447"/>
        <w:ind w:left="540" w:right="87" w:hanging="218"/>
      </w:pP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  <w:tab/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Caso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spacing w:val="-3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...............................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.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...............................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.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...............................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.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......</w:t>
      </w:r>
      <w:r>
        <w:rPr>
          <w:rFonts w:cs="Arial" w:hAnsi="Arial" w:eastAsia="Arial" w:ascii="Arial"/>
          <w:spacing w:val="-2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4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)</w:t>
        <w:tab/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tific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á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lí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3"/>
          <w:w w:val="100"/>
          <w:sz w:val="24"/>
          <w:szCs w:val="24"/>
        </w:rPr>
        <w:t>.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.........................................................</w:t>
      </w:r>
      <w:r>
        <w:rPr>
          <w:rFonts w:cs="Arial" w:hAnsi="Arial" w:eastAsia="Arial" w:ascii="Arial"/>
          <w:spacing w:val="-2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4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)</w:t>
        <w:tab/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icar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luci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trolar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á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spacing w:val="-3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..............</w:t>
      </w:r>
      <w:r>
        <w:rPr>
          <w:rFonts w:cs="Arial" w:hAnsi="Arial" w:eastAsia="Arial" w:ascii="Arial"/>
          <w:spacing w:val="-2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4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c)</w:t>
        <w:tab/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Accio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z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revist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6"/>
          <w:w w:val="100"/>
          <w:sz w:val="24"/>
          <w:szCs w:val="24"/>
        </w:rPr>
        <w:t>.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...............................</w:t>
      </w:r>
      <w:r>
        <w:rPr>
          <w:rFonts w:cs="Arial" w:hAnsi="Arial" w:eastAsia="Arial" w:ascii="Arial"/>
          <w:spacing w:val="-2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4</w:t>
      </w:r>
    </w:p>
    <w:p>
      <w:pPr>
        <w:rPr>
          <w:rFonts w:cs="Arial" w:hAnsi="Arial" w:eastAsia="Arial" w:ascii="Arial"/>
          <w:sz w:val="24"/>
          <w:szCs w:val="24"/>
        </w:rPr>
        <w:tabs>
          <w:tab w:pos="980" w:val="left"/>
        </w:tabs>
        <w:jc w:val="both"/>
        <w:spacing w:before="5" w:lineRule="auto" w:line="446"/>
        <w:ind w:left="540" w:right="87" w:hanging="218"/>
      </w:pP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  <w:tab/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...............................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.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.............................................................</w:t>
      </w:r>
      <w:r>
        <w:rPr>
          <w:rFonts w:cs="Arial" w:hAnsi="Arial" w:eastAsia="Arial" w:ascii="Arial"/>
          <w:spacing w:val="-2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5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)</w:t>
        <w:tab/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Caract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rísticas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racio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s.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...............................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.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....</w:t>
      </w:r>
      <w:r>
        <w:rPr>
          <w:rFonts w:cs="Arial" w:hAnsi="Arial" w:eastAsia="Arial" w:ascii="Arial"/>
          <w:spacing w:val="-2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5</w:t>
      </w:r>
    </w:p>
    <w:p>
      <w:pPr>
        <w:rPr>
          <w:rFonts w:cs="Arial" w:hAnsi="Arial" w:eastAsia="Arial" w:ascii="Arial"/>
          <w:sz w:val="24"/>
          <w:szCs w:val="24"/>
        </w:rPr>
        <w:jc w:val="left"/>
        <w:spacing w:before="6" w:lineRule="auto" w:line="360"/>
        <w:ind w:left="540" w:right="84"/>
      </w:pP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2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ial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s.</w:t>
      </w:r>
      <w:r>
        <w:rPr>
          <w:rFonts w:cs="Arial" w:hAnsi="Arial" w:eastAsia="Arial" w:ascii="Arial"/>
          <w:spacing w:val="-1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...............................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.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...............................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.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...............................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.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.................</w:t>
      </w:r>
      <w:r>
        <w:rPr>
          <w:rFonts w:cs="Arial" w:hAnsi="Arial" w:eastAsia="Arial" w:ascii="Arial"/>
          <w:spacing w:val="-2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5</w:t>
      </w:r>
    </w:p>
    <w:p>
      <w:pPr>
        <w:rPr>
          <w:sz w:val="10"/>
          <w:szCs w:val="10"/>
        </w:rPr>
        <w:jc w:val="left"/>
        <w:spacing w:before="2" w:lineRule="exact" w:line="100"/>
      </w:pPr>
      <w:r>
        <w:rPr>
          <w:sz w:val="10"/>
          <w:szCs w:val="10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spacing w:lineRule="auto" w:line="446"/>
        <w:ind w:left="540" w:right="87"/>
      </w:pPr>
      <w:r>
        <w:rPr>
          <w:rFonts w:cs="Arial" w:hAnsi="Arial" w:eastAsia="Arial" w:ascii="Arial"/>
          <w:spacing w:val="0"/>
          <w:w w:val="100"/>
          <w:sz w:val="24"/>
          <w:szCs w:val="24"/>
        </w:rPr>
        <w:t>c)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4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Fas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racio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1"/>
          <w:w w:val="100"/>
          <w:sz w:val="24"/>
          <w:szCs w:val="24"/>
        </w:rPr>
        <w:t>.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...............................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.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....</w:t>
      </w:r>
      <w:r>
        <w:rPr>
          <w:rFonts w:cs="Arial" w:hAnsi="Arial" w:eastAsia="Arial" w:ascii="Arial"/>
          <w:spacing w:val="-2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6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2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...............................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.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...............................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.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...............................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.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...........</w:t>
      </w:r>
      <w:r>
        <w:rPr>
          <w:rFonts w:cs="Arial" w:hAnsi="Arial" w:eastAsia="Arial" w:ascii="Arial"/>
          <w:spacing w:val="-2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7</w:t>
      </w:r>
    </w:p>
    <w:p>
      <w:pPr>
        <w:rPr>
          <w:rFonts w:cs="Arial" w:hAnsi="Arial" w:eastAsia="Arial" w:ascii="Arial"/>
          <w:sz w:val="24"/>
          <w:szCs w:val="24"/>
        </w:rPr>
        <w:jc w:val="left"/>
        <w:spacing w:before="6"/>
        <w:ind w:left="321"/>
      </w:pPr>
      <w:r>
        <w:rPr>
          <w:rFonts w:cs="Arial" w:hAnsi="Arial" w:eastAsia="Arial" w:ascii="Arial"/>
          <w:spacing w:val="0"/>
          <w:w w:val="100"/>
          <w:sz w:val="24"/>
          <w:szCs w:val="24"/>
        </w:rPr>
        <w:t>C.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   </w:t>
      </w:r>
      <w:r>
        <w:rPr>
          <w:rFonts w:cs="Arial" w:hAnsi="Arial" w:eastAsia="Arial" w:ascii="Arial"/>
          <w:spacing w:val="2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Ejerc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ráctico</w:t>
      </w:r>
      <w:r>
        <w:rPr>
          <w:rFonts w:cs="Arial" w:hAnsi="Arial" w:eastAsia="Arial" w:ascii="Arial"/>
          <w:spacing w:val="-3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...............................................................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.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................................</w:t>
      </w:r>
      <w:r>
        <w:rPr>
          <w:rFonts w:cs="Arial" w:hAnsi="Arial" w:eastAsia="Arial" w:ascii="Arial"/>
          <w:spacing w:val="-2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8</w:t>
      </w:r>
    </w:p>
    <w:p>
      <w:pPr>
        <w:rPr>
          <w:sz w:val="22"/>
          <w:szCs w:val="22"/>
        </w:rPr>
        <w:jc w:val="left"/>
        <w:spacing w:before="18" w:lineRule="exact" w:line="220"/>
      </w:pPr>
      <w:r>
        <w:rPr>
          <w:sz w:val="22"/>
          <w:szCs w:val="22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540"/>
      </w:pPr>
      <w:r>
        <w:rPr>
          <w:rFonts w:cs="Arial" w:hAnsi="Arial" w:eastAsia="Arial" w:ascii="Arial"/>
          <w:spacing w:val="1"/>
          <w:w w:val="100"/>
          <w:sz w:val="24"/>
          <w:szCs w:val="24"/>
        </w:rPr>
        <w:t>1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4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lin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l.</w:t>
      </w:r>
      <w:r>
        <w:rPr>
          <w:rFonts w:cs="Arial" w:hAnsi="Arial" w:eastAsia="Arial" w:ascii="Arial"/>
          <w:spacing w:val="-2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...............................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.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...............................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.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.........</w:t>
      </w:r>
      <w:r>
        <w:rPr>
          <w:rFonts w:cs="Arial" w:hAnsi="Arial" w:eastAsia="Arial" w:ascii="Arial"/>
          <w:spacing w:val="-2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8</w:t>
      </w:r>
    </w:p>
    <w:p>
      <w:pPr>
        <w:rPr>
          <w:sz w:val="22"/>
          <w:szCs w:val="22"/>
        </w:rPr>
        <w:jc w:val="left"/>
        <w:spacing w:before="18" w:lineRule="exact" w:line="220"/>
      </w:pPr>
      <w:r>
        <w:rPr>
          <w:sz w:val="22"/>
          <w:szCs w:val="22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540"/>
      </w:pPr>
      <w:r>
        <w:rPr>
          <w:rFonts w:cs="Arial" w:hAnsi="Arial" w:eastAsia="Arial" w:ascii="Arial"/>
          <w:spacing w:val="1"/>
          <w:w w:val="100"/>
          <w:sz w:val="24"/>
          <w:szCs w:val="24"/>
        </w:rPr>
        <w:t>2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4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é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rafico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lver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lin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l.</w:t>
      </w:r>
      <w:r>
        <w:rPr>
          <w:rFonts w:cs="Arial" w:hAnsi="Arial" w:eastAsia="Arial" w:ascii="Arial"/>
          <w:spacing w:val="-3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.....................</w:t>
      </w:r>
      <w:r>
        <w:rPr>
          <w:rFonts w:cs="Arial" w:hAnsi="Arial" w:eastAsia="Arial" w:ascii="Arial"/>
          <w:spacing w:val="-2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10</w:t>
      </w:r>
      <w:r>
        <w:rPr>
          <w:rFonts w:cs="Arial" w:hAnsi="Arial" w:eastAsia="Arial" w:ascii="Arial"/>
          <w:spacing w:val="0"/>
          <w:w w:val="100"/>
          <w:sz w:val="24"/>
          <w:szCs w:val="24"/>
        </w:rPr>
      </w:r>
    </w:p>
    <w:p>
      <w:pPr>
        <w:rPr>
          <w:sz w:val="24"/>
          <w:szCs w:val="24"/>
        </w:rPr>
        <w:jc w:val="left"/>
        <w:spacing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540"/>
      </w:pPr>
      <w:r>
        <w:rPr>
          <w:rFonts w:cs="Arial" w:hAnsi="Arial" w:eastAsia="Arial" w:ascii="Arial"/>
          <w:spacing w:val="1"/>
          <w:w w:val="100"/>
          <w:sz w:val="24"/>
          <w:szCs w:val="24"/>
        </w:rPr>
        <w:t>3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 </w:t>
      </w:r>
      <w:r>
        <w:rPr>
          <w:rFonts w:cs="Arial" w:hAnsi="Arial" w:eastAsia="Arial" w:ascii="Arial"/>
          <w:spacing w:val="4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stific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spacing w:val="-2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...............................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.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...............................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.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...........</w:t>
      </w:r>
      <w:r>
        <w:rPr>
          <w:rFonts w:cs="Arial" w:hAnsi="Arial" w:eastAsia="Arial" w:ascii="Arial"/>
          <w:spacing w:val="-2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13</w:t>
      </w:r>
      <w:r>
        <w:rPr>
          <w:rFonts w:cs="Arial" w:hAnsi="Arial" w:eastAsia="Arial" w:ascii="Arial"/>
          <w:spacing w:val="0"/>
          <w:w w:val="100"/>
          <w:sz w:val="24"/>
          <w:szCs w:val="24"/>
        </w:rPr>
      </w:r>
    </w:p>
    <w:p>
      <w:pPr>
        <w:rPr>
          <w:sz w:val="22"/>
          <w:szCs w:val="22"/>
        </w:rPr>
        <w:jc w:val="left"/>
        <w:spacing w:before="18" w:lineRule="exact" w:line="220"/>
      </w:pPr>
      <w:r>
        <w:rPr>
          <w:sz w:val="22"/>
          <w:szCs w:val="22"/>
        </w:rPr>
      </w:r>
    </w:p>
    <w:p>
      <w:pPr>
        <w:rPr>
          <w:rFonts w:cs="Arial" w:hAnsi="Arial" w:eastAsia="Arial" w:ascii="Arial"/>
          <w:sz w:val="24"/>
          <w:szCs w:val="24"/>
        </w:rPr>
        <w:jc w:val="center"/>
        <w:ind w:left="62" w:right="87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nclu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s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ion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b/>
          <w:spacing w:val="9"/>
          <w:w w:val="100"/>
          <w:sz w:val="24"/>
          <w:szCs w:val="24"/>
        </w:rPr>
        <w:t>s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...............................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.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...............................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.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...............................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.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...............</w:t>
      </w:r>
      <w:r>
        <w:rPr>
          <w:rFonts w:cs="Arial" w:hAnsi="Arial" w:eastAsia="Arial" w:ascii="Arial"/>
          <w:b/>
          <w:spacing w:val="-25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14</w:t>
      </w:r>
      <w:r>
        <w:rPr>
          <w:rFonts w:cs="Arial" w:hAnsi="Arial" w:eastAsia="Arial" w:ascii="Arial"/>
          <w:spacing w:val="0"/>
          <w:w w:val="100"/>
          <w:sz w:val="24"/>
          <w:szCs w:val="24"/>
        </w:rPr>
      </w:r>
    </w:p>
    <w:p>
      <w:pPr>
        <w:rPr>
          <w:sz w:val="22"/>
          <w:szCs w:val="22"/>
        </w:rPr>
        <w:jc w:val="left"/>
        <w:spacing w:before="18" w:lineRule="exact" w:line="220"/>
      </w:pPr>
      <w:r>
        <w:rPr>
          <w:sz w:val="22"/>
          <w:szCs w:val="22"/>
        </w:rPr>
      </w:r>
    </w:p>
    <w:p>
      <w:pPr>
        <w:rPr>
          <w:rFonts w:cs="Arial" w:hAnsi="Arial" w:eastAsia="Arial" w:ascii="Arial"/>
          <w:sz w:val="24"/>
          <w:szCs w:val="24"/>
        </w:rPr>
        <w:jc w:val="center"/>
        <w:ind w:left="62" w:right="87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om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nda</w:t>
      </w: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ion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s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...............................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.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...............................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.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...............................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.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.......</w:t>
      </w:r>
      <w:r>
        <w:rPr>
          <w:rFonts w:cs="Arial" w:hAnsi="Arial" w:eastAsia="Arial" w:ascii="Arial"/>
          <w:b/>
          <w:spacing w:val="-25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15</w:t>
      </w:r>
      <w:r>
        <w:rPr>
          <w:rFonts w:cs="Arial" w:hAnsi="Arial" w:eastAsia="Arial" w:ascii="Arial"/>
          <w:spacing w:val="0"/>
          <w:w w:val="100"/>
          <w:sz w:val="24"/>
          <w:szCs w:val="24"/>
        </w:rPr>
      </w:r>
    </w:p>
    <w:p>
      <w:pPr>
        <w:rPr>
          <w:sz w:val="22"/>
          <w:szCs w:val="22"/>
        </w:rPr>
        <w:jc w:val="left"/>
        <w:spacing w:before="18" w:lineRule="exact" w:line="220"/>
      </w:pPr>
      <w:r>
        <w:rPr>
          <w:sz w:val="22"/>
          <w:szCs w:val="22"/>
        </w:rPr>
      </w:r>
    </w:p>
    <w:p>
      <w:pPr>
        <w:rPr>
          <w:rFonts w:cs="Arial" w:hAnsi="Arial" w:eastAsia="Arial" w:ascii="Arial"/>
          <w:sz w:val="24"/>
          <w:szCs w:val="24"/>
        </w:rPr>
        <w:jc w:val="center"/>
        <w:ind w:left="62" w:right="87"/>
        <w:sectPr>
          <w:pgNumType w:start="2"/>
          <w:pgMar w:footer="1039" w:header="0" w:top="1380" w:bottom="280" w:left="1340" w:right="1320"/>
          <w:footerReference w:type="default" r:id="rId5"/>
          <w:pgSz w:w="12240" w:h="15840"/>
        </w:sectPr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Refer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nc</w:t>
      </w:r>
      <w:r>
        <w:rPr>
          <w:rFonts w:cs="Arial" w:hAnsi="Arial" w:eastAsia="Arial" w:ascii="Arial"/>
          <w:b/>
          <w:spacing w:val="-2"/>
          <w:w w:val="100"/>
          <w:sz w:val="24"/>
          <w:szCs w:val="24"/>
        </w:rPr>
        <w:t>i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Bib</w:t>
      </w:r>
      <w:r>
        <w:rPr>
          <w:rFonts w:cs="Arial" w:hAnsi="Arial" w:eastAsia="Arial" w:ascii="Arial"/>
          <w:b/>
          <w:spacing w:val="-2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iogr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á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fic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b/>
          <w:spacing w:val="-2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...............................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.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.........................................................</w:t>
      </w:r>
      <w:r>
        <w:rPr>
          <w:rFonts w:cs="Arial" w:hAnsi="Arial" w:eastAsia="Arial" w:ascii="Arial"/>
          <w:b/>
          <w:spacing w:val="-25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16</w:t>
      </w:r>
      <w:r>
        <w:rPr>
          <w:rFonts w:cs="Arial" w:hAnsi="Arial" w:eastAsia="Arial" w:ascii="Arial"/>
          <w:spacing w:val="0"/>
          <w:w w:val="100"/>
          <w:sz w:val="24"/>
          <w:szCs w:val="24"/>
        </w:rPr>
      </w:r>
    </w:p>
    <w:p>
      <w:pPr>
        <w:rPr>
          <w:rFonts w:cs="Arial" w:hAnsi="Arial" w:eastAsia="Arial" w:ascii="Arial"/>
          <w:sz w:val="28"/>
          <w:szCs w:val="28"/>
        </w:rPr>
        <w:jc w:val="center"/>
        <w:spacing w:before="59"/>
        <w:ind w:left="3893" w:right="3911"/>
      </w:pPr>
      <w:r>
        <w:rPr>
          <w:rFonts w:cs="Arial" w:hAnsi="Arial" w:eastAsia="Arial" w:ascii="Arial"/>
          <w:b/>
          <w:spacing w:val="1"/>
          <w:w w:val="100"/>
          <w:sz w:val="28"/>
          <w:szCs w:val="28"/>
        </w:rPr>
        <w:t>I</w:t>
      </w:r>
      <w:r>
        <w:rPr>
          <w:rFonts w:cs="Arial" w:hAnsi="Arial" w:eastAsia="Arial" w:ascii="Arial"/>
          <w:b/>
          <w:spacing w:val="1"/>
          <w:w w:val="100"/>
          <w:sz w:val="28"/>
          <w:szCs w:val="28"/>
        </w:rPr>
        <w:t>n</w:t>
      </w:r>
      <w:r>
        <w:rPr>
          <w:rFonts w:cs="Arial" w:hAnsi="Arial" w:eastAsia="Arial" w:ascii="Arial"/>
          <w:b/>
          <w:spacing w:val="-2"/>
          <w:w w:val="100"/>
          <w:sz w:val="28"/>
          <w:szCs w:val="28"/>
        </w:rPr>
        <w:t>t</w:t>
      </w:r>
      <w:r>
        <w:rPr>
          <w:rFonts w:cs="Arial" w:hAnsi="Arial" w:eastAsia="Arial" w:ascii="Arial"/>
          <w:b/>
          <w:spacing w:val="-1"/>
          <w:w w:val="100"/>
          <w:sz w:val="28"/>
          <w:szCs w:val="28"/>
        </w:rPr>
        <w:t>r</w:t>
      </w:r>
      <w:r>
        <w:rPr>
          <w:rFonts w:cs="Arial" w:hAnsi="Arial" w:eastAsia="Arial" w:ascii="Arial"/>
          <w:b/>
          <w:spacing w:val="-1"/>
          <w:w w:val="100"/>
          <w:sz w:val="28"/>
          <w:szCs w:val="28"/>
        </w:rPr>
        <w:t>o</w:t>
      </w:r>
      <w:r>
        <w:rPr>
          <w:rFonts w:cs="Arial" w:hAnsi="Arial" w:eastAsia="Arial" w:ascii="Arial"/>
          <w:b/>
          <w:spacing w:val="1"/>
          <w:w w:val="100"/>
          <w:sz w:val="28"/>
          <w:szCs w:val="28"/>
        </w:rPr>
        <w:t>d</w:t>
      </w:r>
      <w:r>
        <w:rPr>
          <w:rFonts w:cs="Arial" w:hAnsi="Arial" w:eastAsia="Arial" w:ascii="Arial"/>
          <w:b/>
          <w:spacing w:val="1"/>
          <w:w w:val="100"/>
          <w:sz w:val="28"/>
          <w:szCs w:val="28"/>
        </w:rPr>
        <w:t>u</w:t>
      </w:r>
      <w:r>
        <w:rPr>
          <w:rFonts w:cs="Arial" w:hAnsi="Arial" w:eastAsia="Arial" w:ascii="Arial"/>
          <w:b/>
          <w:spacing w:val="0"/>
          <w:w w:val="100"/>
          <w:sz w:val="28"/>
          <w:szCs w:val="28"/>
        </w:rPr>
        <w:t>c</w:t>
      </w:r>
      <w:r>
        <w:rPr>
          <w:rFonts w:cs="Arial" w:hAnsi="Arial" w:eastAsia="Arial" w:ascii="Arial"/>
          <w:b/>
          <w:spacing w:val="-3"/>
          <w:w w:val="100"/>
          <w:sz w:val="28"/>
          <w:szCs w:val="28"/>
        </w:rPr>
        <w:t>c</w:t>
      </w:r>
      <w:r>
        <w:rPr>
          <w:rFonts w:cs="Arial" w:hAnsi="Arial" w:eastAsia="Arial" w:ascii="Arial"/>
          <w:b/>
          <w:spacing w:val="-1"/>
          <w:w w:val="100"/>
          <w:sz w:val="28"/>
          <w:szCs w:val="28"/>
        </w:rPr>
        <w:t>i</w:t>
      </w:r>
      <w:r>
        <w:rPr>
          <w:rFonts w:cs="Arial" w:hAnsi="Arial" w:eastAsia="Arial" w:ascii="Arial"/>
          <w:b/>
          <w:spacing w:val="-1"/>
          <w:w w:val="100"/>
          <w:sz w:val="28"/>
          <w:szCs w:val="28"/>
        </w:rPr>
        <w:t>ó</w:t>
      </w:r>
      <w:r>
        <w:rPr>
          <w:rFonts w:cs="Arial" w:hAnsi="Arial" w:eastAsia="Arial" w:ascii="Arial"/>
          <w:b/>
          <w:spacing w:val="0"/>
          <w:w w:val="100"/>
          <w:sz w:val="28"/>
          <w:szCs w:val="28"/>
        </w:rPr>
        <w:t>n</w:t>
      </w:r>
      <w:r>
        <w:rPr>
          <w:rFonts w:cs="Arial" w:hAnsi="Arial" w:eastAsia="Arial" w:ascii="Arial"/>
          <w:spacing w:val="0"/>
          <w:w w:val="100"/>
          <w:sz w:val="28"/>
          <w:szCs w:val="28"/>
        </w:rPr>
      </w:r>
    </w:p>
    <w:p>
      <w:pPr>
        <w:rPr>
          <w:sz w:val="12"/>
          <w:szCs w:val="12"/>
        </w:rPr>
        <w:jc w:val="left"/>
        <w:spacing w:before="3" w:lineRule="exact" w:line="120"/>
      </w:pPr>
      <w:r>
        <w:rPr>
          <w:sz w:val="12"/>
          <w:szCs w:val="12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spacing w:lineRule="auto" w:line="359"/>
        <w:ind w:left="100" w:right="76"/>
      </w:pPr>
      <w:r>
        <w:rPr>
          <w:rFonts w:cs="Arial" w:hAnsi="Arial" w:eastAsia="Arial" w:ascii="Arial"/>
          <w:spacing w:val="0"/>
          <w:w w:val="100"/>
          <w:sz w:val="24"/>
          <w:szCs w:val="24"/>
        </w:rPr>
        <w:t>En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raci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trar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luc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se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tific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rg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izaci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isp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rán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éxito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lver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lg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ú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16"/>
          <w:szCs w:val="16"/>
        </w:rPr>
        <w:jc w:val="left"/>
        <w:spacing w:before="6" w:lineRule="exact" w:line="160"/>
      </w:pPr>
      <w:r>
        <w:rPr>
          <w:sz w:val="16"/>
          <w:szCs w:val="16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spacing w:lineRule="auto" w:line="359"/>
        <w:ind w:left="100" w:right="75"/>
      </w:pPr>
      <w:r>
        <w:rPr>
          <w:rFonts w:cs="Arial" w:hAnsi="Arial" w:eastAsia="Arial" w:ascii="Arial"/>
          <w:spacing w:val="0"/>
          <w:w w:val="100"/>
          <w:sz w:val="24"/>
          <w:szCs w:val="24"/>
        </w:rPr>
        <w:t>Es</w:t>
      </w:r>
      <w:r>
        <w:rPr>
          <w:rFonts w:cs="Arial" w:hAnsi="Arial" w:eastAsia="Arial" w:ascii="Arial"/>
          <w:spacing w:val="-1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</w:t>
      </w:r>
      <w:r>
        <w:rPr>
          <w:rFonts w:cs="Arial" w:hAnsi="Arial" w:eastAsia="Arial" w:ascii="Arial"/>
          <w:spacing w:val="-1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-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te</w:t>
      </w:r>
      <w:r>
        <w:rPr>
          <w:rFonts w:cs="Arial" w:hAnsi="Arial" w:eastAsia="Arial" w:ascii="Arial"/>
          <w:spacing w:val="-1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-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se</w:t>
      </w:r>
      <w:r>
        <w:rPr>
          <w:rFonts w:cs="Arial" w:hAnsi="Arial" w:eastAsia="Arial" w:ascii="Arial"/>
          <w:spacing w:val="-1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rá</w:t>
      </w:r>
      <w:r>
        <w:rPr>
          <w:rFonts w:cs="Arial" w:hAnsi="Arial" w:eastAsia="Arial" w:ascii="Arial"/>
          <w:spacing w:val="-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x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te</w:t>
      </w:r>
      <w:r>
        <w:rPr>
          <w:rFonts w:cs="Arial" w:hAnsi="Arial" w:eastAsia="Arial" w:ascii="Arial"/>
          <w:spacing w:val="-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á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rá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sis</w:t>
      </w:r>
      <w:r>
        <w:rPr>
          <w:rFonts w:cs="Arial" w:hAnsi="Arial" w:eastAsia="Arial" w:ascii="Arial"/>
          <w:spacing w:val="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ron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Mu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ial.</w:t>
      </w:r>
    </w:p>
    <w:p>
      <w:pPr>
        <w:rPr>
          <w:sz w:val="16"/>
          <w:szCs w:val="16"/>
        </w:rPr>
        <w:jc w:val="left"/>
        <w:spacing w:before="4" w:lineRule="exact" w:line="160"/>
      </w:pPr>
      <w:r>
        <w:rPr>
          <w:sz w:val="16"/>
          <w:szCs w:val="16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spacing w:lineRule="auto" w:line="360"/>
        <w:ind w:left="100" w:right="73"/>
      </w:pPr>
      <w:r>
        <w:rPr>
          <w:rFonts w:cs="Arial" w:hAnsi="Arial" w:eastAsia="Arial" w:ascii="Arial"/>
          <w:spacing w:val="0"/>
          <w:w w:val="100"/>
          <w:sz w:val="24"/>
          <w:szCs w:val="24"/>
        </w:rPr>
        <w:t>Ta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é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rá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x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-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á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luci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ccio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ú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i/>
          <w:spacing w:val="0"/>
          <w:w w:val="100"/>
          <w:sz w:val="24"/>
          <w:szCs w:val="24"/>
        </w:rPr>
        <w:t>Co</w:t>
      </w:r>
      <w:r>
        <w:rPr>
          <w:rFonts w:cs="Arial" w:hAnsi="Arial" w:eastAsia="Arial" w:ascii="Arial"/>
          <w:i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i/>
          <w:spacing w:val="0"/>
          <w:w w:val="100"/>
          <w:sz w:val="24"/>
          <w:szCs w:val="24"/>
        </w:rPr>
        <w:t>ti</w:t>
      </w:r>
      <w:r>
        <w:rPr>
          <w:rFonts w:cs="Arial" w:hAnsi="Arial" w:eastAsia="Arial" w:ascii="Arial"/>
          <w:i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i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i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i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i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i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i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i/>
          <w:spacing w:val="0"/>
          <w:w w:val="100"/>
          <w:sz w:val="24"/>
          <w:szCs w:val="24"/>
        </w:rPr>
        <w:t>Ai</w:t>
      </w:r>
      <w:r>
        <w:rPr>
          <w:rFonts w:cs="Arial" w:hAnsi="Arial" w:eastAsia="Arial" w:ascii="Arial"/>
          <w:i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i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i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i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i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i/>
          <w:spacing w:val="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-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á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claro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-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-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-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-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sí</w:t>
      </w:r>
      <w:r>
        <w:rPr>
          <w:rFonts w:cs="Arial" w:hAnsi="Arial" w:eastAsia="Arial" w:ascii="Arial"/>
          <w:spacing w:val="-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z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rve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cci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á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cias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rv</w:t>
      </w:r>
      <w:r>
        <w:rPr>
          <w:rFonts w:cs="Arial" w:hAnsi="Arial" w:eastAsia="Arial" w:ascii="Arial"/>
          <w:spacing w:val="-4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cio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se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ración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cia.</w:t>
      </w:r>
    </w:p>
    <w:p>
      <w:pPr>
        <w:rPr>
          <w:sz w:val="16"/>
          <w:szCs w:val="16"/>
        </w:rPr>
        <w:jc w:val="left"/>
        <w:spacing w:before="4" w:lineRule="exact" w:line="160"/>
      </w:pPr>
      <w:r>
        <w:rPr>
          <w:sz w:val="16"/>
          <w:szCs w:val="16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spacing w:lineRule="auto" w:line="360"/>
        <w:ind w:left="100" w:right="73"/>
      </w:pPr>
      <w:r>
        <w:rPr>
          <w:rFonts w:cs="Arial" w:hAnsi="Arial" w:eastAsia="Arial" w:ascii="Arial"/>
          <w:spacing w:val="0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rte,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ste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cial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se</w:t>
      </w:r>
      <w:r>
        <w:rPr>
          <w:rFonts w:cs="Arial" w:hAnsi="Arial" w:eastAsia="Arial" w:ascii="Arial"/>
          <w:spacing w:val="-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za</w:t>
      </w:r>
      <w:r>
        <w:rPr>
          <w:rFonts w:cs="Arial" w:hAnsi="Arial" w:eastAsia="Arial" w:ascii="Arial"/>
          <w:spacing w:val="-1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-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</w:t>
      </w:r>
      <w:r>
        <w:rPr>
          <w:rFonts w:cs="Arial" w:hAnsi="Arial" w:eastAsia="Arial" w:ascii="Arial"/>
          <w:spacing w:val="-1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á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co</w:t>
      </w:r>
      <w:r>
        <w:rPr>
          <w:rFonts w:cs="Arial" w:hAnsi="Arial" w:eastAsia="Arial" w:ascii="Arial"/>
          <w:spacing w:val="-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-1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-1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luci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s,</w:t>
      </w:r>
      <w:r>
        <w:rPr>
          <w:rFonts w:cs="Arial" w:hAnsi="Arial" w:eastAsia="Arial" w:ascii="Arial"/>
          <w:spacing w:val="-1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</w:t>
      </w:r>
      <w:r>
        <w:rPr>
          <w:rFonts w:cs="Arial" w:hAnsi="Arial" w:eastAsia="Arial" w:ascii="Arial"/>
          <w:spacing w:val="-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rá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so</w:t>
      </w:r>
      <w:r>
        <w:rPr>
          <w:rFonts w:cs="Arial" w:hAnsi="Arial" w:eastAsia="Arial" w:ascii="Arial"/>
          <w:spacing w:val="-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rácti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resa</w:t>
      </w:r>
      <w:r>
        <w:rPr>
          <w:rFonts w:cs="Arial" w:hAnsi="Arial" w:eastAsia="Arial" w:ascii="Arial"/>
          <w:spacing w:val="-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scr</w:t>
      </w:r>
      <w:r>
        <w:rPr>
          <w:rFonts w:cs="Arial" w:hAnsi="Arial" w:eastAsia="Arial" w:ascii="Arial"/>
          <w:spacing w:val="-4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sita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trar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-1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las</w:t>
      </w:r>
      <w:r>
        <w:rPr>
          <w:rFonts w:cs="Arial" w:hAnsi="Arial" w:eastAsia="Arial" w:ascii="Arial"/>
          <w:spacing w:val="-1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les</w:t>
      </w:r>
      <w:r>
        <w:rPr>
          <w:rFonts w:cs="Arial" w:hAnsi="Arial" w:eastAsia="Arial" w:ascii="Arial"/>
          <w:spacing w:val="-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stran</w:t>
      </w:r>
      <w:r>
        <w:rPr>
          <w:rFonts w:cs="Arial" w:hAnsi="Arial" w:eastAsia="Arial" w:ascii="Arial"/>
          <w:spacing w:val="-1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-1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rsos</w:t>
      </w:r>
      <w:r>
        <w:rPr>
          <w:rFonts w:cs="Arial" w:hAnsi="Arial" w:eastAsia="Arial" w:ascii="Arial"/>
          <w:spacing w:val="-1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-1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se</w:t>
      </w:r>
      <w:r>
        <w:rPr>
          <w:rFonts w:cs="Arial" w:hAnsi="Arial" w:eastAsia="Arial" w:ascii="Arial"/>
          <w:spacing w:val="-1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ich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rsos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é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á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s,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rá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sa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ráfica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jor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lace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rá</w:t>
      </w:r>
      <w:r>
        <w:rPr>
          <w:rFonts w:cs="Arial" w:hAnsi="Arial" w:eastAsia="Arial" w:ascii="Arial"/>
          <w:spacing w:val="6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x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6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6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6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lver</w:t>
      </w:r>
      <w:r>
        <w:rPr>
          <w:rFonts w:cs="Arial" w:hAnsi="Arial" w:eastAsia="Arial" w:ascii="Arial"/>
          <w:spacing w:val="6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icho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16"/>
          <w:szCs w:val="16"/>
        </w:rPr>
        <w:jc w:val="left"/>
        <w:spacing w:before="4" w:lineRule="exact" w:line="160"/>
      </w:pPr>
      <w:r>
        <w:rPr>
          <w:sz w:val="16"/>
          <w:szCs w:val="16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spacing w:lineRule="auto" w:line="359"/>
        <w:ind w:left="100" w:right="75"/>
        <w:sectPr>
          <w:pgMar w:header="0" w:footer="1039" w:top="1380" w:bottom="280" w:left="1340" w:right="1320"/>
          <w:pgSz w:w="12240" w:h="15840"/>
        </w:sectPr>
      </w:pP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sí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se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rá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á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clara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cto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ido</w:t>
      </w:r>
      <w:r>
        <w:rPr>
          <w:rFonts w:cs="Arial" w:hAnsi="Arial" w:eastAsia="Arial" w:ascii="Arial"/>
          <w:spacing w:val="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sta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á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refl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á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vie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á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rFonts w:cs="Arial" w:hAnsi="Arial" w:eastAsia="Arial" w:ascii="Arial"/>
          <w:sz w:val="28"/>
          <w:szCs w:val="28"/>
        </w:rPr>
        <w:jc w:val="center"/>
        <w:spacing w:before="59" w:lineRule="exact" w:line="300"/>
        <w:ind w:left="4046" w:right="4066"/>
      </w:pPr>
      <w:r>
        <w:rPr>
          <w:rFonts w:cs="Arial" w:hAnsi="Arial" w:eastAsia="Arial" w:ascii="Arial"/>
          <w:b/>
          <w:spacing w:val="1"/>
          <w:w w:val="100"/>
          <w:position w:val="-1"/>
          <w:sz w:val="28"/>
          <w:szCs w:val="28"/>
        </w:rPr>
        <w:t>D</w:t>
      </w:r>
      <w:r>
        <w:rPr>
          <w:rFonts w:cs="Arial" w:hAnsi="Arial" w:eastAsia="Arial" w:ascii="Arial"/>
          <w:b/>
          <w:spacing w:val="0"/>
          <w:w w:val="100"/>
          <w:position w:val="-1"/>
          <w:sz w:val="28"/>
          <w:szCs w:val="28"/>
        </w:rPr>
        <w:t>es</w:t>
      </w:r>
      <w:r>
        <w:rPr>
          <w:rFonts w:cs="Arial" w:hAnsi="Arial" w:eastAsia="Arial" w:ascii="Arial"/>
          <w:b/>
          <w:spacing w:val="-3"/>
          <w:w w:val="100"/>
          <w:position w:val="-1"/>
          <w:sz w:val="28"/>
          <w:szCs w:val="28"/>
        </w:rPr>
        <w:t>a</w:t>
      </w:r>
      <w:r>
        <w:rPr>
          <w:rFonts w:cs="Arial" w:hAnsi="Arial" w:eastAsia="Arial" w:ascii="Arial"/>
          <w:b/>
          <w:spacing w:val="1"/>
          <w:w w:val="100"/>
          <w:position w:val="-1"/>
          <w:sz w:val="28"/>
          <w:szCs w:val="28"/>
        </w:rPr>
        <w:t>r</w:t>
      </w:r>
      <w:r>
        <w:rPr>
          <w:rFonts w:cs="Arial" w:hAnsi="Arial" w:eastAsia="Arial" w:ascii="Arial"/>
          <w:b/>
          <w:spacing w:val="-1"/>
          <w:w w:val="100"/>
          <w:position w:val="-1"/>
          <w:sz w:val="28"/>
          <w:szCs w:val="28"/>
        </w:rPr>
        <w:t>r</w:t>
      </w:r>
      <w:r>
        <w:rPr>
          <w:rFonts w:cs="Arial" w:hAnsi="Arial" w:eastAsia="Arial" w:ascii="Arial"/>
          <w:b/>
          <w:spacing w:val="-1"/>
          <w:w w:val="100"/>
          <w:position w:val="-1"/>
          <w:sz w:val="28"/>
          <w:szCs w:val="28"/>
        </w:rPr>
        <w:t>o</w:t>
      </w:r>
      <w:r>
        <w:rPr>
          <w:rFonts w:cs="Arial" w:hAnsi="Arial" w:eastAsia="Arial" w:ascii="Arial"/>
          <w:b/>
          <w:spacing w:val="1"/>
          <w:w w:val="100"/>
          <w:position w:val="-1"/>
          <w:sz w:val="28"/>
          <w:szCs w:val="28"/>
        </w:rPr>
        <w:t>l</w:t>
      </w:r>
      <w:r>
        <w:rPr>
          <w:rFonts w:cs="Arial" w:hAnsi="Arial" w:eastAsia="Arial" w:ascii="Arial"/>
          <w:b/>
          <w:spacing w:val="-1"/>
          <w:w w:val="100"/>
          <w:position w:val="-1"/>
          <w:sz w:val="28"/>
          <w:szCs w:val="28"/>
        </w:rPr>
        <w:t>l</w:t>
      </w:r>
      <w:r>
        <w:rPr>
          <w:rFonts w:cs="Arial" w:hAnsi="Arial" w:eastAsia="Arial" w:ascii="Arial"/>
          <w:b/>
          <w:spacing w:val="0"/>
          <w:w w:val="100"/>
          <w:position w:val="-1"/>
          <w:sz w:val="28"/>
          <w:szCs w:val="28"/>
        </w:rPr>
        <w:t>o</w:t>
      </w:r>
      <w:r>
        <w:rPr>
          <w:rFonts w:cs="Arial" w:hAnsi="Arial" w:eastAsia="Arial" w:ascii="Arial"/>
          <w:spacing w:val="0"/>
          <w:w w:val="100"/>
          <w:position w:val="0"/>
          <w:sz w:val="28"/>
          <w:szCs w:val="28"/>
        </w:rPr>
      </w:r>
    </w:p>
    <w:p>
      <w:pPr>
        <w:rPr>
          <w:sz w:val="10"/>
          <w:szCs w:val="10"/>
        </w:rPr>
        <w:jc w:val="left"/>
        <w:spacing w:before="2" w:lineRule="exact" w:line="100"/>
      </w:pPr>
      <w:r>
        <w:rPr>
          <w:sz w:val="10"/>
          <w:szCs w:val="1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8"/>
          <w:szCs w:val="28"/>
        </w:rPr>
        <w:jc w:val="left"/>
        <w:spacing w:before="25"/>
        <w:ind w:left="460"/>
      </w:pPr>
      <w:r>
        <w:rPr>
          <w:rFonts w:cs="Arial" w:hAnsi="Arial" w:eastAsia="Arial" w:ascii="Arial"/>
          <w:b/>
          <w:spacing w:val="-1"/>
          <w:w w:val="100"/>
          <w:sz w:val="28"/>
          <w:szCs w:val="28"/>
        </w:rPr>
        <w:t>A</w:t>
      </w:r>
      <w:r>
        <w:rPr>
          <w:rFonts w:cs="Arial" w:hAnsi="Arial" w:eastAsia="Arial" w:ascii="Arial"/>
          <w:b/>
          <w:spacing w:val="0"/>
          <w:w w:val="100"/>
          <w:sz w:val="28"/>
          <w:szCs w:val="28"/>
        </w:rPr>
        <w:t>.</w:t>
      </w:r>
      <w:r>
        <w:rPr>
          <w:rFonts w:cs="Arial" w:hAnsi="Arial" w:eastAsia="Arial" w:ascii="Arial"/>
          <w:b/>
          <w:spacing w:val="3"/>
          <w:w w:val="100"/>
          <w:sz w:val="28"/>
          <w:szCs w:val="28"/>
        </w:rPr>
        <w:t> </w:t>
      </w:r>
      <w:r>
        <w:rPr>
          <w:rFonts w:cs="Arial" w:hAnsi="Arial" w:eastAsia="Arial" w:ascii="Arial"/>
          <w:b/>
          <w:spacing w:val="1"/>
          <w:w w:val="100"/>
          <w:sz w:val="28"/>
          <w:szCs w:val="28"/>
        </w:rPr>
        <w:t>C</w:t>
      </w:r>
      <w:r>
        <w:rPr>
          <w:rFonts w:cs="Arial" w:hAnsi="Arial" w:eastAsia="Arial" w:ascii="Arial"/>
          <w:b/>
          <w:spacing w:val="0"/>
          <w:w w:val="100"/>
          <w:sz w:val="28"/>
          <w:szCs w:val="28"/>
        </w:rPr>
        <w:t>a</w:t>
      </w:r>
      <w:r>
        <w:rPr>
          <w:rFonts w:cs="Arial" w:hAnsi="Arial" w:eastAsia="Arial" w:ascii="Arial"/>
          <w:b/>
          <w:spacing w:val="-3"/>
          <w:w w:val="100"/>
          <w:sz w:val="28"/>
          <w:szCs w:val="28"/>
        </w:rPr>
        <w:t>s</w:t>
      </w:r>
      <w:r>
        <w:rPr>
          <w:rFonts w:cs="Arial" w:hAnsi="Arial" w:eastAsia="Arial" w:ascii="Arial"/>
          <w:b/>
          <w:spacing w:val="0"/>
          <w:w w:val="100"/>
          <w:sz w:val="28"/>
          <w:szCs w:val="28"/>
        </w:rPr>
        <w:t>o</w:t>
      </w:r>
      <w:r>
        <w:rPr>
          <w:rFonts w:cs="Arial" w:hAnsi="Arial" w:eastAsia="Arial" w:ascii="Arial"/>
          <w:b/>
          <w:spacing w:val="0"/>
          <w:w w:val="100"/>
          <w:sz w:val="28"/>
          <w:szCs w:val="28"/>
        </w:rPr>
        <w:t> </w:t>
      </w:r>
      <w:r>
        <w:rPr>
          <w:rFonts w:cs="Arial" w:hAnsi="Arial" w:eastAsia="Arial" w:ascii="Arial"/>
          <w:b/>
          <w:spacing w:val="1"/>
          <w:w w:val="100"/>
          <w:sz w:val="28"/>
          <w:szCs w:val="28"/>
        </w:rPr>
        <w:t>d</w:t>
      </w:r>
      <w:r>
        <w:rPr>
          <w:rFonts w:cs="Arial" w:hAnsi="Arial" w:eastAsia="Arial" w:ascii="Arial"/>
          <w:b/>
          <w:spacing w:val="0"/>
          <w:w w:val="100"/>
          <w:sz w:val="28"/>
          <w:szCs w:val="28"/>
        </w:rPr>
        <w:t>e</w:t>
      </w:r>
      <w:r>
        <w:rPr>
          <w:rFonts w:cs="Arial" w:hAnsi="Arial" w:eastAsia="Arial" w:ascii="Arial"/>
          <w:b/>
          <w:spacing w:val="-1"/>
          <w:w w:val="100"/>
          <w:sz w:val="28"/>
          <w:szCs w:val="28"/>
        </w:rPr>
        <w:t> </w:t>
      </w:r>
      <w:r>
        <w:rPr>
          <w:rFonts w:cs="Arial" w:hAnsi="Arial" w:eastAsia="Arial" w:ascii="Arial"/>
          <w:b/>
          <w:spacing w:val="-1"/>
          <w:w w:val="100"/>
          <w:sz w:val="28"/>
          <w:szCs w:val="28"/>
        </w:rPr>
        <w:t>u</w:t>
      </w:r>
      <w:r>
        <w:rPr>
          <w:rFonts w:cs="Arial" w:hAnsi="Arial" w:eastAsia="Arial" w:ascii="Arial"/>
          <w:b/>
          <w:spacing w:val="0"/>
          <w:w w:val="100"/>
          <w:sz w:val="28"/>
          <w:szCs w:val="28"/>
        </w:rPr>
        <w:t>s</w:t>
      </w:r>
      <w:r>
        <w:rPr>
          <w:rFonts w:cs="Arial" w:hAnsi="Arial" w:eastAsia="Arial" w:ascii="Arial"/>
          <w:b/>
          <w:spacing w:val="-1"/>
          <w:w w:val="100"/>
          <w:sz w:val="28"/>
          <w:szCs w:val="28"/>
        </w:rPr>
        <w:t>o</w:t>
      </w:r>
      <w:r>
        <w:rPr>
          <w:rFonts w:cs="Arial" w:hAnsi="Arial" w:eastAsia="Arial" w:ascii="Arial"/>
          <w:b/>
          <w:spacing w:val="0"/>
          <w:w w:val="100"/>
          <w:sz w:val="28"/>
          <w:szCs w:val="28"/>
        </w:rPr>
        <w:t>.</w:t>
      </w:r>
      <w:r>
        <w:rPr>
          <w:rFonts w:cs="Arial" w:hAnsi="Arial" w:eastAsia="Arial" w:ascii="Arial"/>
          <w:spacing w:val="0"/>
          <w:w w:val="100"/>
          <w:sz w:val="28"/>
          <w:szCs w:val="28"/>
        </w:rPr>
      </w:r>
    </w:p>
    <w:p>
      <w:pPr>
        <w:rPr>
          <w:sz w:val="12"/>
          <w:szCs w:val="12"/>
        </w:rPr>
        <w:jc w:val="left"/>
        <w:spacing w:before="3" w:lineRule="exact" w:line="120"/>
      </w:pPr>
      <w:r>
        <w:rPr>
          <w:sz w:val="12"/>
          <w:szCs w:val="12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460"/>
      </w:pP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3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Id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t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ifi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prob</w:t>
      </w:r>
      <w:r>
        <w:rPr>
          <w:rFonts w:cs="Arial" w:hAnsi="Arial" w:eastAsia="Arial" w:ascii="Arial"/>
          <w:b/>
          <w:spacing w:val="-2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b/>
          <w:spacing w:val="-2"/>
          <w:w w:val="100"/>
          <w:sz w:val="24"/>
          <w:szCs w:val="24"/>
        </w:rPr>
        <w:t>m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á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tica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-2"/>
          <w:w w:val="100"/>
          <w:sz w:val="24"/>
          <w:szCs w:val="24"/>
        </w:rPr>
        <w:t>d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b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í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ne</w:t>
      </w: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spacing w:val="0"/>
          <w:w w:val="100"/>
          <w:sz w:val="24"/>
          <w:szCs w:val="24"/>
        </w:rPr>
      </w:r>
    </w:p>
    <w:p>
      <w:pPr>
        <w:rPr>
          <w:sz w:val="28"/>
          <w:szCs w:val="28"/>
        </w:rPr>
        <w:jc w:val="left"/>
        <w:spacing w:before="18" w:lineRule="exact" w:line="280"/>
      </w:pPr>
      <w:r>
        <w:rPr>
          <w:sz w:val="28"/>
          <w:szCs w:val="28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spacing w:lineRule="auto" w:line="360"/>
        <w:ind w:left="100" w:right="76"/>
      </w:pPr>
      <w:r>
        <w:rPr>
          <w:rFonts w:cs="Arial" w:hAnsi="Arial" w:eastAsia="Arial" w:ascii="Arial"/>
          <w:spacing w:val="0"/>
          <w:w w:val="100"/>
          <w:sz w:val="24"/>
          <w:szCs w:val="24"/>
        </w:rPr>
        <w:t>G.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Yu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(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2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0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0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3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se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ier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&amp;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2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0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1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5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á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tica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ido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tras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ran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rte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ctivid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1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1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1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(c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-1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1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á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icos</w:t>
      </w:r>
      <w:r>
        <w:rPr>
          <w:rFonts w:cs="Arial" w:hAnsi="Arial" w:eastAsia="Arial" w:ascii="Arial"/>
          <w:spacing w:val="-1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lta</w:t>
      </w:r>
      <w:r>
        <w:rPr>
          <w:rFonts w:cs="Arial" w:hAnsi="Arial" w:eastAsia="Arial" w:ascii="Arial"/>
          <w:spacing w:val="-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ibil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lg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res).</w:t>
      </w:r>
    </w:p>
    <w:p>
      <w:pPr>
        <w:rPr>
          <w:sz w:val="16"/>
          <w:szCs w:val="16"/>
        </w:rPr>
        <w:jc w:val="left"/>
        <w:spacing w:before="3" w:lineRule="exact" w:line="160"/>
      </w:pPr>
      <w:r>
        <w:rPr>
          <w:sz w:val="16"/>
          <w:szCs w:val="16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460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b)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Indi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s</w:t>
      </w:r>
      <w:r>
        <w:rPr>
          <w:rFonts w:cs="Arial" w:hAnsi="Arial" w:eastAsia="Arial" w:ascii="Arial"/>
          <w:b/>
          <w:spacing w:val="-3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lu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ión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-2"/>
          <w:w w:val="100"/>
          <w:sz w:val="24"/>
          <w:szCs w:val="24"/>
        </w:rPr>
        <w:t>q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ue</w:t>
      </w:r>
      <w:r>
        <w:rPr>
          <w:rFonts w:cs="Arial" w:hAnsi="Arial" w:eastAsia="Arial" w:ascii="Arial"/>
          <w:b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s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imp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b/>
          <w:spacing w:val="-2"/>
          <w:w w:val="100"/>
          <w:sz w:val="24"/>
          <w:szCs w:val="24"/>
        </w:rPr>
        <w:t>m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t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p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-2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on</w:t>
      </w: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t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rol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prob</w:t>
      </w:r>
      <w:r>
        <w:rPr>
          <w:rFonts w:cs="Arial" w:hAnsi="Arial" w:eastAsia="Arial" w:ascii="Arial"/>
          <w:b/>
          <w:spacing w:val="-2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m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á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tic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spacing w:val="0"/>
          <w:w w:val="100"/>
          <w:sz w:val="24"/>
          <w:szCs w:val="24"/>
        </w:rPr>
      </w:r>
    </w:p>
    <w:p>
      <w:pPr>
        <w:rPr>
          <w:sz w:val="28"/>
          <w:szCs w:val="28"/>
        </w:rPr>
        <w:jc w:val="left"/>
        <w:spacing w:before="18" w:lineRule="exact" w:line="280"/>
      </w:pPr>
      <w:r>
        <w:rPr>
          <w:sz w:val="28"/>
          <w:szCs w:val="28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spacing w:lineRule="auto" w:line="360"/>
        <w:ind w:left="100" w:right="75"/>
      </w:pPr>
      <w:r>
        <w:rPr>
          <w:rFonts w:cs="Arial" w:hAnsi="Arial" w:eastAsia="Arial" w:ascii="Arial"/>
          <w:spacing w:val="0"/>
          <w:w w:val="100"/>
          <w:sz w:val="24"/>
          <w:szCs w:val="24"/>
        </w:rPr>
        <w:t>G.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Yu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(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2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0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0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3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se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citó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&amp;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2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0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1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5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x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trolar</w:t>
      </w:r>
      <w:r>
        <w:rPr>
          <w:rFonts w:cs="Arial" w:hAnsi="Arial" w:eastAsia="Arial" w:ascii="Arial"/>
          <w:spacing w:val="5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5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6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5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se</w:t>
      </w:r>
      <w:r>
        <w:rPr>
          <w:rFonts w:cs="Arial" w:hAnsi="Arial" w:eastAsia="Arial" w:ascii="Arial"/>
          <w:spacing w:val="5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5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6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5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ió</w:t>
      </w:r>
      <w:r>
        <w:rPr>
          <w:rFonts w:cs="Arial" w:hAnsi="Arial" w:eastAsia="Arial" w:ascii="Arial"/>
          <w:spacing w:val="5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5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á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tico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laci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á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rá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ido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sible</w:t>
      </w:r>
      <w:r>
        <w:rPr>
          <w:rFonts w:cs="Arial" w:hAnsi="Arial" w:eastAsia="Arial" w:ascii="Arial"/>
          <w:spacing w:val="-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ú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rgie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las</w:t>
      </w:r>
      <w:r>
        <w:rPr>
          <w:rFonts w:cs="Arial" w:hAnsi="Arial" w:eastAsia="Arial" w:ascii="Arial"/>
          <w:spacing w:val="-1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-1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á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ccio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ió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ización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vie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é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hub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ias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so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ñ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más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16"/>
          <w:szCs w:val="16"/>
        </w:rPr>
        <w:jc w:val="left"/>
        <w:spacing w:before="3" w:lineRule="exact" w:line="160"/>
      </w:pPr>
      <w:r>
        <w:rPr>
          <w:sz w:val="16"/>
          <w:szCs w:val="16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460"/>
      </w:pP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3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Ac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ion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para</w:t>
      </w: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m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i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ni</w:t>
      </w:r>
      <w:r>
        <w:rPr>
          <w:rFonts w:cs="Arial" w:hAnsi="Arial" w:eastAsia="Arial" w:ascii="Arial"/>
          <w:b/>
          <w:spacing w:val="-2"/>
          <w:w w:val="100"/>
          <w:sz w:val="24"/>
          <w:szCs w:val="24"/>
        </w:rPr>
        <w:t>m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iz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os</w:t>
      </w: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i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mpr</w:t>
      </w: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v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s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-2"/>
          <w:w w:val="100"/>
          <w:sz w:val="24"/>
          <w:szCs w:val="24"/>
        </w:rPr>
        <w:t>q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ue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pr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s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t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ba</w:t>
      </w:r>
      <w:r>
        <w:rPr>
          <w:rFonts w:cs="Arial" w:hAnsi="Arial" w:eastAsia="Arial" w:ascii="Arial"/>
          <w:b/>
          <w:spacing w:val="4"/>
          <w:w w:val="100"/>
          <w:sz w:val="24"/>
          <w:szCs w:val="24"/>
        </w:rPr>
        <w:t>n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spacing w:val="0"/>
          <w:w w:val="100"/>
          <w:sz w:val="24"/>
          <w:szCs w:val="24"/>
        </w:rPr>
      </w:r>
    </w:p>
    <w:p>
      <w:pPr>
        <w:rPr>
          <w:sz w:val="28"/>
          <w:szCs w:val="28"/>
        </w:rPr>
        <w:jc w:val="left"/>
        <w:spacing w:before="18" w:lineRule="exact" w:line="280"/>
      </w:pPr>
      <w:r>
        <w:rPr>
          <w:sz w:val="28"/>
          <w:szCs w:val="28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spacing w:lineRule="auto" w:line="360"/>
        <w:ind w:left="100" w:right="75"/>
        <w:sectPr>
          <w:pgMar w:header="0" w:footer="1039" w:top="1380" w:bottom="280" w:left="1340" w:right="1320"/>
          <w:pgSz w:w="12240" w:h="15840"/>
        </w:sectPr>
      </w:pPr>
      <w:r>
        <w:rPr>
          <w:rFonts w:cs="Arial" w:hAnsi="Arial" w:eastAsia="Arial" w:ascii="Arial"/>
          <w:spacing w:val="0"/>
          <w:w w:val="100"/>
          <w:sz w:val="24"/>
          <w:szCs w:val="24"/>
        </w:rPr>
        <w:t>G.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Yu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(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2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0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0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3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&amp;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2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0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1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5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luci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-1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ificar</w:t>
      </w:r>
      <w:r>
        <w:rPr>
          <w:rFonts w:cs="Arial" w:hAnsi="Arial" w:eastAsia="Arial" w:ascii="Arial"/>
          <w:spacing w:val="-1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las</w:t>
      </w:r>
      <w:r>
        <w:rPr>
          <w:rFonts w:cs="Arial" w:hAnsi="Arial" w:eastAsia="Arial" w:ascii="Arial"/>
          <w:spacing w:val="-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1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1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1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lver</w:t>
      </w:r>
      <w:r>
        <w:rPr>
          <w:rFonts w:cs="Arial" w:hAnsi="Arial" w:eastAsia="Arial" w:ascii="Arial"/>
          <w:spacing w:val="-1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retr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tros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lemas,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siste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istr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jeros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róxi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ca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viera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jero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á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s,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lver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xtra,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xige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j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ís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á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vio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rFonts w:cs="Arial" w:hAnsi="Arial" w:eastAsia="Arial" w:ascii="Arial"/>
          <w:sz w:val="28"/>
          <w:szCs w:val="28"/>
        </w:rPr>
        <w:jc w:val="left"/>
        <w:spacing w:before="59"/>
        <w:ind w:left="100"/>
      </w:pPr>
      <w:r>
        <w:rPr>
          <w:rFonts w:cs="Arial" w:hAnsi="Arial" w:eastAsia="Arial" w:ascii="Arial"/>
          <w:b/>
          <w:spacing w:val="1"/>
          <w:w w:val="100"/>
          <w:sz w:val="28"/>
          <w:szCs w:val="28"/>
        </w:rPr>
        <w:t>B</w:t>
      </w:r>
      <w:r>
        <w:rPr>
          <w:rFonts w:cs="Arial" w:hAnsi="Arial" w:eastAsia="Arial" w:ascii="Arial"/>
          <w:b/>
          <w:spacing w:val="0"/>
          <w:w w:val="100"/>
          <w:sz w:val="28"/>
          <w:szCs w:val="28"/>
        </w:rPr>
        <w:t>.</w:t>
      </w:r>
      <w:r>
        <w:rPr>
          <w:rFonts w:cs="Arial" w:hAnsi="Arial" w:eastAsia="Arial" w:ascii="Arial"/>
          <w:b/>
          <w:spacing w:val="0"/>
          <w:w w:val="100"/>
          <w:sz w:val="28"/>
          <w:szCs w:val="28"/>
        </w:rPr>
        <w:t> </w:t>
      </w:r>
      <w:r>
        <w:rPr>
          <w:rFonts w:cs="Arial" w:hAnsi="Arial" w:eastAsia="Arial" w:ascii="Arial"/>
          <w:b/>
          <w:spacing w:val="1"/>
          <w:w w:val="100"/>
          <w:sz w:val="28"/>
          <w:szCs w:val="28"/>
        </w:rPr>
        <w:t>R</w:t>
      </w:r>
      <w:r>
        <w:rPr>
          <w:rFonts w:cs="Arial" w:hAnsi="Arial" w:eastAsia="Arial" w:ascii="Arial"/>
          <w:b/>
          <w:spacing w:val="0"/>
          <w:w w:val="100"/>
          <w:sz w:val="28"/>
          <w:szCs w:val="28"/>
        </w:rPr>
        <w:t>e</w:t>
      </w:r>
      <w:r>
        <w:rPr>
          <w:rFonts w:cs="Arial" w:hAnsi="Arial" w:eastAsia="Arial" w:ascii="Arial"/>
          <w:b/>
          <w:spacing w:val="-3"/>
          <w:w w:val="100"/>
          <w:sz w:val="28"/>
          <w:szCs w:val="28"/>
        </w:rPr>
        <w:t>s</w:t>
      </w:r>
      <w:r>
        <w:rPr>
          <w:rFonts w:cs="Arial" w:hAnsi="Arial" w:eastAsia="Arial" w:ascii="Arial"/>
          <w:b/>
          <w:spacing w:val="1"/>
          <w:w w:val="100"/>
          <w:sz w:val="28"/>
          <w:szCs w:val="28"/>
        </w:rPr>
        <w:t>p</w:t>
      </w:r>
      <w:r>
        <w:rPr>
          <w:rFonts w:cs="Arial" w:hAnsi="Arial" w:eastAsia="Arial" w:ascii="Arial"/>
          <w:b/>
          <w:spacing w:val="-1"/>
          <w:w w:val="100"/>
          <w:sz w:val="28"/>
          <w:szCs w:val="28"/>
        </w:rPr>
        <w:t>u</w:t>
      </w:r>
      <w:r>
        <w:rPr>
          <w:rFonts w:cs="Arial" w:hAnsi="Arial" w:eastAsia="Arial" w:ascii="Arial"/>
          <w:b/>
          <w:spacing w:val="0"/>
          <w:w w:val="100"/>
          <w:sz w:val="28"/>
          <w:szCs w:val="28"/>
        </w:rPr>
        <w:t>estas</w:t>
      </w:r>
      <w:r>
        <w:rPr>
          <w:rFonts w:cs="Arial" w:hAnsi="Arial" w:eastAsia="Arial" w:ascii="Arial"/>
          <w:b/>
          <w:spacing w:val="-1"/>
          <w:w w:val="100"/>
          <w:sz w:val="28"/>
          <w:szCs w:val="28"/>
        </w:rPr>
        <w:t> </w:t>
      </w:r>
      <w:r>
        <w:rPr>
          <w:rFonts w:cs="Arial" w:hAnsi="Arial" w:eastAsia="Arial" w:ascii="Arial"/>
          <w:b/>
          <w:spacing w:val="0"/>
          <w:w w:val="100"/>
          <w:sz w:val="28"/>
          <w:szCs w:val="28"/>
        </w:rPr>
        <w:t>c</w:t>
      </w:r>
      <w:r>
        <w:rPr>
          <w:rFonts w:cs="Arial" w:hAnsi="Arial" w:eastAsia="Arial" w:ascii="Arial"/>
          <w:b/>
          <w:spacing w:val="-1"/>
          <w:w w:val="100"/>
          <w:sz w:val="28"/>
          <w:szCs w:val="28"/>
        </w:rPr>
        <w:t>o</w:t>
      </w:r>
      <w:r>
        <w:rPr>
          <w:rFonts w:cs="Arial" w:hAnsi="Arial" w:eastAsia="Arial" w:ascii="Arial"/>
          <w:b/>
          <w:spacing w:val="1"/>
          <w:w w:val="100"/>
          <w:sz w:val="28"/>
          <w:szCs w:val="28"/>
        </w:rPr>
        <w:t>r</w:t>
      </w:r>
      <w:r>
        <w:rPr>
          <w:rFonts w:cs="Arial" w:hAnsi="Arial" w:eastAsia="Arial" w:ascii="Arial"/>
          <w:b/>
          <w:spacing w:val="0"/>
          <w:w w:val="100"/>
          <w:sz w:val="28"/>
          <w:szCs w:val="28"/>
        </w:rPr>
        <w:t>t</w:t>
      </w:r>
      <w:r>
        <w:rPr>
          <w:rFonts w:cs="Arial" w:hAnsi="Arial" w:eastAsia="Arial" w:ascii="Arial"/>
          <w:b/>
          <w:spacing w:val="-3"/>
          <w:w w:val="100"/>
          <w:sz w:val="28"/>
          <w:szCs w:val="28"/>
        </w:rPr>
        <w:t>a</w:t>
      </w:r>
      <w:r>
        <w:rPr>
          <w:rFonts w:cs="Arial" w:hAnsi="Arial" w:eastAsia="Arial" w:ascii="Arial"/>
          <w:b/>
          <w:spacing w:val="0"/>
          <w:w w:val="100"/>
          <w:sz w:val="28"/>
          <w:szCs w:val="28"/>
        </w:rPr>
        <w:t>s</w:t>
      </w:r>
      <w:r>
        <w:rPr>
          <w:rFonts w:cs="Arial" w:hAnsi="Arial" w:eastAsia="Arial" w:ascii="Arial"/>
          <w:spacing w:val="0"/>
          <w:w w:val="100"/>
          <w:sz w:val="28"/>
          <w:szCs w:val="28"/>
        </w:rPr>
      </w:r>
    </w:p>
    <w:p>
      <w:pPr>
        <w:rPr>
          <w:sz w:val="12"/>
          <w:szCs w:val="12"/>
        </w:rPr>
        <w:jc w:val="left"/>
        <w:spacing w:before="3" w:lineRule="exact" w:line="120"/>
      </w:pPr>
      <w:r>
        <w:rPr>
          <w:sz w:val="12"/>
          <w:szCs w:val="12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460"/>
      </w:pP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3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ter</w:t>
      </w: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í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s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tic</w:t>
      </w: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b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s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ob</w:t>
      </w:r>
      <w:r>
        <w:rPr>
          <w:rFonts w:cs="Arial" w:hAnsi="Arial" w:eastAsia="Arial" w:ascii="Arial"/>
          <w:b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b/>
          <w:spacing w:val="-2"/>
          <w:w w:val="100"/>
          <w:sz w:val="24"/>
          <w:szCs w:val="24"/>
        </w:rPr>
        <w:t>n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v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s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tig</w:t>
      </w:r>
      <w:r>
        <w:rPr>
          <w:rFonts w:cs="Arial" w:hAnsi="Arial" w:eastAsia="Arial" w:ascii="Arial"/>
          <w:b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ión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de</w:t>
      </w:r>
      <w:r>
        <w:rPr>
          <w:rFonts w:cs="Arial" w:hAnsi="Arial" w:eastAsia="Arial" w:ascii="Arial"/>
          <w:b/>
          <w:spacing w:val="-3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Op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ion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b/>
          <w:spacing w:val="3"/>
          <w:w w:val="100"/>
          <w:sz w:val="24"/>
          <w:szCs w:val="24"/>
        </w:rPr>
        <w:t>s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spacing w:val="0"/>
          <w:w w:val="100"/>
          <w:sz w:val="24"/>
          <w:szCs w:val="24"/>
        </w:rPr>
      </w:r>
    </w:p>
    <w:p>
      <w:pPr>
        <w:rPr>
          <w:sz w:val="28"/>
          <w:szCs w:val="28"/>
        </w:rPr>
        <w:jc w:val="left"/>
        <w:spacing w:before="18" w:lineRule="exact" w:line="280"/>
      </w:pPr>
      <w:r>
        <w:rPr>
          <w:sz w:val="28"/>
          <w:szCs w:val="28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spacing w:lineRule="auto" w:line="360"/>
        <w:ind w:left="460" w:right="76" w:hanging="360"/>
      </w:pPr>
      <w:r>
        <w:rPr>
          <w:rFonts w:cs="Arial" w:hAnsi="Arial" w:eastAsia="Arial" w:ascii="Arial"/>
          <w:spacing w:val="1"/>
          <w:w w:val="100"/>
          <w:sz w:val="24"/>
          <w:szCs w:val="24"/>
        </w:rPr>
        <w:t>1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ier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&amp;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(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2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0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1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5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IO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istraci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ráctica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rg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z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é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xit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1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clusi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clara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.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(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&amp;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2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0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1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5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)</w:t>
      </w:r>
    </w:p>
    <w:p>
      <w:pPr>
        <w:rPr>
          <w:rFonts w:cs="Arial" w:hAnsi="Arial" w:eastAsia="Arial" w:ascii="Arial"/>
          <w:sz w:val="24"/>
          <w:szCs w:val="24"/>
        </w:rPr>
        <w:jc w:val="both"/>
        <w:spacing w:before="2" w:lineRule="auto" w:line="359"/>
        <w:ind w:left="460" w:right="75" w:hanging="360"/>
      </w:pPr>
      <w:r>
        <w:rPr>
          <w:rFonts w:cs="Arial" w:hAnsi="Arial" w:eastAsia="Arial" w:ascii="Arial"/>
          <w:spacing w:val="1"/>
          <w:w w:val="100"/>
          <w:sz w:val="24"/>
          <w:szCs w:val="24"/>
        </w:rPr>
        <w:t>2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rac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rística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&amp;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(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2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0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1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5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to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vista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ido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1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-1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-1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-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jores</w:t>
      </w:r>
      <w:r>
        <w:rPr>
          <w:rFonts w:cs="Arial" w:hAnsi="Arial" w:eastAsia="Arial" w:ascii="Arial"/>
          <w:spacing w:val="-1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-1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-1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izaci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é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rFonts w:cs="Arial" w:hAnsi="Arial" w:eastAsia="Arial" w:ascii="Arial"/>
          <w:sz w:val="24"/>
          <w:szCs w:val="24"/>
        </w:rPr>
        <w:jc w:val="both"/>
        <w:spacing w:before="5" w:lineRule="auto" w:line="359"/>
        <w:ind w:left="460" w:right="74" w:hanging="360"/>
      </w:pPr>
      <w:r>
        <w:rPr>
          <w:rFonts w:cs="Arial" w:hAnsi="Arial" w:eastAsia="Arial" w:ascii="Arial"/>
          <w:spacing w:val="1"/>
          <w:w w:val="100"/>
          <w:sz w:val="24"/>
          <w:szCs w:val="24"/>
        </w:rPr>
        <w:t>3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é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rística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xtra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ier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&amp;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(2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0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1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5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icen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qu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jor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luci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—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luci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—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-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sí</w:t>
      </w:r>
      <w:r>
        <w:rPr>
          <w:rFonts w:cs="Arial" w:hAnsi="Arial" w:eastAsia="Arial" w:ascii="Arial"/>
          <w:spacing w:val="-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se</w:t>
      </w:r>
      <w:r>
        <w:rPr>
          <w:rFonts w:cs="Arial" w:hAnsi="Arial" w:eastAsia="Arial" w:ascii="Arial"/>
          <w:spacing w:val="-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luci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-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ir</w:t>
      </w:r>
      <w:r>
        <w:rPr>
          <w:rFonts w:cs="Arial" w:hAnsi="Arial" w:eastAsia="Arial" w:ascii="Arial"/>
          <w:spacing w:val="-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luci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mejor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ma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14"/>
          <w:szCs w:val="14"/>
        </w:rPr>
        <w:jc w:val="left"/>
        <w:spacing w:lineRule="exact" w:line="140"/>
      </w:pPr>
      <w:r>
        <w:rPr>
          <w:sz w:val="14"/>
          <w:szCs w:val="14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spacing w:lineRule="auto" w:line="359"/>
        <w:ind w:left="820" w:right="82" w:hanging="360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b)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v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t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os</w:t>
      </w:r>
      <w:r>
        <w:rPr>
          <w:rFonts w:cs="Arial" w:hAnsi="Arial" w:eastAsia="Arial" w:ascii="Arial"/>
          <w:b/>
          <w:spacing w:val="-4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mundi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-2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b/>
          <w:spacing w:val="-3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-3"/>
          <w:w w:val="100"/>
          <w:sz w:val="24"/>
          <w:szCs w:val="24"/>
        </w:rPr>
        <w:t>q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ue</w:t>
      </w:r>
      <w:r>
        <w:rPr>
          <w:rFonts w:cs="Arial" w:hAnsi="Arial" w:eastAsia="Arial" w:ascii="Arial"/>
          <w:b/>
          <w:spacing w:val="-4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y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udaron</w:t>
      </w:r>
      <w:r>
        <w:rPr>
          <w:rFonts w:cs="Arial" w:hAnsi="Arial" w:eastAsia="Arial" w:ascii="Arial"/>
          <w:b/>
          <w:spacing w:val="-5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b/>
          <w:spacing w:val="-4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-4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b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s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rrollo</w:t>
      </w:r>
      <w:r>
        <w:rPr>
          <w:rFonts w:cs="Arial" w:hAnsi="Arial" w:eastAsia="Arial" w:ascii="Arial"/>
          <w:b/>
          <w:spacing w:val="-4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b/>
          <w:spacing w:val="-3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uso</w:t>
      </w:r>
      <w:r>
        <w:rPr>
          <w:rFonts w:cs="Arial" w:hAnsi="Arial" w:eastAsia="Arial" w:ascii="Arial"/>
          <w:b/>
          <w:spacing w:val="-7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b/>
          <w:spacing w:val="-4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b/>
          <w:spacing w:val="-6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difer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t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industri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s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spacing w:val="0"/>
          <w:w w:val="100"/>
          <w:sz w:val="24"/>
          <w:szCs w:val="24"/>
        </w:rPr>
      </w:r>
    </w:p>
    <w:p>
      <w:pPr>
        <w:rPr>
          <w:sz w:val="16"/>
          <w:szCs w:val="16"/>
        </w:rPr>
        <w:jc w:val="left"/>
        <w:spacing w:before="5" w:lineRule="exact" w:line="160"/>
      </w:pPr>
      <w:r>
        <w:rPr>
          <w:sz w:val="16"/>
          <w:szCs w:val="16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spacing w:lineRule="auto" w:line="360"/>
        <w:ind w:left="460" w:right="76" w:hanging="360"/>
      </w:pPr>
      <w:r>
        <w:rPr>
          <w:rFonts w:cs="Arial" w:hAnsi="Arial" w:eastAsia="Arial" w:ascii="Arial"/>
          <w:spacing w:val="1"/>
          <w:w w:val="100"/>
          <w:sz w:val="24"/>
          <w:szCs w:val="24"/>
        </w:rPr>
        <w:t>1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v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olu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ión</w:t>
      </w:r>
      <w:r>
        <w:rPr>
          <w:rFonts w:cs="Arial" w:hAnsi="Arial" w:eastAsia="Arial" w:ascii="Arial"/>
          <w:b/>
          <w:spacing w:val="59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Ind</w:t>
      </w:r>
      <w:r>
        <w:rPr>
          <w:rFonts w:cs="Arial" w:hAnsi="Arial" w:eastAsia="Arial" w:ascii="Arial"/>
          <w:b/>
          <w:spacing w:val="-3"/>
          <w:w w:val="100"/>
          <w:sz w:val="24"/>
          <w:szCs w:val="24"/>
        </w:rPr>
        <w:t>u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s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tri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:</w:t>
      </w:r>
      <w:r>
        <w:rPr>
          <w:rFonts w:cs="Arial" w:hAnsi="Arial" w:eastAsia="Arial" w:ascii="Arial"/>
          <w:spacing w:val="5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ú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6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ier</w:t>
      </w:r>
      <w:r>
        <w:rPr>
          <w:rFonts w:cs="Arial" w:hAnsi="Arial" w:eastAsia="Arial" w:ascii="Arial"/>
          <w:spacing w:val="5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&amp;</w:t>
      </w:r>
      <w:r>
        <w:rPr>
          <w:rFonts w:cs="Arial" w:hAnsi="Arial" w:eastAsia="Arial" w:ascii="Arial"/>
          <w:spacing w:val="5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5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(2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0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1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5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spacing w:val="5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ste</w:t>
      </w:r>
      <w:r>
        <w:rPr>
          <w:rFonts w:cs="Arial" w:hAnsi="Arial" w:eastAsia="Arial" w:ascii="Arial"/>
          <w:spacing w:val="5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luci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ró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ran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creci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to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iv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sión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istr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3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3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3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3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3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inistr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s.</w:t>
      </w:r>
      <w:r>
        <w:rPr>
          <w:rFonts w:cs="Arial" w:hAnsi="Arial" w:eastAsia="Arial" w:ascii="Arial"/>
          <w:spacing w:val="3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(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3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&amp;</w:t>
      </w:r>
      <w:r>
        <w:rPr>
          <w:rFonts w:cs="Arial" w:hAnsi="Arial" w:eastAsia="Arial" w:ascii="Arial"/>
          <w:spacing w:val="3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</w:p>
    <w:p>
      <w:pPr>
        <w:rPr>
          <w:rFonts w:cs="Arial" w:hAnsi="Arial" w:eastAsia="Arial" w:ascii="Arial"/>
          <w:sz w:val="24"/>
          <w:szCs w:val="24"/>
        </w:rPr>
        <w:jc w:val="left"/>
        <w:spacing w:before="5"/>
        <w:ind w:left="460"/>
      </w:pPr>
      <w:r>
        <w:rPr>
          <w:rFonts w:cs="Arial" w:hAnsi="Arial" w:eastAsia="Arial" w:ascii="Arial"/>
          <w:spacing w:val="1"/>
          <w:w w:val="100"/>
          <w:sz w:val="24"/>
          <w:szCs w:val="24"/>
        </w:rPr>
        <w:t>2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0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1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5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)</w:t>
      </w:r>
    </w:p>
    <w:p>
      <w:pPr>
        <w:rPr>
          <w:sz w:val="13"/>
          <w:szCs w:val="13"/>
        </w:rPr>
        <w:jc w:val="left"/>
        <w:spacing w:before="7" w:lineRule="exact" w:line="120"/>
      </w:pPr>
      <w:r>
        <w:rPr>
          <w:sz w:val="13"/>
          <w:szCs w:val="13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spacing w:lineRule="auto" w:line="360"/>
        <w:ind w:left="460" w:right="77" w:hanging="360"/>
      </w:pPr>
      <w:r>
        <w:rPr>
          <w:rFonts w:cs="Arial" w:hAnsi="Arial" w:eastAsia="Arial" w:ascii="Arial"/>
          <w:spacing w:val="1"/>
          <w:w w:val="100"/>
          <w:sz w:val="24"/>
          <w:szCs w:val="24"/>
        </w:rPr>
        <w:t>2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En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s</w:t>
      </w: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v</w:t>
      </w:r>
      <w:r>
        <w:rPr>
          <w:rFonts w:cs="Arial" w:hAnsi="Arial" w:eastAsia="Arial" w:ascii="Arial"/>
          <w:b/>
          <w:spacing w:val="-2"/>
          <w:w w:val="100"/>
          <w:sz w:val="24"/>
          <w:szCs w:val="24"/>
        </w:rPr>
        <w:t>i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ios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mi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ita</w:t>
      </w:r>
      <w:r>
        <w:rPr>
          <w:rFonts w:cs="Arial" w:hAnsi="Arial" w:eastAsia="Arial" w:ascii="Arial"/>
          <w:b/>
          <w:spacing w:val="-2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b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vieron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ier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&amp;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(2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0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1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5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ican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xistía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istin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ctivid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jo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ma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sibl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rFonts w:cs="Arial" w:hAnsi="Arial" w:eastAsia="Arial" w:ascii="Arial"/>
          <w:sz w:val="24"/>
          <w:szCs w:val="24"/>
        </w:rPr>
        <w:jc w:val="both"/>
        <w:spacing w:before="2" w:lineRule="auto" w:line="360"/>
        <w:ind w:left="460" w:right="75" w:hanging="360"/>
        <w:sectPr>
          <w:pgMar w:header="0" w:footer="1039" w:top="1380" w:bottom="280" w:left="1700" w:right="1320"/>
          <w:pgSz w:w="12240" w:h="15840"/>
        </w:sectPr>
      </w:pPr>
      <w:r>
        <w:rPr>
          <w:rFonts w:cs="Arial" w:hAnsi="Arial" w:eastAsia="Arial" w:ascii="Arial"/>
          <w:spacing w:val="1"/>
          <w:w w:val="100"/>
          <w:sz w:val="24"/>
          <w:szCs w:val="24"/>
        </w:rPr>
        <w:t>3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6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v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olu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ión</w:t>
      </w:r>
      <w:r>
        <w:rPr>
          <w:rFonts w:cs="Arial" w:hAnsi="Arial" w:eastAsia="Arial" w:ascii="Arial"/>
          <w:b/>
          <w:spacing w:val="-6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-3"/>
          <w:w w:val="100"/>
          <w:sz w:val="24"/>
          <w:szCs w:val="24"/>
        </w:rPr>
        <w:t>d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b/>
          <w:spacing w:val="-6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-2"/>
          <w:w w:val="100"/>
          <w:sz w:val="24"/>
          <w:szCs w:val="24"/>
        </w:rPr>
        <w:t>m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pu</w:t>
      </w: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t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dora</w:t>
      </w:r>
      <w:r>
        <w:rPr>
          <w:rFonts w:cs="Arial" w:hAnsi="Arial" w:eastAsia="Arial" w:ascii="Arial"/>
          <w:b/>
          <w:spacing w:val="3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-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ú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&amp;</w:t>
      </w:r>
      <w:r>
        <w:rPr>
          <w:rFonts w:cs="Arial" w:hAnsi="Arial" w:eastAsia="Arial" w:ascii="Arial"/>
          <w:spacing w:val="-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(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2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0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1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5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spacing w:val="-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6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á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fici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te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iversos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rte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ya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rte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ú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raci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6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6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á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6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6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z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6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5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5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6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6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6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</w:p>
    <w:p>
      <w:pPr>
        <w:rPr>
          <w:rFonts w:cs="Arial" w:hAnsi="Arial" w:eastAsia="Arial" w:ascii="Arial"/>
          <w:sz w:val="24"/>
          <w:szCs w:val="24"/>
        </w:rPr>
        <w:jc w:val="both"/>
        <w:spacing w:before="61" w:lineRule="auto" w:line="359"/>
        <w:ind w:left="460" w:right="79"/>
      </w:pP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sib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ró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igi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ta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á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rFonts w:cs="Arial" w:hAnsi="Arial" w:eastAsia="Arial" w:ascii="Arial"/>
          <w:sz w:val="24"/>
          <w:szCs w:val="24"/>
        </w:rPr>
        <w:jc w:val="both"/>
        <w:spacing w:before="6" w:lineRule="auto" w:line="360"/>
        <w:ind w:left="460" w:right="75"/>
      </w:pP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-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ú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-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jor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luci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</w:t>
      </w:r>
      <w:r>
        <w:rPr>
          <w:rFonts w:cs="Arial" w:hAnsi="Arial" w:eastAsia="Arial" w:ascii="Arial"/>
          <w:spacing w:val="-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rol</w:t>
      </w:r>
      <w:r>
        <w:rPr>
          <w:rFonts w:cs="Arial" w:hAnsi="Arial" w:eastAsia="Arial" w:ascii="Arial"/>
          <w:spacing w:val="-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-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su</w:t>
      </w:r>
      <w:r>
        <w:rPr>
          <w:rFonts w:cs="Arial" w:hAnsi="Arial" w:eastAsia="Arial" w:ascii="Arial"/>
          <w:spacing w:val="-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so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luso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jor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s.</w:t>
      </w:r>
    </w:p>
    <w:p>
      <w:pPr>
        <w:rPr>
          <w:sz w:val="17"/>
          <w:szCs w:val="17"/>
        </w:rPr>
        <w:jc w:val="left"/>
        <w:spacing w:before="9" w:lineRule="exact" w:line="160"/>
      </w:pPr>
      <w:r>
        <w:rPr>
          <w:sz w:val="17"/>
          <w:szCs w:val="17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460" w:right="2089"/>
      </w:pP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3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F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s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de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un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pro</w:t>
      </w: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s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de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I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nv</w:t>
      </w: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s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tiga</w:t>
      </w: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ión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de</w:t>
      </w: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Op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ion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b/>
          <w:spacing w:val="5"/>
          <w:w w:val="100"/>
          <w:sz w:val="24"/>
          <w:szCs w:val="24"/>
        </w:rPr>
        <w:t>s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spacing w:val="0"/>
          <w:w w:val="100"/>
          <w:sz w:val="24"/>
          <w:szCs w:val="24"/>
        </w:rPr>
      </w:r>
    </w:p>
    <w:p>
      <w:pPr>
        <w:rPr>
          <w:sz w:val="28"/>
          <w:szCs w:val="28"/>
        </w:rPr>
        <w:jc w:val="left"/>
        <w:spacing w:before="18" w:lineRule="exact" w:line="280"/>
      </w:pPr>
      <w:r>
        <w:rPr>
          <w:sz w:val="28"/>
          <w:szCs w:val="28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spacing w:lineRule="auto" w:line="360"/>
        <w:ind w:left="460" w:right="79" w:hanging="360"/>
      </w:pPr>
      <w:r>
        <w:rPr>
          <w:rFonts w:cs="Arial" w:hAnsi="Arial" w:eastAsia="Arial" w:ascii="Arial"/>
          <w:spacing w:val="1"/>
          <w:w w:val="100"/>
          <w:sz w:val="24"/>
          <w:szCs w:val="24"/>
        </w:rPr>
        <w:t>1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ú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&amp;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(2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0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1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5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i/>
          <w:spacing w:val="-3"/>
          <w:w w:val="100"/>
          <w:sz w:val="24"/>
          <w:szCs w:val="24"/>
        </w:rPr>
        <w:t>d</w:t>
      </w:r>
      <w:r>
        <w:rPr>
          <w:rFonts w:cs="Arial" w:hAnsi="Arial" w:eastAsia="Arial" w:ascii="Arial"/>
          <w:b/>
          <w:i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b/>
          <w:i/>
          <w:spacing w:val="0"/>
          <w:w w:val="100"/>
          <w:sz w:val="24"/>
          <w:szCs w:val="24"/>
        </w:rPr>
        <w:t>fini</w:t>
      </w:r>
      <w:r>
        <w:rPr>
          <w:rFonts w:cs="Arial" w:hAnsi="Arial" w:eastAsia="Arial" w:ascii="Arial"/>
          <w:b/>
          <w:i/>
          <w:spacing w:val="1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i/>
          <w:spacing w:val="-2"/>
          <w:w w:val="100"/>
          <w:sz w:val="24"/>
          <w:szCs w:val="24"/>
        </w:rPr>
        <w:t>i</w:t>
      </w:r>
      <w:r>
        <w:rPr>
          <w:rFonts w:cs="Arial" w:hAnsi="Arial" w:eastAsia="Arial" w:ascii="Arial"/>
          <w:b/>
          <w:i/>
          <w:spacing w:val="0"/>
          <w:w w:val="100"/>
          <w:sz w:val="24"/>
          <w:szCs w:val="24"/>
        </w:rPr>
        <w:t>ón</w:t>
      </w:r>
      <w:r>
        <w:rPr>
          <w:rFonts w:cs="Arial" w:hAnsi="Arial" w:eastAsia="Arial" w:ascii="Arial"/>
          <w:b/>
          <w:i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i/>
          <w:spacing w:val="0"/>
          <w:w w:val="100"/>
          <w:sz w:val="24"/>
          <w:szCs w:val="24"/>
        </w:rPr>
        <w:t>del</w:t>
      </w:r>
      <w:r>
        <w:rPr>
          <w:rFonts w:cs="Arial" w:hAnsi="Arial" w:eastAsia="Arial" w:ascii="Arial"/>
          <w:b/>
          <w:i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i/>
          <w:spacing w:val="0"/>
          <w:w w:val="100"/>
          <w:sz w:val="24"/>
          <w:szCs w:val="24"/>
        </w:rPr>
        <w:t>probl</w:t>
      </w:r>
      <w:r>
        <w:rPr>
          <w:rFonts w:cs="Arial" w:hAnsi="Arial" w:eastAsia="Arial" w:ascii="Arial"/>
          <w:b/>
          <w:i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b/>
          <w:i/>
          <w:spacing w:val="-2"/>
          <w:w w:val="100"/>
          <w:sz w:val="24"/>
          <w:szCs w:val="24"/>
        </w:rPr>
        <w:t>m</w:t>
      </w:r>
      <w:r>
        <w:rPr>
          <w:rFonts w:cs="Arial" w:hAnsi="Arial" w:eastAsia="Arial" w:ascii="Arial"/>
          <w:b/>
          <w:i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i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i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b/>
          <w:i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i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i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b/>
          <w:i/>
          <w:spacing w:val="1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i/>
          <w:spacing w:val="0"/>
          <w:w w:val="100"/>
          <w:sz w:val="24"/>
          <w:szCs w:val="24"/>
        </w:rPr>
        <w:t>ol</w:t>
      </w:r>
      <w:r>
        <w:rPr>
          <w:rFonts w:cs="Arial" w:hAnsi="Arial" w:eastAsia="Arial" w:ascii="Arial"/>
          <w:b/>
          <w:i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b/>
          <w:i/>
          <w:spacing w:val="-1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i/>
          <w:spacing w:val="1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i/>
          <w:spacing w:val="0"/>
          <w:w w:val="100"/>
          <w:sz w:val="24"/>
          <w:szCs w:val="24"/>
        </w:rPr>
        <w:t>ión</w:t>
      </w:r>
      <w:r>
        <w:rPr>
          <w:rFonts w:cs="Arial" w:hAnsi="Arial" w:eastAsia="Arial" w:ascii="Arial"/>
          <w:b/>
          <w:i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i/>
          <w:spacing w:val="-3"/>
          <w:w w:val="100"/>
          <w:sz w:val="24"/>
          <w:szCs w:val="24"/>
        </w:rPr>
        <w:t>d</w:t>
      </w:r>
      <w:r>
        <w:rPr>
          <w:rFonts w:cs="Arial" w:hAnsi="Arial" w:eastAsia="Arial" w:ascii="Arial"/>
          <w:b/>
          <w:i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b/>
          <w:i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i/>
          <w:spacing w:val="0"/>
          <w:w w:val="100"/>
          <w:sz w:val="24"/>
          <w:szCs w:val="24"/>
        </w:rPr>
        <w:t>dat</w:t>
      </w:r>
      <w:r>
        <w:rPr>
          <w:rFonts w:cs="Arial" w:hAnsi="Arial" w:eastAsia="Arial" w:ascii="Arial"/>
          <w:b/>
          <w:i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i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b/>
          <w:i/>
          <w:spacing w:val="-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se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za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á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sis</w:t>
      </w:r>
      <w:r>
        <w:rPr>
          <w:rFonts w:cs="Arial" w:hAnsi="Arial" w:eastAsia="Arial" w:ascii="Arial"/>
          <w:spacing w:val="-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-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tific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j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tivo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solve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rFonts w:cs="Arial" w:hAnsi="Arial" w:eastAsia="Arial" w:ascii="Arial"/>
          <w:sz w:val="24"/>
          <w:szCs w:val="24"/>
        </w:rPr>
        <w:jc w:val="both"/>
        <w:spacing w:before="2" w:lineRule="auto" w:line="360"/>
        <w:ind w:left="460" w:right="79" w:hanging="360"/>
      </w:pPr>
      <w:r>
        <w:rPr>
          <w:rFonts w:cs="Arial" w:hAnsi="Arial" w:eastAsia="Arial" w:ascii="Arial"/>
          <w:spacing w:val="1"/>
          <w:w w:val="100"/>
          <w:sz w:val="24"/>
          <w:szCs w:val="24"/>
        </w:rPr>
        <w:t>2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i/>
          <w:spacing w:val="-1"/>
          <w:w w:val="100"/>
          <w:sz w:val="24"/>
          <w:szCs w:val="24"/>
        </w:rPr>
        <w:t>f</w:t>
      </w:r>
      <w:r>
        <w:rPr>
          <w:rFonts w:cs="Arial" w:hAnsi="Arial" w:eastAsia="Arial" w:ascii="Arial"/>
          <w:b/>
          <w:i/>
          <w:spacing w:val="0"/>
          <w:w w:val="100"/>
          <w:sz w:val="24"/>
          <w:szCs w:val="24"/>
        </w:rPr>
        <w:t>ormul</w:t>
      </w:r>
      <w:r>
        <w:rPr>
          <w:rFonts w:cs="Arial" w:hAnsi="Arial" w:eastAsia="Arial" w:ascii="Arial"/>
          <w:b/>
          <w:i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i/>
          <w:spacing w:val="1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i/>
          <w:spacing w:val="0"/>
          <w:w w:val="100"/>
          <w:sz w:val="24"/>
          <w:szCs w:val="24"/>
        </w:rPr>
        <w:t>ión</w:t>
      </w:r>
      <w:r>
        <w:rPr>
          <w:rFonts w:cs="Arial" w:hAnsi="Arial" w:eastAsia="Arial" w:ascii="Arial"/>
          <w:b/>
          <w:i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i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b/>
          <w:i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b/>
          <w:i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i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i/>
          <w:spacing w:val="0"/>
          <w:w w:val="100"/>
          <w:sz w:val="24"/>
          <w:szCs w:val="24"/>
        </w:rPr>
        <w:t>modelo</w:t>
      </w:r>
      <w:r>
        <w:rPr>
          <w:rFonts w:cs="Arial" w:hAnsi="Arial" w:eastAsia="Arial" w:ascii="Arial"/>
          <w:b/>
          <w:i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i/>
          <w:spacing w:val="-2"/>
          <w:w w:val="100"/>
          <w:sz w:val="24"/>
          <w:szCs w:val="24"/>
        </w:rPr>
        <w:t>m</w:t>
      </w:r>
      <w:r>
        <w:rPr>
          <w:rFonts w:cs="Arial" w:hAnsi="Arial" w:eastAsia="Arial" w:ascii="Arial"/>
          <w:b/>
          <w:i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i/>
          <w:spacing w:val="0"/>
          <w:w w:val="100"/>
          <w:sz w:val="24"/>
          <w:szCs w:val="24"/>
        </w:rPr>
        <w:t>tem</w:t>
      </w:r>
      <w:r>
        <w:rPr>
          <w:rFonts w:cs="Arial" w:hAnsi="Arial" w:eastAsia="Arial" w:ascii="Arial"/>
          <w:b/>
          <w:i/>
          <w:spacing w:val="1"/>
          <w:w w:val="100"/>
          <w:sz w:val="24"/>
          <w:szCs w:val="24"/>
        </w:rPr>
        <w:t>á</w:t>
      </w:r>
      <w:r>
        <w:rPr>
          <w:rFonts w:cs="Arial" w:hAnsi="Arial" w:eastAsia="Arial" w:ascii="Arial"/>
          <w:b/>
          <w:i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b/>
          <w:i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b/>
          <w:i/>
          <w:spacing w:val="1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i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i/>
          <w:spacing w:val="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ier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&amp;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(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2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0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1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5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qu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lar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á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tico</w:t>
      </w:r>
      <w:r>
        <w:rPr>
          <w:rFonts w:cs="Arial" w:hAnsi="Arial" w:eastAsia="Arial" w:ascii="Arial"/>
          <w:spacing w:val="-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se</w:t>
      </w:r>
      <w:r>
        <w:rPr>
          <w:rFonts w:cs="Arial" w:hAnsi="Arial" w:eastAsia="Arial" w:ascii="Arial"/>
          <w:spacing w:val="-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icar</w:t>
      </w:r>
      <w:r>
        <w:rPr>
          <w:rFonts w:cs="Arial" w:hAnsi="Arial" w:eastAsia="Arial" w:ascii="Arial"/>
          <w:spacing w:val="-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las</w:t>
      </w:r>
      <w:r>
        <w:rPr>
          <w:rFonts w:cs="Arial" w:hAnsi="Arial" w:eastAsia="Arial" w:ascii="Arial"/>
          <w:spacing w:val="-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les</w:t>
      </w:r>
      <w:r>
        <w:rPr>
          <w:rFonts w:cs="Arial" w:hAnsi="Arial" w:eastAsia="Arial" w:ascii="Arial"/>
          <w:spacing w:val="-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-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sí</w:t>
      </w:r>
      <w:r>
        <w:rPr>
          <w:rFonts w:cs="Arial" w:hAnsi="Arial" w:eastAsia="Arial" w:ascii="Arial"/>
          <w:spacing w:val="-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jor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roxi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luci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rFonts w:cs="Arial" w:hAnsi="Arial" w:eastAsia="Arial" w:ascii="Arial"/>
          <w:sz w:val="24"/>
          <w:szCs w:val="24"/>
        </w:rPr>
        <w:jc w:val="both"/>
        <w:spacing w:before="2" w:lineRule="auto" w:line="360"/>
        <w:ind w:left="460" w:right="75" w:hanging="360"/>
      </w:pPr>
      <w:r>
        <w:rPr>
          <w:rFonts w:cs="Arial" w:hAnsi="Arial" w:eastAsia="Arial" w:ascii="Arial"/>
          <w:spacing w:val="1"/>
          <w:w w:val="100"/>
          <w:sz w:val="24"/>
          <w:szCs w:val="24"/>
        </w:rPr>
        <w:t>3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En</w:t>
      </w:r>
      <w:r>
        <w:rPr>
          <w:rFonts w:cs="Arial" w:hAnsi="Arial" w:eastAsia="Arial" w:ascii="Arial"/>
          <w:spacing w:val="-1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to</w:t>
      </w:r>
      <w:r>
        <w:rPr>
          <w:rFonts w:cs="Arial" w:hAnsi="Arial" w:eastAsia="Arial" w:ascii="Arial"/>
          <w:spacing w:val="-1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-9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i/>
          <w:spacing w:val="0"/>
          <w:w w:val="100"/>
          <w:sz w:val="24"/>
          <w:szCs w:val="24"/>
        </w:rPr>
        <w:t>ob</w:t>
      </w:r>
      <w:r>
        <w:rPr>
          <w:rFonts w:cs="Arial" w:hAnsi="Arial" w:eastAsia="Arial" w:ascii="Arial"/>
          <w:b/>
          <w:i/>
          <w:spacing w:val="-1"/>
          <w:w w:val="100"/>
          <w:sz w:val="24"/>
          <w:szCs w:val="24"/>
        </w:rPr>
        <w:t>t</w:t>
      </w:r>
      <w:r>
        <w:rPr>
          <w:rFonts w:cs="Arial" w:hAnsi="Arial" w:eastAsia="Arial" w:ascii="Arial"/>
          <w:b/>
          <w:i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b/>
          <w:i/>
          <w:spacing w:val="0"/>
          <w:w w:val="100"/>
          <w:sz w:val="24"/>
          <w:szCs w:val="24"/>
        </w:rPr>
        <w:t>nc</w:t>
      </w:r>
      <w:r>
        <w:rPr>
          <w:rFonts w:cs="Arial" w:hAnsi="Arial" w:eastAsia="Arial" w:ascii="Arial"/>
          <w:b/>
          <w:i/>
          <w:spacing w:val="-2"/>
          <w:w w:val="100"/>
          <w:sz w:val="24"/>
          <w:szCs w:val="24"/>
        </w:rPr>
        <w:t>i</w:t>
      </w:r>
      <w:r>
        <w:rPr>
          <w:rFonts w:cs="Arial" w:hAnsi="Arial" w:eastAsia="Arial" w:ascii="Arial"/>
          <w:b/>
          <w:i/>
          <w:spacing w:val="0"/>
          <w:w w:val="100"/>
          <w:sz w:val="24"/>
          <w:szCs w:val="24"/>
        </w:rPr>
        <w:t>ón</w:t>
      </w:r>
      <w:r>
        <w:rPr>
          <w:rFonts w:cs="Arial" w:hAnsi="Arial" w:eastAsia="Arial" w:ascii="Arial"/>
          <w:b/>
          <w:i/>
          <w:spacing w:val="-12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i/>
          <w:spacing w:val="0"/>
          <w:w w:val="100"/>
          <w:sz w:val="24"/>
          <w:szCs w:val="24"/>
        </w:rPr>
        <w:t>de</w:t>
      </w:r>
      <w:r>
        <w:rPr>
          <w:rFonts w:cs="Arial" w:hAnsi="Arial" w:eastAsia="Arial" w:ascii="Arial"/>
          <w:b/>
          <w:i/>
          <w:spacing w:val="-1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i/>
          <w:spacing w:val="1"/>
          <w:w w:val="100"/>
          <w:sz w:val="24"/>
          <w:szCs w:val="24"/>
        </w:rPr>
        <w:t>s</w:t>
      </w:r>
      <w:r>
        <w:rPr>
          <w:rFonts w:cs="Arial" w:hAnsi="Arial" w:eastAsia="Arial" w:ascii="Arial"/>
          <w:b/>
          <w:i/>
          <w:spacing w:val="0"/>
          <w:w w:val="100"/>
          <w:sz w:val="24"/>
          <w:szCs w:val="24"/>
        </w:rPr>
        <w:t>olu</w:t>
      </w:r>
      <w:r>
        <w:rPr>
          <w:rFonts w:cs="Arial" w:hAnsi="Arial" w:eastAsia="Arial" w:ascii="Arial"/>
          <w:b/>
          <w:i/>
          <w:spacing w:val="1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i/>
          <w:spacing w:val="0"/>
          <w:w w:val="100"/>
          <w:sz w:val="24"/>
          <w:szCs w:val="24"/>
        </w:rPr>
        <w:t>ion</w:t>
      </w:r>
      <w:r>
        <w:rPr>
          <w:rFonts w:cs="Arial" w:hAnsi="Arial" w:eastAsia="Arial" w:ascii="Arial"/>
          <w:b/>
          <w:i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b/>
          <w:i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b/>
          <w:i/>
          <w:spacing w:val="-1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i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i/>
          <w:spacing w:val="-1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i/>
          <w:spacing w:val="-3"/>
          <w:w w:val="100"/>
          <w:sz w:val="24"/>
          <w:szCs w:val="24"/>
        </w:rPr>
        <w:t>p</w:t>
      </w:r>
      <w:r>
        <w:rPr>
          <w:rFonts w:cs="Arial" w:hAnsi="Arial" w:eastAsia="Arial" w:ascii="Arial"/>
          <w:b/>
          <w:i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i/>
          <w:spacing w:val="0"/>
          <w:w w:val="100"/>
          <w:sz w:val="24"/>
          <w:szCs w:val="24"/>
        </w:rPr>
        <w:t>rtir</w:t>
      </w:r>
      <w:r>
        <w:rPr>
          <w:rFonts w:cs="Arial" w:hAnsi="Arial" w:eastAsia="Arial" w:ascii="Arial"/>
          <w:b/>
          <w:i/>
          <w:spacing w:val="-1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i/>
          <w:spacing w:val="0"/>
          <w:w w:val="100"/>
          <w:sz w:val="24"/>
          <w:szCs w:val="24"/>
        </w:rPr>
        <w:t>del</w:t>
      </w:r>
      <w:r>
        <w:rPr>
          <w:rFonts w:cs="Arial" w:hAnsi="Arial" w:eastAsia="Arial" w:ascii="Arial"/>
          <w:b/>
          <w:i/>
          <w:spacing w:val="-1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i/>
          <w:spacing w:val="0"/>
          <w:w w:val="100"/>
          <w:sz w:val="24"/>
          <w:szCs w:val="24"/>
        </w:rPr>
        <w:t>model</w:t>
      </w:r>
      <w:r>
        <w:rPr>
          <w:rFonts w:cs="Arial" w:hAnsi="Arial" w:eastAsia="Arial" w:ascii="Arial"/>
          <w:b/>
          <w:i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-1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ier</w:t>
      </w:r>
      <w:r>
        <w:rPr>
          <w:rFonts w:cs="Arial" w:hAnsi="Arial" w:eastAsia="Arial" w:ascii="Arial"/>
          <w:spacing w:val="-1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&amp;</w:t>
      </w:r>
      <w:r>
        <w:rPr>
          <w:rFonts w:cs="Arial" w:hAnsi="Arial" w:eastAsia="Arial" w:ascii="Arial"/>
          <w:spacing w:val="-1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(2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0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1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5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á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sido</w:t>
      </w:r>
      <w:r>
        <w:rPr>
          <w:rFonts w:cs="Arial" w:hAnsi="Arial" w:eastAsia="Arial" w:ascii="Arial"/>
          <w:spacing w:val="-1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-1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se</w:t>
      </w:r>
      <w:r>
        <w:rPr>
          <w:rFonts w:cs="Arial" w:hAnsi="Arial" w:eastAsia="Arial" w:ascii="Arial"/>
          <w:spacing w:val="-1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-1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-1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ú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w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ñ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luci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lític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s,</w:t>
      </w:r>
      <w:r>
        <w:rPr>
          <w:rFonts w:cs="Arial" w:hAnsi="Arial" w:eastAsia="Arial" w:ascii="Arial"/>
          <w:spacing w:val="-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é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rFonts w:cs="Arial" w:hAnsi="Arial" w:eastAsia="Arial" w:ascii="Arial"/>
          <w:sz w:val="24"/>
          <w:szCs w:val="24"/>
        </w:rPr>
        <w:jc w:val="both"/>
        <w:spacing w:before="5" w:lineRule="auto" w:line="359"/>
        <w:ind w:left="460" w:right="77" w:hanging="360"/>
      </w:pPr>
      <w:r>
        <w:rPr>
          <w:rFonts w:cs="Arial" w:hAnsi="Arial" w:eastAsia="Arial" w:ascii="Arial"/>
          <w:spacing w:val="1"/>
          <w:w w:val="100"/>
          <w:sz w:val="24"/>
          <w:szCs w:val="24"/>
        </w:rPr>
        <w:t>4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En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i/>
          <w:spacing w:val="0"/>
          <w:w w:val="100"/>
          <w:sz w:val="24"/>
          <w:szCs w:val="24"/>
        </w:rPr>
        <w:t>pro</w:t>
      </w:r>
      <w:r>
        <w:rPr>
          <w:rFonts w:cs="Arial" w:hAnsi="Arial" w:eastAsia="Arial" w:ascii="Arial"/>
          <w:b/>
          <w:i/>
          <w:spacing w:val="1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i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b/>
          <w:i/>
          <w:spacing w:val="1"/>
          <w:w w:val="100"/>
          <w:sz w:val="24"/>
          <w:szCs w:val="24"/>
        </w:rPr>
        <w:t>s</w:t>
      </w:r>
      <w:r>
        <w:rPr>
          <w:rFonts w:cs="Arial" w:hAnsi="Arial" w:eastAsia="Arial" w:ascii="Arial"/>
          <w:b/>
          <w:i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i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i/>
          <w:spacing w:val="0"/>
          <w:w w:val="100"/>
          <w:sz w:val="24"/>
          <w:szCs w:val="24"/>
        </w:rPr>
        <w:t>de</w:t>
      </w:r>
      <w:r>
        <w:rPr>
          <w:rFonts w:cs="Arial" w:hAnsi="Arial" w:eastAsia="Arial" w:ascii="Arial"/>
          <w:b/>
          <w:i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i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b/>
          <w:i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i/>
          <w:spacing w:val="0"/>
          <w:w w:val="100"/>
          <w:sz w:val="24"/>
          <w:szCs w:val="24"/>
        </w:rPr>
        <w:t>pru</w:t>
      </w:r>
      <w:r>
        <w:rPr>
          <w:rFonts w:cs="Arial" w:hAnsi="Arial" w:eastAsia="Arial" w:ascii="Arial"/>
          <w:b/>
          <w:i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b/>
          <w:i/>
          <w:spacing w:val="0"/>
          <w:w w:val="100"/>
          <w:sz w:val="24"/>
          <w:szCs w:val="24"/>
        </w:rPr>
        <w:t>ba</w:t>
      </w:r>
      <w:r>
        <w:rPr>
          <w:rFonts w:cs="Arial" w:hAnsi="Arial" w:eastAsia="Arial" w:ascii="Arial"/>
          <w:b/>
          <w:i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i/>
          <w:spacing w:val="0"/>
          <w:w w:val="100"/>
          <w:sz w:val="24"/>
          <w:szCs w:val="24"/>
        </w:rPr>
        <w:t>del</w:t>
      </w:r>
      <w:r>
        <w:rPr>
          <w:rFonts w:cs="Arial" w:hAnsi="Arial" w:eastAsia="Arial" w:ascii="Arial"/>
          <w:b/>
          <w:i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i/>
          <w:spacing w:val="0"/>
          <w:w w:val="100"/>
          <w:sz w:val="24"/>
          <w:szCs w:val="24"/>
        </w:rPr>
        <w:t>modelo</w:t>
      </w:r>
      <w:r>
        <w:rPr>
          <w:rFonts w:cs="Arial" w:hAnsi="Arial" w:eastAsia="Arial" w:ascii="Arial"/>
          <w:b/>
          <w:i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&amp;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(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2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0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1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5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qu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za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lo,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incr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ili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rFonts w:cs="Arial" w:hAnsi="Arial" w:eastAsia="Arial" w:ascii="Arial"/>
          <w:sz w:val="24"/>
          <w:szCs w:val="24"/>
        </w:rPr>
        <w:jc w:val="both"/>
        <w:spacing w:before="7" w:lineRule="auto" w:line="359"/>
        <w:ind w:left="460" w:right="73" w:hanging="360"/>
        <w:sectPr>
          <w:pgMar w:header="0" w:footer="1039" w:top="1380" w:bottom="280" w:left="1700" w:right="1320"/>
          <w:pgSz w:w="12240" w:h="15840"/>
        </w:sectPr>
      </w:pPr>
      <w:r>
        <w:rPr>
          <w:rFonts w:cs="Arial" w:hAnsi="Arial" w:eastAsia="Arial" w:ascii="Arial"/>
          <w:spacing w:val="1"/>
          <w:w w:val="100"/>
          <w:sz w:val="24"/>
          <w:szCs w:val="24"/>
        </w:rPr>
        <w:t>5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i/>
          <w:spacing w:val="0"/>
          <w:w w:val="100"/>
          <w:sz w:val="24"/>
          <w:szCs w:val="24"/>
        </w:rPr>
        <w:t>pr</w:t>
      </w:r>
      <w:r>
        <w:rPr>
          <w:rFonts w:cs="Arial" w:hAnsi="Arial" w:eastAsia="Arial" w:ascii="Arial"/>
          <w:b/>
          <w:i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b/>
          <w:i/>
          <w:spacing w:val="0"/>
          <w:w w:val="100"/>
          <w:sz w:val="24"/>
          <w:szCs w:val="24"/>
        </w:rPr>
        <w:t>par</w:t>
      </w:r>
      <w:r>
        <w:rPr>
          <w:rFonts w:cs="Arial" w:hAnsi="Arial" w:eastAsia="Arial" w:ascii="Arial"/>
          <w:b/>
          <w:i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i/>
          <w:spacing w:val="1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i/>
          <w:spacing w:val="0"/>
          <w:w w:val="100"/>
          <w:sz w:val="24"/>
          <w:szCs w:val="24"/>
        </w:rPr>
        <w:t>ión</w:t>
      </w:r>
      <w:r>
        <w:rPr>
          <w:rFonts w:cs="Arial" w:hAnsi="Arial" w:eastAsia="Arial" w:ascii="Arial"/>
          <w:b/>
          <w:i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i/>
          <w:spacing w:val="0"/>
          <w:w w:val="100"/>
          <w:sz w:val="24"/>
          <w:szCs w:val="24"/>
        </w:rPr>
        <w:t>p</w:t>
      </w:r>
      <w:r>
        <w:rPr>
          <w:rFonts w:cs="Arial" w:hAnsi="Arial" w:eastAsia="Arial" w:ascii="Arial"/>
          <w:b/>
          <w:i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i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b/>
          <w:i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i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i/>
          <w:spacing w:val="0"/>
          <w:w w:val="100"/>
          <w:sz w:val="24"/>
          <w:szCs w:val="24"/>
        </w:rPr>
        <w:t>pli</w:t>
      </w:r>
      <w:r>
        <w:rPr>
          <w:rFonts w:cs="Arial" w:hAnsi="Arial" w:eastAsia="Arial" w:ascii="Arial"/>
          <w:b/>
          <w:i/>
          <w:spacing w:val="-1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i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i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i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i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b/>
          <w:i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i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i/>
          <w:spacing w:val="0"/>
          <w:w w:val="100"/>
          <w:sz w:val="24"/>
          <w:szCs w:val="24"/>
        </w:rPr>
        <w:t>modelo</w:t>
      </w:r>
      <w:r>
        <w:rPr>
          <w:rFonts w:cs="Arial" w:hAnsi="Arial" w:eastAsia="Arial" w:ascii="Arial"/>
          <w:b/>
          <w:i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&amp;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(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2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0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1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5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x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qu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fic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io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á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á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rá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tros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ien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luci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rFonts w:cs="Arial" w:hAnsi="Arial" w:eastAsia="Arial" w:ascii="Arial"/>
          <w:sz w:val="24"/>
          <w:szCs w:val="24"/>
        </w:rPr>
        <w:jc w:val="both"/>
        <w:spacing w:before="61" w:lineRule="auto" w:line="360"/>
        <w:ind w:left="820" w:right="77" w:hanging="360"/>
      </w:pPr>
      <w:r>
        <w:pict>
          <v:group style="position:absolute;margin-left:72.5pt;margin-top:191.99pt;width:489.96pt;height:368.05pt;mso-position-horizontal-relative:page;mso-position-vertical-relative:page;z-index:-747" coordorigin="1450,3840" coordsize="9799,7361">
            <v:shape type="#_x0000_t75" style="position:absolute;left:1470;top:3860;width:9759;height:7321">
              <v:imagedata o:title="" r:id="rId6"/>
            </v:shape>
            <v:shape style="position:absolute;left:1460;top:3850;width:9779;height:7341" coordorigin="1460,3850" coordsize="9779,7341" path="m1460,11191l11239,11191,11239,3850,1460,3850,1460,11191xe" filled="f" stroked="t" strokeweight="1pt" strokecolor="#008080">
              <v:path arrowok="t"/>
            </v:shape>
            <w10:wrap type="none"/>
          </v:group>
        </w:pic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6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tras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6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i/>
          <w:spacing w:val="0"/>
          <w:w w:val="100"/>
          <w:sz w:val="24"/>
          <w:szCs w:val="24"/>
        </w:rPr>
        <w:t>imp</w:t>
      </w:r>
      <w:r>
        <w:rPr>
          <w:rFonts w:cs="Arial" w:hAnsi="Arial" w:eastAsia="Arial" w:ascii="Arial"/>
          <w:b/>
          <w:i/>
          <w:spacing w:val="-2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i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b/>
          <w:i/>
          <w:spacing w:val="0"/>
          <w:w w:val="100"/>
          <w:sz w:val="24"/>
          <w:szCs w:val="24"/>
        </w:rPr>
        <w:t>m</w:t>
      </w:r>
      <w:r>
        <w:rPr>
          <w:rFonts w:cs="Arial" w:hAnsi="Arial" w:eastAsia="Arial" w:ascii="Arial"/>
          <w:b/>
          <w:i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b/>
          <w:i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b/>
          <w:i/>
          <w:spacing w:val="-1"/>
          <w:w w:val="100"/>
          <w:sz w:val="24"/>
          <w:szCs w:val="24"/>
        </w:rPr>
        <w:t>t</w:t>
      </w:r>
      <w:r>
        <w:rPr>
          <w:rFonts w:cs="Arial" w:hAnsi="Arial" w:eastAsia="Arial" w:ascii="Arial"/>
          <w:b/>
          <w:i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i/>
          <w:spacing w:val="1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i/>
          <w:spacing w:val="0"/>
          <w:w w:val="100"/>
          <w:sz w:val="24"/>
          <w:szCs w:val="24"/>
        </w:rPr>
        <w:t>ión</w:t>
      </w:r>
      <w:r>
        <w:rPr>
          <w:rFonts w:cs="Arial" w:hAnsi="Arial" w:eastAsia="Arial" w:ascii="Arial"/>
          <w:b/>
          <w:i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&amp;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(2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0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1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5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ican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sist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lu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ión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17"/>
          <w:szCs w:val="17"/>
        </w:rPr>
        <w:jc w:val="left"/>
        <w:spacing w:before="9" w:lineRule="exact" w:line="160"/>
      </w:pPr>
      <w:r>
        <w:rPr>
          <w:sz w:val="17"/>
          <w:szCs w:val="17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820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d)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Di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gr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ma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</w:r>
    </w:p>
    <w:p>
      <w:pPr>
        <w:rPr>
          <w:sz w:val="17"/>
          <w:szCs w:val="17"/>
        </w:rPr>
        <w:jc w:val="left"/>
        <w:spacing w:before="7" w:lineRule="exact" w:line="160"/>
      </w:pPr>
      <w:r>
        <w:rPr>
          <w:sz w:val="17"/>
          <w:szCs w:val="17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100"/>
      </w:pPr>
      <w:r>
        <w:rPr>
          <w:rFonts w:cs="Arial" w:hAnsi="Arial" w:eastAsia="Arial" w:ascii="Arial"/>
          <w:spacing w:val="0"/>
          <w:w w:val="100"/>
          <w:sz w:val="24"/>
          <w:szCs w:val="24"/>
        </w:rPr>
        <w:t>Fu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:</w:t>
      </w:r>
      <w:r>
        <w:rPr>
          <w:rFonts w:cs="Arial" w:hAnsi="Arial" w:eastAsia="Arial" w:ascii="Arial"/>
          <w:spacing w:val="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Ela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se</w:t>
      </w:r>
      <w:r>
        <w:rPr>
          <w:rFonts w:cs="Arial" w:hAnsi="Arial" w:eastAsia="Arial" w:ascii="Arial"/>
          <w:spacing w:val="1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(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&amp;</w:t>
      </w:r>
      <w:r>
        <w:rPr>
          <w:rFonts w:cs="Arial" w:hAnsi="Arial" w:eastAsia="Arial" w:ascii="Arial"/>
          <w:spacing w:val="1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2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0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1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5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spacing w:val="11"/>
          <w:w w:val="100"/>
          <w:sz w:val="24"/>
          <w:szCs w:val="24"/>
        </w:rPr>
        <w:t> </w:t>
      </w:r>
      <w:r>
        <w:rPr>
          <w:rFonts w:cs="Arial" w:hAnsi="Arial" w:eastAsia="Arial" w:ascii="Arial"/>
          <w:i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i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i/>
          <w:spacing w:val="0"/>
          <w:w w:val="100"/>
          <w:sz w:val="24"/>
          <w:szCs w:val="24"/>
        </w:rPr>
        <w:t>v</w:t>
      </w:r>
      <w:r>
        <w:rPr>
          <w:rFonts w:cs="Arial" w:hAnsi="Arial" w:eastAsia="Arial" w:ascii="Arial"/>
          <w:i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i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i/>
          <w:spacing w:val="0"/>
          <w:w w:val="100"/>
          <w:sz w:val="24"/>
          <w:szCs w:val="24"/>
        </w:rPr>
        <w:t>ti</w:t>
      </w:r>
      <w:r>
        <w:rPr>
          <w:rFonts w:cs="Arial" w:hAnsi="Arial" w:eastAsia="Arial" w:ascii="Arial"/>
          <w:i/>
          <w:spacing w:val="1"/>
          <w:w w:val="100"/>
          <w:sz w:val="24"/>
          <w:szCs w:val="24"/>
        </w:rPr>
        <w:t>g</w:t>
      </w:r>
      <w:r>
        <w:rPr>
          <w:rFonts w:cs="Arial" w:hAnsi="Arial" w:eastAsia="Arial" w:ascii="Arial"/>
          <w:i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i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i/>
          <w:spacing w:val="11"/>
          <w:w w:val="100"/>
          <w:sz w:val="24"/>
          <w:szCs w:val="24"/>
        </w:rPr>
        <w:t> </w:t>
      </w:r>
      <w:r>
        <w:rPr>
          <w:rFonts w:cs="Arial" w:hAnsi="Arial" w:eastAsia="Arial" w:ascii="Arial"/>
          <w:i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i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i/>
          <w:spacing w:val="11"/>
          <w:w w:val="100"/>
          <w:sz w:val="24"/>
          <w:szCs w:val="24"/>
        </w:rPr>
        <w:t> </w:t>
      </w:r>
      <w:r>
        <w:rPr>
          <w:rFonts w:cs="Arial" w:hAnsi="Arial" w:eastAsia="Arial" w:ascii="Arial"/>
          <w:i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i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i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i/>
          <w:spacing w:val="0"/>
          <w:w w:val="100"/>
          <w:sz w:val="24"/>
          <w:szCs w:val="24"/>
        </w:rPr>
        <w:t>raci</w:t>
      </w:r>
      <w:r>
        <w:rPr>
          <w:rFonts w:cs="Arial" w:hAnsi="Arial" w:eastAsia="Arial" w:ascii="Arial"/>
          <w:i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i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i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i/>
          <w:spacing w:val="0"/>
          <w:w w:val="100"/>
          <w:sz w:val="24"/>
          <w:szCs w:val="24"/>
        </w:rPr>
        <w:t>s.</w:t>
      </w:r>
      <w:r>
        <w:rPr>
          <w:rFonts w:cs="Arial" w:hAnsi="Arial" w:eastAsia="Arial" w:ascii="Arial"/>
          <w:spacing w:val="0"/>
          <w:w w:val="100"/>
          <w:sz w:val="24"/>
          <w:szCs w:val="24"/>
        </w:rPr>
      </w:r>
    </w:p>
    <w:p>
      <w:pPr>
        <w:rPr>
          <w:sz w:val="13"/>
          <w:szCs w:val="13"/>
        </w:rPr>
        <w:jc w:val="left"/>
        <w:spacing w:before="7" w:lineRule="exact" w:line="120"/>
      </w:pPr>
      <w:r>
        <w:rPr>
          <w:sz w:val="13"/>
          <w:szCs w:val="13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100"/>
        <w:sectPr>
          <w:pgMar w:header="0" w:footer="1039" w:top="1380" w:bottom="280" w:left="1340" w:right="1320"/>
          <w:pgSz w:w="12240" w:h="15840"/>
        </w:sectPr>
      </w:pP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cGraw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-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1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0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°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México.</w:t>
      </w:r>
    </w:p>
    <w:p>
      <w:pPr>
        <w:rPr>
          <w:rFonts w:cs="Arial" w:hAnsi="Arial" w:eastAsia="Arial" w:ascii="Arial"/>
          <w:sz w:val="28"/>
          <w:szCs w:val="28"/>
        </w:rPr>
        <w:jc w:val="left"/>
        <w:spacing w:before="59"/>
        <w:ind w:left="460"/>
      </w:pPr>
      <w:r>
        <w:rPr>
          <w:rFonts w:cs="Arial" w:hAnsi="Arial" w:eastAsia="Arial" w:ascii="Arial"/>
          <w:b/>
          <w:spacing w:val="1"/>
          <w:w w:val="100"/>
          <w:sz w:val="28"/>
          <w:szCs w:val="28"/>
        </w:rPr>
        <w:t>C</w:t>
      </w:r>
      <w:r>
        <w:rPr>
          <w:rFonts w:cs="Arial" w:hAnsi="Arial" w:eastAsia="Arial" w:ascii="Arial"/>
          <w:b/>
          <w:spacing w:val="0"/>
          <w:w w:val="100"/>
          <w:sz w:val="28"/>
          <w:szCs w:val="28"/>
        </w:rPr>
        <w:t>.</w:t>
      </w:r>
      <w:r>
        <w:rPr>
          <w:rFonts w:cs="Arial" w:hAnsi="Arial" w:eastAsia="Arial" w:ascii="Arial"/>
          <w:b/>
          <w:spacing w:val="0"/>
          <w:w w:val="100"/>
          <w:sz w:val="28"/>
          <w:szCs w:val="28"/>
        </w:rPr>
        <w:t> </w:t>
      </w:r>
      <w:r>
        <w:rPr>
          <w:rFonts w:cs="Arial" w:hAnsi="Arial" w:eastAsia="Arial" w:ascii="Arial"/>
          <w:b/>
          <w:spacing w:val="0"/>
          <w:w w:val="100"/>
          <w:sz w:val="28"/>
          <w:szCs w:val="28"/>
        </w:rPr>
        <w:t>E</w:t>
      </w:r>
      <w:r>
        <w:rPr>
          <w:rFonts w:cs="Arial" w:hAnsi="Arial" w:eastAsia="Arial" w:ascii="Arial"/>
          <w:b/>
          <w:spacing w:val="1"/>
          <w:w w:val="100"/>
          <w:sz w:val="28"/>
          <w:szCs w:val="28"/>
        </w:rPr>
        <w:t>j</w:t>
      </w:r>
      <w:r>
        <w:rPr>
          <w:rFonts w:cs="Arial" w:hAnsi="Arial" w:eastAsia="Arial" w:ascii="Arial"/>
          <w:b/>
          <w:spacing w:val="0"/>
          <w:w w:val="100"/>
          <w:sz w:val="28"/>
          <w:szCs w:val="28"/>
        </w:rPr>
        <w:t>e</w:t>
      </w:r>
      <w:r>
        <w:rPr>
          <w:rFonts w:cs="Arial" w:hAnsi="Arial" w:eastAsia="Arial" w:ascii="Arial"/>
          <w:b/>
          <w:spacing w:val="-1"/>
          <w:w w:val="100"/>
          <w:sz w:val="28"/>
          <w:szCs w:val="28"/>
        </w:rPr>
        <w:t>r</w:t>
      </w:r>
      <w:r>
        <w:rPr>
          <w:rFonts w:cs="Arial" w:hAnsi="Arial" w:eastAsia="Arial" w:ascii="Arial"/>
          <w:b/>
          <w:spacing w:val="0"/>
          <w:w w:val="100"/>
          <w:sz w:val="28"/>
          <w:szCs w:val="28"/>
        </w:rPr>
        <w:t>c</w:t>
      </w:r>
      <w:r>
        <w:rPr>
          <w:rFonts w:cs="Arial" w:hAnsi="Arial" w:eastAsia="Arial" w:ascii="Arial"/>
          <w:b/>
          <w:spacing w:val="1"/>
          <w:w w:val="100"/>
          <w:sz w:val="28"/>
          <w:szCs w:val="28"/>
        </w:rPr>
        <w:t>i</w:t>
      </w:r>
      <w:r>
        <w:rPr>
          <w:rFonts w:cs="Arial" w:hAnsi="Arial" w:eastAsia="Arial" w:ascii="Arial"/>
          <w:b/>
          <w:spacing w:val="-3"/>
          <w:w w:val="100"/>
          <w:sz w:val="28"/>
          <w:szCs w:val="28"/>
        </w:rPr>
        <w:t>c</w:t>
      </w:r>
      <w:r>
        <w:rPr>
          <w:rFonts w:cs="Arial" w:hAnsi="Arial" w:eastAsia="Arial" w:ascii="Arial"/>
          <w:b/>
          <w:spacing w:val="-1"/>
          <w:w w:val="100"/>
          <w:sz w:val="28"/>
          <w:szCs w:val="28"/>
        </w:rPr>
        <w:t>i</w:t>
      </w:r>
      <w:r>
        <w:rPr>
          <w:rFonts w:cs="Arial" w:hAnsi="Arial" w:eastAsia="Arial" w:ascii="Arial"/>
          <w:b/>
          <w:spacing w:val="0"/>
          <w:w w:val="100"/>
          <w:sz w:val="28"/>
          <w:szCs w:val="28"/>
        </w:rPr>
        <w:t>o</w:t>
      </w:r>
      <w:r>
        <w:rPr>
          <w:rFonts w:cs="Arial" w:hAnsi="Arial" w:eastAsia="Arial" w:ascii="Arial"/>
          <w:b/>
          <w:spacing w:val="0"/>
          <w:w w:val="100"/>
          <w:sz w:val="28"/>
          <w:szCs w:val="28"/>
        </w:rPr>
        <w:t> </w:t>
      </w:r>
      <w:r>
        <w:rPr>
          <w:rFonts w:cs="Arial" w:hAnsi="Arial" w:eastAsia="Arial" w:ascii="Arial"/>
          <w:b/>
          <w:spacing w:val="1"/>
          <w:w w:val="100"/>
          <w:sz w:val="28"/>
          <w:szCs w:val="28"/>
        </w:rPr>
        <w:t>p</w:t>
      </w:r>
      <w:r>
        <w:rPr>
          <w:rFonts w:cs="Arial" w:hAnsi="Arial" w:eastAsia="Arial" w:ascii="Arial"/>
          <w:b/>
          <w:spacing w:val="-1"/>
          <w:w w:val="100"/>
          <w:sz w:val="28"/>
          <w:szCs w:val="28"/>
        </w:rPr>
        <w:t>r</w:t>
      </w:r>
      <w:r>
        <w:rPr>
          <w:rFonts w:cs="Arial" w:hAnsi="Arial" w:eastAsia="Arial" w:ascii="Arial"/>
          <w:b/>
          <w:spacing w:val="0"/>
          <w:w w:val="100"/>
          <w:sz w:val="28"/>
          <w:szCs w:val="28"/>
        </w:rPr>
        <w:t>áct</w:t>
      </w:r>
      <w:r>
        <w:rPr>
          <w:rFonts w:cs="Arial" w:hAnsi="Arial" w:eastAsia="Arial" w:ascii="Arial"/>
          <w:b/>
          <w:spacing w:val="-1"/>
          <w:w w:val="100"/>
          <w:sz w:val="28"/>
          <w:szCs w:val="28"/>
        </w:rPr>
        <w:t>i</w:t>
      </w:r>
      <w:r>
        <w:rPr>
          <w:rFonts w:cs="Arial" w:hAnsi="Arial" w:eastAsia="Arial" w:ascii="Arial"/>
          <w:b/>
          <w:spacing w:val="0"/>
          <w:w w:val="100"/>
          <w:sz w:val="28"/>
          <w:szCs w:val="28"/>
        </w:rPr>
        <w:t>co</w:t>
      </w:r>
      <w:r>
        <w:rPr>
          <w:rFonts w:cs="Arial" w:hAnsi="Arial" w:eastAsia="Arial" w:ascii="Arial"/>
          <w:spacing w:val="0"/>
          <w:w w:val="100"/>
          <w:sz w:val="28"/>
          <w:szCs w:val="28"/>
        </w:rPr>
      </w:r>
    </w:p>
    <w:p>
      <w:pPr>
        <w:rPr>
          <w:sz w:val="12"/>
          <w:szCs w:val="12"/>
        </w:rPr>
        <w:jc w:val="left"/>
        <w:spacing w:before="3" w:lineRule="exact" w:line="120"/>
      </w:pPr>
      <w:r>
        <w:rPr>
          <w:sz w:val="12"/>
          <w:szCs w:val="12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460"/>
      </w:pP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1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26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ode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de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progr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m</w:t>
      </w: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ión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in</w:t>
      </w: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3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spacing w:val="0"/>
          <w:w w:val="100"/>
          <w:sz w:val="24"/>
          <w:szCs w:val="24"/>
        </w:rPr>
      </w:r>
    </w:p>
    <w:p>
      <w:pPr>
        <w:rPr>
          <w:sz w:val="28"/>
          <w:szCs w:val="28"/>
        </w:rPr>
        <w:jc w:val="left"/>
        <w:spacing w:before="18" w:lineRule="exact" w:line="280"/>
      </w:pPr>
      <w:r>
        <w:rPr>
          <w:sz w:val="28"/>
          <w:szCs w:val="28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spacing w:lineRule="exact" w:line="260"/>
        <w:ind w:left="100"/>
      </w:pPr>
      <w:r>
        <w:rPr>
          <w:rFonts w:cs="Arial" w:hAnsi="Arial" w:eastAsia="Arial" w:ascii="Arial"/>
          <w:spacing w:val="0"/>
          <w:w w:val="100"/>
          <w:position w:val="-1"/>
          <w:sz w:val="24"/>
          <w:szCs w:val="24"/>
        </w:rPr>
        <w:t>Se</w:t>
      </w:r>
      <w:r>
        <w:rPr>
          <w:rFonts w:cs="Arial" w:hAnsi="Arial" w:eastAsia="Arial" w:ascii="Arial"/>
          <w:spacing w:val="1"/>
          <w:w w:val="100"/>
          <w:position w:val="-1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4"/>
          <w:szCs w:val="24"/>
        </w:rPr>
        <w:t>crea</w:t>
      </w:r>
      <w:r>
        <w:rPr>
          <w:rFonts w:cs="Arial" w:hAnsi="Arial" w:eastAsia="Arial" w:ascii="Arial"/>
          <w:spacing w:val="-1"/>
          <w:w w:val="100"/>
          <w:position w:val="-1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position w:val="-1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position w:val="-1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position w:val="-1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position w:val="-1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position w:val="-1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position w:val="-1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position w:val="-1"/>
          <w:sz w:val="24"/>
          <w:szCs w:val="24"/>
        </w:rPr>
        <w:t>ro</w:t>
      </w:r>
      <w:r>
        <w:rPr>
          <w:rFonts w:cs="Arial" w:hAnsi="Arial" w:eastAsia="Arial" w:ascii="Arial"/>
          <w:spacing w:val="0"/>
          <w:w w:val="100"/>
          <w:position w:val="-1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position w:val="-1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position w:val="-1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position w:val="-1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position w:val="-1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position w:val="-1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position w:val="-1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position w:val="-1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position w:val="-1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position w:val="-1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position w:val="-1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position w:val="-1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position w:val="-1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position w:val="-1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position w:val="-1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position w:val="-1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position w:val="-1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position w:val="-1"/>
          <w:sz w:val="24"/>
          <w:szCs w:val="24"/>
        </w:rPr>
        <w:t>ra</w:t>
      </w:r>
      <w:r>
        <w:rPr>
          <w:rFonts w:cs="Arial" w:hAnsi="Arial" w:eastAsia="Arial" w:ascii="Arial"/>
          <w:spacing w:val="0"/>
          <w:w w:val="100"/>
          <w:position w:val="-1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4"/>
          <w:szCs w:val="24"/>
        </w:rPr>
        <w:t>la</w:t>
      </w:r>
      <w:r>
        <w:rPr>
          <w:rFonts w:cs="Arial" w:hAnsi="Arial" w:eastAsia="Arial" w:ascii="Arial"/>
          <w:spacing w:val="-1"/>
          <w:w w:val="100"/>
          <w:position w:val="-1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position w:val="-1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position w:val="-1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position w:val="-1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position w:val="-1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position w:val="-1"/>
          <w:sz w:val="24"/>
          <w:szCs w:val="24"/>
        </w:rPr>
        <w:t>c</w:t>
      </w:r>
      <w:r>
        <w:rPr>
          <w:rFonts w:cs="Arial" w:hAnsi="Arial" w:eastAsia="Arial" w:ascii="Arial"/>
          <w:spacing w:val="0"/>
          <w:w w:val="100"/>
          <w:position w:val="-1"/>
          <w:sz w:val="24"/>
          <w:szCs w:val="24"/>
        </w:rPr>
        <w:t>ión</w:t>
      </w:r>
      <w:r>
        <w:rPr>
          <w:rFonts w:cs="Arial" w:hAnsi="Arial" w:eastAsia="Arial" w:ascii="Arial"/>
          <w:spacing w:val="1"/>
          <w:w w:val="100"/>
          <w:position w:val="-1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4"/>
          <w:szCs w:val="24"/>
        </w:rPr>
        <w:t>lin</w:t>
      </w:r>
      <w:r>
        <w:rPr>
          <w:rFonts w:cs="Arial" w:hAnsi="Arial" w:eastAsia="Arial" w:ascii="Arial"/>
          <w:spacing w:val="1"/>
          <w:w w:val="100"/>
          <w:position w:val="-1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position w:val="-1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position w:val="-1"/>
          <w:sz w:val="24"/>
          <w:szCs w:val="24"/>
        </w:rPr>
        <w:t>l.</w:t>
      </w:r>
      <w:r>
        <w:rPr>
          <w:rFonts w:cs="Arial" w:hAnsi="Arial" w:eastAsia="Arial" w:ascii="Arial"/>
          <w:spacing w:val="0"/>
          <w:w w:val="100"/>
          <w:position w:val="0"/>
          <w:sz w:val="24"/>
          <w:szCs w:val="24"/>
        </w:rPr>
      </w:r>
    </w:p>
    <w:p>
      <w:pPr>
        <w:rPr>
          <w:sz w:val="28"/>
          <w:szCs w:val="28"/>
        </w:rPr>
        <w:jc w:val="left"/>
        <w:spacing w:before="17" w:lineRule="exact" w:line="280"/>
      </w:pPr>
      <w:r>
        <w:rPr>
          <w:sz w:val="28"/>
          <w:szCs w:val="28"/>
        </w:rPr>
      </w:r>
    </w:p>
    <w:tbl>
      <w:tblPr>
        <w:tblW w:w="0" w:type="auto"/>
        <w:tblLook w:val="01E0"/>
        <w:jc w:val="left"/>
        <w:tblInd w:w="99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910" w:hRule="exact"/>
        </w:trPr>
        <w:tc>
          <w:tcPr>
            <w:tcW w:w="2340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shd w:val="clear" w:color="auto" w:fill="008080"/>
          </w:tcPr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6"/>
                <w:szCs w:val="26"/>
              </w:rPr>
              <w:jc w:val="left"/>
              <w:spacing w:before="7" w:lineRule="exact" w:line="260"/>
            </w:pPr>
            <w:r>
              <w:rPr>
                <w:sz w:val="26"/>
                <w:szCs w:val="26"/>
              </w:rPr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left"/>
              <w:ind w:left="683"/>
            </w:pP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Re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4"/>
                <w:szCs w:val="24"/>
              </w:rPr>
              <w:t>c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ur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5454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08080"/>
          </w:tcPr>
          <w:p>
            <w:pPr>
              <w:rPr>
                <w:rFonts w:cs="Arial" w:hAnsi="Arial" w:eastAsia="Arial" w:ascii="Arial"/>
                <w:sz w:val="24"/>
                <w:szCs w:val="24"/>
              </w:rPr>
              <w:jc w:val="left"/>
              <w:spacing w:before="71" w:lineRule="auto" w:line="360"/>
              <w:ind w:left="2200" w:right="588" w:hanging="1574"/>
            </w:pP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C</w:t>
            </w:r>
            <w:r>
              <w:rPr>
                <w:rFonts w:cs="Arial" w:hAnsi="Arial" w:eastAsia="Arial" w:ascii="Arial"/>
                <w:b/>
                <w:spacing w:val="-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nsumo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de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4"/>
                <w:szCs w:val="24"/>
              </w:rPr>
              <w:t>c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b/>
                <w:spacing w:val="-3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por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unidad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de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4"/>
                <w:szCs w:val="24"/>
              </w:rPr>
              <w:t>c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tivi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1558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shd w:val="clear" w:color="auto" w:fill="008080"/>
          </w:tcPr>
          <w:p>
            <w:pPr>
              <w:rPr>
                <w:sz w:val="24"/>
                <w:szCs w:val="24"/>
              </w:rPr>
              <w:jc w:val="left"/>
              <w:spacing w:before="14" w:lineRule="exact" w:line="240"/>
            </w:pPr>
            <w:r>
              <w:rPr>
                <w:sz w:val="24"/>
                <w:szCs w:val="24"/>
              </w:rPr>
            </w:r>
          </w:p>
          <w:p>
            <w:pPr>
              <w:rPr>
                <w:rFonts w:cs="Arial" w:hAnsi="Arial" w:eastAsia="Arial" w:ascii="Arial"/>
                <w:sz w:val="24"/>
                <w:szCs w:val="24"/>
              </w:rPr>
              <w:jc w:val="center"/>
              <w:spacing w:lineRule="auto" w:line="360"/>
              <w:ind w:left="240" w:right="238"/>
            </w:pP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Cantidad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de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4"/>
                <w:szCs w:val="24"/>
              </w:rPr>
              <w:t>c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ur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b/>
                <w:spacing w:val="-3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</w:r>
          </w:p>
        </w:tc>
      </w:tr>
      <w:tr>
        <w:trPr>
          <w:trHeight w:val="424" w:hRule="exact"/>
        </w:trPr>
        <w:tc>
          <w:tcPr>
            <w:tcW w:w="2340" w:type="dxa"/>
            <w:vMerge w:val=""/>
            <w:tcBorders>
              <w:left w:val="single" w:sz="5" w:space="0" w:color="000000"/>
              <w:right w:val="single" w:sz="5" w:space="0" w:color="000000"/>
            </w:tcBorders>
            <w:shd w:val="clear" w:color="auto" w:fill="008080"/>
          </w:tcPr>
          <w:p/>
        </w:tc>
        <w:tc>
          <w:tcPr>
            <w:tcW w:w="5454" w:type="dxa"/>
            <w:gridSpan w:val="2"/>
            <w:tcBorders>
              <w:top w:val="single" w:sz="5" w:space="0" w:color="000000"/>
              <w:left w:val="single" w:sz="5" w:space="0" w:color="000000"/>
              <w:bottom w:val="nil" w:sz="6" w:space="0" w:color="auto"/>
              <w:right w:val="single" w:sz="5" w:space="0" w:color="000000"/>
            </w:tcBorders>
            <w:shd w:val="clear" w:color="auto" w:fill="008080"/>
          </w:tcPr>
          <w:p>
            <w:pPr>
              <w:rPr>
                <w:rFonts w:cs="Arial" w:hAnsi="Arial" w:eastAsia="Arial" w:ascii="Arial"/>
                <w:sz w:val="24"/>
                <w:szCs w:val="24"/>
              </w:rPr>
              <w:jc w:val="center"/>
              <w:spacing w:before="1"/>
              <w:ind w:left="2088" w:right="2092"/>
            </w:pP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Productos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1558" w:type="dxa"/>
            <w:vMerge w:val=""/>
            <w:tcBorders>
              <w:left w:val="single" w:sz="5" w:space="0" w:color="000000"/>
              <w:right w:val="single" w:sz="5" w:space="0" w:color="000000"/>
            </w:tcBorders>
            <w:shd w:val="clear" w:color="auto" w:fill="008080"/>
          </w:tcPr>
          <w:p/>
        </w:tc>
      </w:tr>
      <w:tr>
        <w:trPr>
          <w:trHeight w:val="425" w:hRule="exact"/>
        </w:trPr>
        <w:tc>
          <w:tcPr>
            <w:tcW w:w="2340" w:type="dxa"/>
            <w:vMerge w:val=""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08080"/>
          </w:tcPr>
          <w:p/>
        </w:tc>
        <w:tc>
          <w:tcPr>
            <w:tcW w:w="23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08080"/>
          </w:tcPr>
          <w:p>
            <w:pPr>
              <w:rPr>
                <w:rFonts w:cs="Arial" w:hAnsi="Arial" w:eastAsia="Arial" w:ascii="Arial"/>
                <w:sz w:val="24"/>
                <w:szCs w:val="24"/>
              </w:rPr>
              <w:jc w:val="left"/>
              <w:spacing w:lineRule="exact" w:line="260"/>
              <w:ind w:left="597"/>
            </w:pP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P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r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b/>
                <w:spacing w:val="-2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nas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31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08080"/>
          </w:tcPr>
          <w:p>
            <w:pPr>
              <w:rPr>
                <w:rFonts w:cs="Arial" w:hAnsi="Arial" w:eastAsia="Arial" w:ascii="Arial"/>
                <w:sz w:val="24"/>
                <w:szCs w:val="24"/>
              </w:rPr>
              <w:jc w:val="center"/>
              <w:spacing w:lineRule="exact" w:line="260"/>
              <w:ind w:left="1118" w:right="1119"/>
            </w:pPr>
            <w:r>
              <w:rPr>
                <w:rFonts w:cs="Arial" w:hAnsi="Arial" w:eastAsia="Arial" w:ascii="Arial"/>
                <w:b/>
                <w:spacing w:val="2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oldos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1558" w:type="dxa"/>
            <w:vMerge w:val=""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08080"/>
          </w:tcPr>
          <w:p/>
        </w:tc>
      </w:tr>
      <w:tr>
        <w:trPr>
          <w:trHeight w:val="422" w:hRule="exact"/>
        </w:trPr>
        <w:tc>
          <w:tcPr>
            <w:tcW w:w="23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Arial" w:hAnsi="Arial" w:eastAsia="Arial" w:ascii="Arial"/>
                <w:sz w:val="24"/>
                <w:szCs w:val="24"/>
              </w:rPr>
              <w:jc w:val="left"/>
              <w:spacing w:lineRule="exact" w:line="260"/>
              <w:ind w:left="102"/>
            </w:pP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</w:t>
            </w:r>
            <w:r>
              <w:rPr>
                <w:rFonts w:cs="Arial" w:hAnsi="Arial" w:eastAsia="Arial" w:ascii="Arial"/>
                <w:spacing w:val="-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laje</w:t>
            </w:r>
          </w:p>
        </w:tc>
        <w:tc>
          <w:tcPr>
            <w:tcW w:w="23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Arial" w:hAnsi="Arial" w:eastAsia="Arial" w:ascii="Arial"/>
                <w:sz w:val="24"/>
                <w:szCs w:val="24"/>
              </w:rPr>
              <w:jc w:val="center"/>
              <w:spacing w:lineRule="exact" w:line="260"/>
              <w:ind w:left="1058" w:right="1061"/>
            </w:pP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3</w:t>
            </w:r>
          </w:p>
        </w:tc>
        <w:tc>
          <w:tcPr>
            <w:tcW w:w="31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Arial" w:hAnsi="Arial" w:eastAsia="Arial" w:ascii="Arial"/>
                <w:sz w:val="24"/>
                <w:szCs w:val="24"/>
              </w:rPr>
              <w:jc w:val="center"/>
              <w:spacing w:lineRule="exact" w:line="260"/>
              <w:ind w:left="1445" w:right="1448"/>
            </w:pP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2</w:t>
            </w:r>
          </w:p>
        </w:tc>
        <w:tc>
          <w:tcPr>
            <w:tcW w:w="15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Arial" w:hAnsi="Arial" w:eastAsia="Arial" w:ascii="Arial"/>
                <w:sz w:val="24"/>
                <w:szCs w:val="24"/>
              </w:rPr>
              <w:jc w:val="center"/>
              <w:spacing w:lineRule="exact" w:line="260"/>
              <w:ind w:left="535" w:right="532"/>
            </w:pP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240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</w:r>
          </w:p>
        </w:tc>
      </w:tr>
      <w:tr>
        <w:trPr>
          <w:trHeight w:val="425" w:hRule="exact"/>
        </w:trPr>
        <w:tc>
          <w:tcPr>
            <w:tcW w:w="23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Arial" w:hAnsi="Arial" w:eastAsia="Arial" w:ascii="Arial"/>
                <w:sz w:val="24"/>
                <w:szCs w:val="24"/>
              </w:rPr>
              <w:jc w:val="left"/>
              <w:spacing w:lineRule="exact" w:line="260"/>
              <w:ind w:left="102"/>
            </w:pPr>
            <w:r>
              <w:rPr>
                <w:rFonts w:cs="Arial" w:hAnsi="Arial" w:eastAsia="Arial" w:ascii="Arial"/>
                <w:spacing w:val="-1"/>
                <w:w w:val="100"/>
                <w:sz w:val="24"/>
                <w:szCs w:val="24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o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je</w:t>
            </w:r>
          </w:p>
        </w:tc>
        <w:tc>
          <w:tcPr>
            <w:tcW w:w="23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Arial" w:hAnsi="Arial" w:eastAsia="Arial" w:ascii="Arial"/>
                <w:sz w:val="24"/>
                <w:szCs w:val="24"/>
              </w:rPr>
              <w:jc w:val="center"/>
              <w:spacing w:lineRule="exact" w:line="260"/>
              <w:ind w:left="1058" w:right="1061"/>
            </w:pP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2</w:t>
            </w:r>
          </w:p>
        </w:tc>
        <w:tc>
          <w:tcPr>
            <w:tcW w:w="31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Arial" w:hAnsi="Arial" w:eastAsia="Arial" w:ascii="Arial"/>
                <w:sz w:val="24"/>
                <w:szCs w:val="24"/>
              </w:rPr>
              <w:jc w:val="center"/>
              <w:spacing w:lineRule="exact" w:line="260"/>
              <w:ind w:left="1445" w:right="1448"/>
            </w:pP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1</w:t>
            </w:r>
          </w:p>
        </w:tc>
        <w:tc>
          <w:tcPr>
            <w:tcW w:w="15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Arial" w:hAnsi="Arial" w:eastAsia="Arial" w:ascii="Arial"/>
                <w:sz w:val="24"/>
                <w:szCs w:val="24"/>
              </w:rPr>
              <w:jc w:val="center"/>
              <w:spacing w:lineRule="exact" w:line="260"/>
              <w:ind w:left="535" w:right="532"/>
            </w:pP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140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</w:r>
          </w:p>
        </w:tc>
      </w:tr>
      <w:tr>
        <w:trPr>
          <w:trHeight w:val="425" w:hRule="exact"/>
        </w:trPr>
        <w:tc>
          <w:tcPr>
            <w:tcW w:w="23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9D08E"/>
          </w:tcPr>
          <w:p>
            <w:pPr>
              <w:rPr>
                <w:rFonts w:cs="Arial" w:hAnsi="Arial" w:eastAsia="Arial" w:ascii="Arial"/>
                <w:sz w:val="24"/>
                <w:szCs w:val="24"/>
              </w:rPr>
              <w:jc w:val="left"/>
              <w:spacing w:lineRule="exact" w:line="260"/>
              <w:ind w:left="102"/>
            </w:pP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Co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tr</w:t>
            </w:r>
            <w:r>
              <w:rPr>
                <w:rFonts w:cs="Arial" w:hAnsi="Arial" w:eastAsia="Arial" w:ascii="Arial"/>
                <w:spacing w:val="-1"/>
                <w:w w:val="100"/>
                <w:sz w:val="24"/>
                <w:szCs w:val="24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b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ci</w:t>
            </w:r>
            <w:r>
              <w:rPr>
                <w:rFonts w:cs="Arial" w:hAnsi="Arial" w:eastAsia="Arial" w:ascii="Arial"/>
                <w:spacing w:val="-2"/>
                <w:w w:val="100"/>
                <w:sz w:val="24"/>
                <w:szCs w:val="24"/>
              </w:rPr>
              <w:t>ó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Z</w:t>
            </w:r>
          </w:p>
        </w:tc>
        <w:tc>
          <w:tcPr>
            <w:tcW w:w="23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Arial" w:hAnsi="Arial" w:eastAsia="Arial" w:ascii="Arial"/>
                <w:sz w:val="24"/>
                <w:szCs w:val="24"/>
              </w:rPr>
              <w:jc w:val="center"/>
              <w:spacing w:lineRule="exact" w:line="260"/>
              <w:ind w:left="994" w:right="991"/>
            </w:pP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25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31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Arial" w:hAnsi="Arial" w:eastAsia="Arial" w:ascii="Arial"/>
                <w:sz w:val="24"/>
                <w:szCs w:val="24"/>
              </w:rPr>
              <w:jc w:val="center"/>
              <w:spacing w:lineRule="exact" w:line="260"/>
              <w:ind w:left="1380" w:right="1378"/>
            </w:pPr>
            <w:r>
              <w:rPr>
                <w:rFonts w:cs="Arial" w:hAnsi="Arial" w:eastAsia="Arial" w:ascii="Arial"/>
                <w:spacing w:val="1"/>
                <w:w w:val="100"/>
                <w:sz w:val="24"/>
                <w:szCs w:val="24"/>
              </w:rPr>
              <w:t>15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15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/>
        </w:tc>
      </w:tr>
    </w:tbl>
    <w:p>
      <w:pPr>
        <w:rPr>
          <w:sz w:val="13"/>
          <w:szCs w:val="13"/>
        </w:rPr>
        <w:jc w:val="left"/>
        <w:spacing w:before="9" w:lineRule="exact" w:line="120"/>
      </w:pPr>
      <w:r>
        <w:rPr>
          <w:sz w:val="13"/>
          <w:szCs w:val="13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spacing w:before="29" w:lineRule="auto" w:line="360"/>
        <w:ind w:left="100" w:right="75"/>
      </w:pPr>
      <w:r>
        <w:pict>
          <v:shape type="#_x0000_t202" style="position:absolute;margin-left:353.06pt;margin-top:91.9959pt;width:187.86pt;height:128.26pt;mso-position-horizontal-relative:page;mso-position-vertical-relative:paragraph;z-index:-746" filled="f" stroked="f">
            <v:textbox inset="0,0,0,0">
              <w:txbxContent>
                <w:tbl>
                  <w:tblPr>
                    <w:tblW w:w="0" w:type="auto"/>
                    <w:tblLook w:val="01E0"/>
                    <w:jc w:val="left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/>
                  <w:tr>
                    <w:trPr>
                      <w:trHeight w:val="422" w:hRule="exact"/>
                    </w:trPr>
                    <w:tc>
                      <w:tcPr>
                        <w:tcW w:w="1452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  <w:shd w:val="clear" w:color="auto" w:fill="2E5395"/>
                      </w:tcPr>
                      <w:p>
                        <w:pPr>
                          <w:rPr>
                            <w:rFonts w:cs="Calibri" w:hAnsi="Calibri" w:eastAsia="Calibri" w:ascii="Calibri"/>
                            <w:sz w:val="22"/>
                            <w:szCs w:val="22"/>
                          </w:rPr>
                          <w:jc w:val="left"/>
                          <w:spacing w:before="8"/>
                          <w:ind w:left="102"/>
                        </w:pPr>
                        <w:r>
                          <w:rPr>
                            <w:rFonts w:cs="Calibri" w:hAnsi="Calibri" w:eastAsia="Calibri" w:ascii="Calibri"/>
                            <w:spacing w:val="0"/>
                            <w:w w:val="100"/>
                            <w:sz w:val="22"/>
                            <w:szCs w:val="22"/>
                          </w:rPr>
                          <w:t>Res</w:t>
                        </w:r>
                        <w:r>
                          <w:rPr>
                            <w:rFonts w:cs="Calibri" w:hAnsi="Calibri" w:eastAsia="Calibri" w:ascii="Calibri"/>
                            <w:spacing w:val="1"/>
                            <w:w w:val="100"/>
                            <w:sz w:val="22"/>
                            <w:szCs w:val="22"/>
                          </w:rPr>
                          <w:t>t</w:t>
                        </w:r>
                        <w:r>
                          <w:rPr>
                            <w:rFonts w:cs="Calibri" w:hAnsi="Calibri" w:eastAsia="Calibri" w:ascii="Calibri"/>
                            <w:spacing w:val="0"/>
                            <w:w w:val="100"/>
                            <w:sz w:val="22"/>
                            <w:szCs w:val="22"/>
                          </w:rPr>
                          <w:t>ri</w:t>
                        </w:r>
                        <w:r>
                          <w:rPr>
                            <w:rFonts w:cs="Calibri" w:hAnsi="Calibri" w:eastAsia="Calibri" w:ascii="Calibri"/>
                            <w:spacing w:val="-3"/>
                            <w:w w:val="100"/>
                            <w:sz w:val="22"/>
                            <w:szCs w:val="22"/>
                          </w:rPr>
                          <w:t>c</w:t>
                        </w:r>
                        <w:r>
                          <w:rPr>
                            <w:rFonts w:cs="Calibri" w:hAnsi="Calibri" w:eastAsia="Calibri" w:ascii="Calibri"/>
                            <w:spacing w:val="0"/>
                            <w:w w:val="100"/>
                            <w:sz w:val="22"/>
                            <w:szCs w:val="22"/>
                          </w:rPr>
                          <w:t>ci</w:t>
                        </w:r>
                        <w:r>
                          <w:rPr>
                            <w:rFonts w:cs="Calibri" w:hAnsi="Calibri" w:eastAsia="Calibri" w:ascii="Calibri"/>
                            <w:spacing w:val="1"/>
                            <w:w w:val="100"/>
                            <w:sz w:val="22"/>
                            <w:szCs w:val="22"/>
                          </w:rPr>
                          <w:t>ó</w:t>
                        </w:r>
                        <w:r>
                          <w:rPr>
                            <w:rFonts w:cs="Calibri" w:hAnsi="Calibri" w:eastAsia="Calibri" w:ascii="Calibri"/>
                            <w:spacing w:val="0"/>
                            <w:w w:val="100"/>
                            <w:sz w:val="22"/>
                            <w:szCs w:val="22"/>
                          </w:rPr>
                          <w:t>n</w:t>
                        </w:r>
                        <w:r>
                          <w:rPr>
                            <w:rFonts w:cs="Calibri" w:hAnsi="Calibri" w:eastAsia="Calibri" w:ascii="Calibri"/>
                            <w:spacing w:val="-3"/>
                            <w:w w:val="100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rFonts w:cs="Calibri" w:hAnsi="Calibri" w:eastAsia="Calibri" w:ascii="Calibri"/>
                            <w:spacing w:val="0"/>
                            <w:w w:val="100"/>
                            <w:sz w:val="22"/>
                            <w:szCs w:val="22"/>
                          </w:rPr>
                          <w:t>1</w:t>
                        </w:r>
                      </w:p>
                    </w:tc>
                    <w:tc>
                      <w:tcPr>
                        <w:tcW w:w="2294" w:type="dxa"/>
                        <w:gridSpan w:val="3"/>
                        <w:tcBorders>
                          <w:top w:val="nil" w:sz="6" w:space="0" w:color="auto"/>
                          <w:left w:val="single" w:sz="5" w:space="0" w:color="000000"/>
                          <w:bottom w:val="nil" w:sz="6" w:space="0" w:color="auto"/>
                          <w:right w:val="nil" w:sz="6" w:space="0" w:color="auto"/>
                        </w:tcBorders>
                      </w:tcPr>
                      <w:p/>
                    </w:tc>
                  </w:tr>
                  <w:tr>
                    <w:trPr>
                      <w:trHeight w:val="425" w:hRule="exact"/>
                    </w:trPr>
                    <w:tc>
                      <w:tcPr>
                        <w:tcW w:w="1452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  <w:shd w:val="clear" w:color="auto" w:fill="2E5395"/>
                      </w:tcPr>
                      <w:p>
                        <w:pPr>
                          <w:rPr>
                            <w:rFonts w:cs="Calibri" w:hAnsi="Calibri" w:eastAsia="Calibri" w:ascii="Calibri"/>
                            <w:sz w:val="22"/>
                            <w:szCs w:val="22"/>
                          </w:rPr>
                          <w:jc w:val="left"/>
                          <w:spacing w:before="10"/>
                          <w:ind w:left="102"/>
                        </w:pPr>
                        <w:r>
                          <w:rPr>
                            <w:rFonts w:cs="Calibri" w:hAnsi="Calibri" w:eastAsia="Calibri" w:ascii="Calibri"/>
                            <w:spacing w:val="0"/>
                            <w:w w:val="100"/>
                            <w:sz w:val="22"/>
                            <w:szCs w:val="22"/>
                          </w:rPr>
                          <w:t>x</w:t>
                        </w:r>
                      </w:p>
                    </w:tc>
                    <w:tc>
                      <w:tcPr>
                        <w:tcW w:w="76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  <w:shd w:val="clear" w:color="auto" w:fill="B4C5E7"/>
                      </w:tcPr>
                      <w:p>
                        <w:pPr>
                          <w:rPr>
                            <w:rFonts w:cs="Calibri" w:hAnsi="Calibri" w:eastAsia="Calibri" w:ascii="Calibri"/>
                            <w:sz w:val="22"/>
                            <w:szCs w:val="22"/>
                          </w:rPr>
                          <w:jc w:val="left"/>
                          <w:spacing w:before="10"/>
                          <w:ind w:left="102"/>
                        </w:pPr>
                        <w:r>
                          <w:rPr>
                            <w:rFonts w:cs="Calibri" w:hAnsi="Calibri" w:eastAsia="Calibri" w:ascii="Calibri"/>
                            <w:spacing w:val="0"/>
                            <w:w w:val="100"/>
                            <w:sz w:val="22"/>
                            <w:szCs w:val="22"/>
                          </w:rPr>
                          <w:t>3</w:t>
                        </w:r>
                      </w:p>
                    </w:tc>
                    <w:tc>
                      <w:tcPr>
                        <w:tcW w:w="76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  <w:shd w:val="clear" w:color="auto" w:fill="B4C5E7"/>
                      </w:tcPr>
                      <w:p>
                        <w:pPr>
                          <w:rPr>
                            <w:rFonts w:cs="Calibri" w:hAnsi="Calibri" w:eastAsia="Calibri" w:ascii="Calibri"/>
                            <w:sz w:val="22"/>
                            <w:szCs w:val="22"/>
                          </w:rPr>
                          <w:jc w:val="left"/>
                          <w:spacing w:before="10"/>
                          <w:ind w:left="97"/>
                        </w:pPr>
                        <w:r>
                          <w:rPr>
                            <w:rFonts w:cs="Calibri" w:hAnsi="Calibri" w:eastAsia="Calibri" w:ascii="Calibri"/>
                            <w:spacing w:val="1"/>
                            <w:w w:val="100"/>
                            <w:sz w:val="22"/>
                            <w:szCs w:val="22"/>
                          </w:rPr>
                          <w:t>2</w:t>
                        </w:r>
                        <w:r>
                          <w:rPr>
                            <w:rFonts w:cs="Calibri" w:hAnsi="Calibri" w:eastAsia="Calibri" w:ascii="Calibri"/>
                            <w:spacing w:val="-2"/>
                            <w:w w:val="100"/>
                            <w:sz w:val="22"/>
                            <w:szCs w:val="22"/>
                          </w:rPr>
                          <w:t>4</w:t>
                        </w:r>
                        <w:r>
                          <w:rPr>
                            <w:rFonts w:cs="Calibri" w:hAnsi="Calibri" w:eastAsia="Calibri" w:ascii="Calibri"/>
                            <w:spacing w:val="0"/>
                            <w:w w:val="100"/>
                            <w:sz w:val="22"/>
                            <w:szCs w:val="22"/>
                          </w:rPr>
                          <w:t>0</w:t>
                        </w:r>
                      </w:p>
                    </w:tc>
                    <w:tc>
                      <w:tcPr>
                        <w:tcW w:w="76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  <w:shd w:val="clear" w:color="auto" w:fill="B4C5E7"/>
                      </w:tcPr>
                      <w:p>
                        <w:pPr>
                          <w:rPr>
                            <w:rFonts w:cs="Calibri" w:hAnsi="Calibri" w:eastAsia="Calibri" w:ascii="Calibri"/>
                            <w:sz w:val="22"/>
                            <w:szCs w:val="22"/>
                          </w:rPr>
                          <w:jc w:val="left"/>
                          <w:spacing w:before="10"/>
                          <w:ind w:left="97"/>
                        </w:pPr>
                        <w:r>
                          <w:rPr>
                            <w:rFonts w:cs="Calibri" w:hAnsi="Calibri" w:eastAsia="Calibri" w:ascii="Calibri"/>
                            <w:spacing w:val="1"/>
                            <w:w w:val="100"/>
                            <w:sz w:val="22"/>
                            <w:szCs w:val="22"/>
                          </w:rPr>
                          <w:t>80</w:t>
                        </w:r>
                        <w:r>
                          <w:rPr>
                            <w:rFonts w:cs="Calibri" w:hAnsi="Calibri" w:eastAsia="Calibri" w:ascii="Calibri"/>
                            <w:spacing w:val="0"/>
                            <w:w w:val="100"/>
                            <w:sz w:val="22"/>
                            <w:szCs w:val="22"/>
                          </w:rPr>
                        </w:r>
                      </w:p>
                    </w:tc>
                  </w:tr>
                  <w:tr>
                    <w:trPr>
                      <w:trHeight w:val="425" w:hRule="exact"/>
                    </w:trPr>
                    <w:tc>
                      <w:tcPr>
                        <w:tcW w:w="1452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  <w:shd w:val="clear" w:color="auto" w:fill="2E5395"/>
                      </w:tcPr>
                      <w:p>
                        <w:pPr>
                          <w:rPr>
                            <w:rFonts w:cs="Calibri" w:hAnsi="Calibri" w:eastAsia="Calibri" w:ascii="Calibri"/>
                            <w:sz w:val="22"/>
                            <w:szCs w:val="22"/>
                          </w:rPr>
                          <w:jc w:val="left"/>
                          <w:spacing w:before="10"/>
                          <w:ind w:left="102"/>
                        </w:pPr>
                        <w:r>
                          <w:rPr>
                            <w:rFonts w:cs="Calibri" w:hAnsi="Calibri" w:eastAsia="Calibri" w:ascii="Calibri"/>
                            <w:spacing w:val="0"/>
                            <w:w w:val="100"/>
                            <w:sz w:val="22"/>
                            <w:szCs w:val="22"/>
                          </w:rPr>
                          <w:t>y</w:t>
                        </w:r>
                      </w:p>
                    </w:tc>
                    <w:tc>
                      <w:tcPr>
                        <w:tcW w:w="76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  <w:shd w:val="clear" w:color="auto" w:fill="B4C5E7"/>
                      </w:tcPr>
                      <w:p>
                        <w:pPr>
                          <w:rPr>
                            <w:rFonts w:cs="Calibri" w:hAnsi="Calibri" w:eastAsia="Calibri" w:ascii="Calibri"/>
                            <w:sz w:val="22"/>
                            <w:szCs w:val="22"/>
                          </w:rPr>
                          <w:jc w:val="left"/>
                          <w:spacing w:before="10"/>
                          <w:ind w:left="102"/>
                        </w:pPr>
                        <w:r>
                          <w:rPr>
                            <w:rFonts w:cs="Calibri" w:hAnsi="Calibri" w:eastAsia="Calibri" w:ascii="Calibri"/>
                            <w:spacing w:val="0"/>
                            <w:w w:val="100"/>
                            <w:sz w:val="22"/>
                            <w:szCs w:val="22"/>
                          </w:rPr>
                          <w:t>2</w:t>
                        </w:r>
                      </w:p>
                    </w:tc>
                    <w:tc>
                      <w:tcPr>
                        <w:tcW w:w="76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  <w:shd w:val="clear" w:color="auto" w:fill="B4C5E7"/>
                      </w:tcPr>
                      <w:p>
                        <w:pPr>
                          <w:rPr>
                            <w:rFonts w:cs="Calibri" w:hAnsi="Calibri" w:eastAsia="Calibri" w:ascii="Calibri"/>
                            <w:sz w:val="22"/>
                            <w:szCs w:val="22"/>
                          </w:rPr>
                          <w:jc w:val="left"/>
                          <w:spacing w:before="10"/>
                          <w:ind w:left="97"/>
                        </w:pPr>
                        <w:r>
                          <w:rPr>
                            <w:rFonts w:cs="Calibri" w:hAnsi="Calibri" w:eastAsia="Calibri" w:ascii="Calibri"/>
                            <w:spacing w:val="1"/>
                            <w:w w:val="100"/>
                            <w:sz w:val="22"/>
                            <w:szCs w:val="22"/>
                          </w:rPr>
                          <w:t>2</w:t>
                        </w:r>
                        <w:r>
                          <w:rPr>
                            <w:rFonts w:cs="Calibri" w:hAnsi="Calibri" w:eastAsia="Calibri" w:ascii="Calibri"/>
                            <w:spacing w:val="-2"/>
                            <w:w w:val="100"/>
                            <w:sz w:val="22"/>
                            <w:szCs w:val="22"/>
                          </w:rPr>
                          <w:t>4</w:t>
                        </w:r>
                        <w:r>
                          <w:rPr>
                            <w:rFonts w:cs="Calibri" w:hAnsi="Calibri" w:eastAsia="Calibri" w:ascii="Calibri"/>
                            <w:spacing w:val="0"/>
                            <w:w w:val="100"/>
                            <w:sz w:val="22"/>
                            <w:szCs w:val="22"/>
                          </w:rPr>
                          <w:t>0</w:t>
                        </w:r>
                      </w:p>
                    </w:tc>
                    <w:tc>
                      <w:tcPr>
                        <w:tcW w:w="76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  <w:shd w:val="clear" w:color="auto" w:fill="B4C5E7"/>
                      </w:tcPr>
                      <w:p>
                        <w:pPr>
                          <w:rPr>
                            <w:rFonts w:cs="Calibri" w:hAnsi="Calibri" w:eastAsia="Calibri" w:ascii="Calibri"/>
                            <w:sz w:val="22"/>
                            <w:szCs w:val="22"/>
                          </w:rPr>
                          <w:jc w:val="left"/>
                          <w:spacing w:before="10"/>
                          <w:ind w:left="97"/>
                        </w:pPr>
                        <w:r>
                          <w:rPr>
                            <w:rFonts w:cs="Calibri" w:hAnsi="Calibri" w:eastAsia="Calibri" w:ascii="Calibri"/>
                            <w:spacing w:val="1"/>
                            <w:w w:val="100"/>
                            <w:sz w:val="22"/>
                            <w:szCs w:val="22"/>
                          </w:rPr>
                          <w:t>1</w:t>
                        </w:r>
                        <w:r>
                          <w:rPr>
                            <w:rFonts w:cs="Calibri" w:hAnsi="Calibri" w:eastAsia="Calibri" w:ascii="Calibri"/>
                            <w:spacing w:val="-2"/>
                            <w:w w:val="100"/>
                            <w:sz w:val="22"/>
                            <w:szCs w:val="22"/>
                          </w:rPr>
                          <w:t>2</w:t>
                        </w:r>
                        <w:r>
                          <w:rPr>
                            <w:rFonts w:cs="Calibri" w:hAnsi="Calibri" w:eastAsia="Calibri" w:ascii="Calibri"/>
                            <w:spacing w:val="0"/>
                            <w:w w:val="100"/>
                            <w:sz w:val="22"/>
                            <w:szCs w:val="22"/>
                          </w:rPr>
                          <w:t>0</w:t>
                        </w:r>
                      </w:p>
                    </w:tc>
                  </w:tr>
                  <w:tr>
                    <w:trPr>
                      <w:trHeight w:val="422" w:hRule="exact"/>
                    </w:trPr>
                    <w:tc>
                      <w:tcPr>
                        <w:tcW w:w="1452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  <w:shd w:val="clear" w:color="auto" w:fill="C45811"/>
                      </w:tcPr>
                      <w:p>
                        <w:pPr>
                          <w:rPr>
                            <w:rFonts w:cs="Calibri" w:hAnsi="Calibri" w:eastAsia="Calibri" w:ascii="Calibri"/>
                            <w:sz w:val="22"/>
                            <w:szCs w:val="22"/>
                          </w:rPr>
                          <w:jc w:val="left"/>
                          <w:spacing w:before="8"/>
                          <w:ind w:left="102"/>
                        </w:pPr>
                        <w:r>
                          <w:rPr>
                            <w:rFonts w:cs="Calibri" w:hAnsi="Calibri" w:eastAsia="Calibri" w:ascii="Calibri"/>
                            <w:spacing w:val="0"/>
                            <w:w w:val="100"/>
                            <w:sz w:val="22"/>
                            <w:szCs w:val="22"/>
                          </w:rPr>
                          <w:t>Res</w:t>
                        </w:r>
                        <w:r>
                          <w:rPr>
                            <w:rFonts w:cs="Calibri" w:hAnsi="Calibri" w:eastAsia="Calibri" w:ascii="Calibri"/>
                            <w:spacing w:val="1"/>
                            <w:w w:val="100"/>
                            <w:sz w:val="22"/>
                            <w:szCs w:val="22"/>
                          </w:rPr>
                          <w:t>t</w:t>
                        </w:r>
                        <w:r>
                          <w:rPr>
                            <w:rFonts w:cs="Calibri" w:hAnsi="Calibri" w:eastAsia="Calibri" w:ascii="Calibri"/>
                            <w:spacing w:val="0"/>
                            <w:w w:val="100"/>
                            <w:sz w:val="22"/>
                            <w:szCs w:val="22"/>
                          </w:rPr>
                          <w:t>ri</w:t>
                        </w:r>
                        <w:r>
                          <w:rPr>
                            <w:rFonts w:cs="Calibri" w:hAnsi="Calibri" w:eastAsia="Calibri" w:ascii="Calibri"/>
                            <w:spacing w:val="-3"/>
                            <w:w w:val="100"/>
                            <w:sz w:val="22"/>
                            <w:szCs w:val="22"/>
                          </w:rPr>
                          <w:t>c</w:t>
                        </w:r>
                        <w:r>
                          <w:rPr>
                            <w:rFonts w:cs="Calibri" w:hAnsi="Calibri" w:eastAsia="Calibri" w:ascii="Calibri"/>
                            <w:spacing w:val="0"/>
                            <w:w w:val="100"/>
                            <w:sz w:val="22"/>
                            <w:szCs w:val="22"/>
                          </w:rPr>
                          <w:t>ci</w:t>
                        </w:r>
                        <w:r>
                          <w:rPr>
                            <w:rFonts w:cs="Calibri" w:hAnsi="Calibri" w:eastAsia="Calibri" w:ascii="Calibri"/>
                            <w:spacing w:val="1"/>
                            <w:w w:val="100"/>
                            <w:sz w:val="22"/>
                            <w:szCs w:val="22"/>
                          </w:rPr>
                          <w:t>ó</w:t>
                        </w:r>
                        <w:r>
                          <w:rPr>
                            <w:rFonts w:cs="Calibri" w:hAnsi="Calibri" w:eastAsia="Calibri" w:ascii="Calibri"/>
                            <w:spacing w:val="0"/>
                            <w:w w:val="100"/>
                            <w:sz w:val="22"/>
                            <w:szCs w:val="22"/>
                          </w:rPr>
                          <w:t>n</w:t>
                        </w:r>
                        <w:r>
                          <w:rPr>
                            <w:rFonts w:cs="Calibri" w:hAnsi="Calibri" w:eastAsia="Calibri" w:ascii="Calibri"/>
                            <w:spacing w:val="-3"/>
                            <w:w w:val="100"/>
                            <w:sz w:val="22"/>
                            <w:szCs w:val="22"/>
                          </w:rPr>
                          <w:t> </w:t>
                        </w:r>
                        <w:r>
                          <w:rPr>
                            <w:rFonts w:cs="Calibri" w:hAnsi="Calibri" w:eastAsia="Calibri" w:ascii="Calibri"/>
                            <w:spacing w:val="0"/>
                            <w:w w:val="100"/>
                            <w:sz w:val="22"/>
                            <w:szCs w:val="22"/>
                          </w:rPr>
                          <w:t>2</w:t>
                        </w:r>
                      </w:p>
                    </w:tc>
                    <w:tc>
                      <w:tcPr>
                        <w:tcW w:w="2294" w:type="dxa"/>
                        <w:gridSpan w:val="3"/>
                        <w:tcBorders>
                          <w:top w:val="nil" w:sz="6" w:space="0" w:color="auto"/>
                          <w:left w:val="single" w:sz="5" w:space="0" w:color="000000"/>
                          <w:bottom w:val="nil" w:sz="6" w:space="0" w:color="auto"/>
                          <w:right w:val="nil" w:sz="6" w:space="0" w:color="auto"/>
                        </w:tcBorders>
                      </w:tcPr>
                      <w:p/>
                    </w:tc>
                  </w:tr>
                  <w:tr>
                    <w:trPr>
                      <w:trHeight w:val="425" w:hRule="exact"/>
                    </w:trPr>
                    <w:tc>
                      <w:tcPr>
                        <w:tcW w:w="1452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  <w:shd w:val="clear" w:color="auto" w:fill="C45811"/>
                      </w:tcPr>
                      <w:p>
                        <w:pPr>
                          <w:rPr>
                            <w:rFonts w:cs="Calibri" w:hAnsi="Calibri" w:eastAsia="Calibri" w:ascii="Calibri"/>
                            <w:sz w:val="22"/>
                            <w:szCs w:val="22"/>
                          </w:rPr>
                          <w:jc w:val="left"/>
                          <w:spacing w:before="10"/>
                          <w:ind w:left="102"/>
                        </w:pPr>
                        <w:r>
                          <w:rPr>
                            <w:rFonts w:cs="Calibri" w:hAnsi="Calibri" w:eastAsia="Calibri" w:ascii="Calibri"/>
                            <w:spacing w:val="0"/>
                            <w:w w:val="100"/>
                            <w:sz w:val="22"/>
                            <w:szCs w:val="22"/>
                          </w:rPr>
                          <w:t>x</w:t>
                        </w:r>
                      </w:p>
                    </w:tc>
                    <w:tc>
                      <w:tcPr>
                        <w:tcW w:w="76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  <w:shd w:val="clear" w:color="auto" w:fill="F7C9AC"/>
                      </w:tcPr>
                      <w:p>
                        <w:pPr>
                          <w:rPr>
                            <w:rFonts w:cs="Calibri" w:hAnsi="Calibri" w:eastAsia="Calibri" w:ascii="Calibri"/>
                            <w:sz w:val="22"/>
                            <w:szCs w:val="22"/>
                          </w:rPr>
                          <w:jc w:val="left"/>
                          <w:spacing w:before="10"/>
                          <w:ind w:left="102"/>
                        </w:pPr>
                        <w:r>
                          <w:rPr>
                            <w:rFonts w:cs="Calibri" w:hAnsi="Calibri" w:eastAsia="Calibri" w:ascii="Calibri"/>
                            <w:spacing w:val="0"/>
                            <w:w w:val="100"/>
                            <w:sz w:val="22"/>
                            <w:szCs w:val="22"/>
                          </w:rPr>
                          <w:t>2</w:t>
                        </w:r>
                      </w:p>
                    </w:tc>
                    <w:tc>
                      <w:tcPr>
                        <w:tcW w:w="76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  <w:shd w:val="clear" w:color="auto" w:fill="F7C9AC"/>
                      </w:tcPr>
                      <w:p>
                        <w:pPr>
                          <w:rPr>
                            <w:rFonts w:cs="Calibri" w:hAnsi="Calibri" w:eastAsia="Calibri" w:ascii="Calibri"/>
                            <w:sz w:val="22"/>
                            <w:szCs w:val="22"/>
                          </w:rPr>
                          <w:jc w:val="left"/>
                          <w:spacing w:before="10"/>
                          <w:ind w:left="100"/>
                        </w:pPr>
                        <w:r>
                          <w:rPr>
                            <w:rFonts w:cs="Calibri" w:hAnsi="Calibri" w:eastAsia="Calibri" w:ascii="Calibri"/>
                            <w:spacing w:val="1"/>
                            <w:w w:val="100"/>
                            <w:sz w:val="22"/>
                            <w:szCs w:val="22"/>
                          </w:rPr>
                          <w:t>1</w:t>
                        </w:r>
                        <w:r>
                          <w:rPr>
                            <w:rFonts w:cs="Calibri" w:hAnsi="Calibri" w:eastAsia="Calibri" w:ascii="Calibri"/>
                            <w:spacing w:val="-2"/>
                            <w:w w:val="100"/>
                            <w:sz w:val="22"/>
                            <w:szCs w:val="22"/>
                          </w:rPr>
                          <w:t>4</w:t>
                        </w:r>
                        <w:r>
                          <w:rPr>
                            <w:rFonts w:cs="Calibri" w:hAnsi="Calibri" w:eastAsia="Calibri" w:ascii="Calibri"/>
                            <w:spacing w:val="0"/>
                            <w:w w:val="100"/>
                            <w:sz w:val="22"/>
                            <w:szCs w:val="22"/>
                          </w:rPr>
                          <w:t>0</w:t>
                        </w:r>
                      </w:p>
                    </w:tc>
                    <w:tc>
                      <w:tcPr>
                        <w:tcW w:w="76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  <w:shd w:val="clear" w:color="auto" w:fill="F7C9AC"/>
                      </w:tcPr>
                      <w:p>
                        <w:pPr>
                          <w:rPr>
                            <w:rFonts w:cs="Calibri" w:hAnsi="Calibri" w:eastAsia="Calibri" w:ascii="Calibri"/>
                            <w:sz w:val="22"/>
                            <w:szCs w:val="22"/>
                          </w:rPr>
                          <w:jc w:val="left"/>
                          <w:spacing w:before="10"/>
                          <w:ind w:left="100"/>
                        </w:pPr>
                        <w:r>
                          <w:rPr>
                            <w:rFonts w:cs="Calibri" w:hAnsi="Calibri" w:eastAsia="Calibri" w:ascii="Calibri"/>
                            <w:spacing w:val="1"/>
                            <w:w w:val="100"/>
                            <w:sz w:val="22"/>
                            <w:szCs w:val="22"/>
                          </w:rPr>
                          <w:t>70</w:t>
                        </w:r>
                        <w:r>
                          <w:rPr>
                            <w:rFonts w:cs="Calibri" w:hAnsi="Calibri" w:eastAsia="Calibri" w:ascii="Calibri"/>
                            <w:spacing w:val="0"/>
                            <w:w w:val="100"/>
                            <w:sz w:val="22"/>
                            <w:szCs w:val="22"/>
                          </w:rPr>
                        </w:r>
                      </w:p>
                    </w:tc>
                  </w:tr>
                  <w:tr>
                    <w:trPr>
                      <w:trHeight w:val="424" w:hRule="exact"/>
                    </w:trPr>
                    <w:tc>
                      <w:tcPr>
                        <w:tcW w:w="1452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  <w:shd w:val="clear" w:color="auto" w:fill="C45811"/>
                      </w:tcPr>
                      <w:p>
                        <w:pPr>
                          <w:rPr>
                            <w:rFonts w:cs="Calibri" w:hAnsi="Calibri" w:eastAsia="Calibri" w:ascii="Calibri"/>
                            <w:sz w:val="22"/>
                            <w:szCs w:val="22"/>
                          </w:rPr>
                          <w:jc w:val="left"/>
                          <w:spacing w:before="10"/>
                          <w:ind w:left="102"/>
                        </w:pPr>
                        <w:r>
                          <w:rPr>
                            <w:rFonts w:cs="Calibri" w:hAnsi="Calibri" w:eastAsia="Calibri" w:ascii="Calibri"/>
                            <w:spacing w:val="0"/>
                            <w:w w:val="100"/>
                            <w:sz w:val="22"/>
                            <w:szCs w:val="22"/>
                          </w:rPr>
                          <w:t>y</w:t>
                        </w:r>
                      </w:p>
                    </w:tc>
                    <w:tc>
                      <w:tcPr>
                        <w:tcW w:w="76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  <w:shd w:val="clear" w:color="auto" w:fill="F7C9AC"/>
                      </w:tcPr>
                      <w:p>
                        <w:pPr>
                          <w:rPr>
                            <w:rFonts w:cs="Calibri" w:hAnsi="Calibri" w:eastAsia="Calibri" w:ascii="Calibri"/>
                            <w:sz w:val="22"/>
                            <w:szCs w:val="22"/>
                          </w:rPr>
                          <w:jc w:val="left"/>
                          <w:spacing w:before="10"/>
                          <w:ind w:left="102"/>
                        </w:pPr>
                        <w:r>
                          <w:rPr>
                            <w:rFonts w:cs="Calibri" w:hAnsi="Calibri" w:eastAsia="Calibri" w:ascii="Calibri"/>
                            <w:spacing w:val="0"/>
                            <w:w w:val="100"/>
                            <w:sz w:val="22"/>
                            <w:szCs w:val="22"/>
                          </w:rPr>
                          <w:t>1</w:t>
                        </w:r>
                      </w:p>
                    </w:tc>
                    <w:tc>
                      <w:tcPr>
                        <w:tcW w:w="76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  <w:shd w:val="clear" w:color="auto" w:fill="F7C9AC"/>
                      </w:tcPr>
                      <w:p>
                        <w:pPr>
                          <w:rPr>
                            <w:rFonts w:cs="Calibri" w:hAnsi="Calibri" w:eastAsia="Calibri" w:ascii="Calibri"/>
                            <w:sz w:val="22"/>
                            <w:szCs w:val="22"/>
                          </w:rPr>
                          <w:jc w:val="left"/>
                          <w:spacing w:before="10"/>
                          <w:ind w:left="100"/>
                        </w:pPr>
                        <w:r>
                          <w:rPr>
                            <w:rFonts w:cs="Calibri" w:hAnsi="Calibri" w:eastAsia="Calibri" w:ascii="Calibri"/>
                            <w:spacing w:val="1"/>
                            <w:w w:val="100"/>
                            <w:sz w:val="22"/>
                            <w:szCs w:val="22"/>
                          </w:rPr>
                          <w:t>1</w:t>
                        </w:r>
                        <w:r>
                          <w:rPr>
                            <w:rFonts w:cs="Calibri" w:hAnsi="Calibri" w:eastAsia="Calibri" w:ascii="Calibri"/>
                            <w:spacing w:val="-2"/>
                            <w:w w:val="100"/>
                            <w:sz w:val="22"/>
                            <w:szCs w:val="22"/>
                          </w:rPr>
                          <w:t>4</w:t>
                        </w:r>
                        <w:r>
                          <w:rPr>
                            <w:rFonts w:cs="Calibri" w:hAnsi="Calibri" w:eastAsia="Calibri" w:ascii="Calibri"/>
                            <w:spacing w:val="0"/>
                            <w:w w:val="100"/>
                            <w:sz w:val="22"/>
                            <w:szCs w:val="22"/>
                          </w:rPr>
                          <w:t>0</w:t>
                        </w:r>
                      </w:p>
                    </w:tc>
                    <w:tc>
                      <w:tcPr>
                        <w:tcW w:w="76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  <w:shd w:val="clear" w:color="auto" w:fill="F7C9AC"/>
                      </w:tcPr>
                      <w:p>
                        <w:pPr>
                          <w:rPr>
                            <w:rFonts w:cs="Calibri" w:hAnsi="Calibri" w:eastAsia="Calibri" w:ascii="Calibri"/>
                            <w:sz w:val="22"/>
                            <w:szCs w:val="22"/>
                          </w:rPr>
                          <w:jc w:val="left"/>
                          <w:spacing w:before="10"/>
                          <w:ind w:left="100"/>
                        </w:pPr>
                        <w:r>
                          <w:rPr>
                            <w:rFonts w:cs="Calibri" w:hAnsi="Calibri" w:eastAsia="Calibri" w:ascii="Calibri"/>
                            <w:spacing w:val="1"/>
                            <w:w w:val="100"/>
                            <w:sz w:val="22"/>
                            <w:szCs w:val="22"/>
                          </w:rPr>
                          <w:t>1</w:t>
                        </w:r>
                        <w:r>
                          <w:rPr>
                            <w:rFonts w:cs="Calibri" w:hAnsi="Calibri" w:eastAsia="Calibri" w:ascii="Calibri"/>
                            <w:spacing w:val="-2"/>
                            <w:w w:val="100"/>
                            <w:sz w:val="22"/>
                            <w:szCs w:val="22"/>
                          </w:rPr>
                          <w:t>4</w:t>
                        </w:r>
                        <w:r>
                          <w:rPr>
                            <w:rFonts w:cs="Calibri" w:hAnsi="Calibri" w:eastAsia="Calibri" w:ascii="Calibri"/>
                            <w:spacing w:val="0"/>
                            <w:w w:val="100"/>
                            <w:sz w:val="22"/>
                            <w:szCs w:val="22"/>
                          </w:rPr>
                          <w:t>0</w:t>
                        </w:r>
                      </w:p>
                    </w:tc>
                  </w:tr>
                </w:tbl>
                <w:p>
                  <w:pPr>
                    <w:jc w:val="left"/>
                  </w:pPr>
                </w:p>
              </w:txbxContent>
            </v:textbox>
            <w10:wrap type="none"/>
          </v:shape>
        </w:pic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Con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se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-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se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isp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ibl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ta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-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cto</w:t>
      </w:r>
      <w:r>
        <w:rPr>
          <w:rFonts w:cs="Arial" w:hAnsi="Arial" w:eastAsia="Arial" w:ascii="Arial"/>
          <w:spacing w:val="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á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se</w:t>
      </w:r>
      <w:r>
        <w:rPr>
          <w:rFonts w:cs="Arial" w:hAnsi="Arial" w:eastAsia="Arial" w:ascii="Arial"/>
          <w:spacing w:val="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cre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les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restr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ccio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-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z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</w:p>
    <w:p>
      <w:pPr>
        <w:rPr>
          <w:rFonts w:cs="Arial" w:hAnsi="Arial" w:eastAsia="Arial" w:ascii="Arial"/>
          <w:sz w:val="24"/>
          <w:szCs w:val="24"/>
        </w:rPr>
        <w:jc w:val="both"/>
        <w:spacing w:before="3" w:lineRule="exact" w:line="260"/>
        <w:ind w:left="100" w:right="7801"/>
      </w:pPr>
      <w:r>
        <w:rPr>
          <w:rFonts w:cs="Arial" w:hAnsi="Arial" w:eastAsia="Arial" w:ascii="Arial"/>
          <w:spacing w:val="1"/>
          <w:w w:val="100"/>
          <w:position w:val="-1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position w:val="-1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position w:val="-1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position w:val="-1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position w:val="-1"/>
          <w:sz w:val="24"/>
          <w:szCs w:val="24"/>
        </w:rPr>
        <w:t>lo</w:t>
      </w:r>
      <w:r>
        <w:rPr>
          <w:rFonts w:cs="Arial" w:hAnsi="Arial" w:eastAsia="Arial" w:ascii="Arial"/>
          <w:spacing w:val="-1"/>
          <w:w w:val="100"/>
          <w:position w:val="-1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position w:val="-1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position w:val="-1"/>
          <w:sz w:val="24"/>
          <w:szCs w:val="24"/>
        </w:rPr>
        <w:t>ráfic</w:t>
      </w:r>
      <w:r>
        <w:rPr>
          <w:rFonts w:cs="Arial" w:hAnsi="Arial" w:eastAsia="Arial" w:ascii="Arial"/>
          <w:spacing w:val="1"/>
          <w:w w:val="100"/>
          <w:position w:val="-1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position w:val="-1"/>
          <w:sz w:val="24"/>
          <w:szCs w:val="24"/>
        </w:rPr>
        <w:t>.</w:t>
      </w:r>
      <w:r>
        <w:rPr>
          <w:rFonts w:cs="Arial" w:hAnsi="Arial" w:eastAsia="Arial" w:ascii="Arial"/>
          <w:spacing w:val="0"/>
          <w:w w:val="100"/>
          <w:position w:val="0"/>
          <w:sz w:val="24"/>
          <w:szCs w:val="24"/>
        </w:rPr>
      </w:r>
    </w:p>
    <w:p>
      <w:pPr>
        <w:rPr>
          <w:sz w:val="28"/>
          <w:szCs w:val="28"/>
        </w:rPr>
        <w:jc w:val="left"/>
        <w:spacing w:before="19" w:lineRule="exact" w:line="280"/>
      </w:pPr>
      <w:r>
        <w:rPr>
          <w:sz w:val="28"/>
          <w:szCs w:val="28"/>
        </w:rPr>
      </w:r>
    </w:p>
    <w:tbl>
      <w:tblPr>
        <w:tblW w:w="0" w:type="auto"/>
        <w:tblLook w:val="01E0"/>
        <w:jc w:val="left"/>
        <w:tblInd w:w="103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427" w:hRule="exact"/>
        </w:trPr>
        <w:tc>
          <w:tcPr>
            <w:tcW w:w="17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before="8"/>
              <w:ind w:left="98"/>
            </w:pPr>
            <w:r>
              <w:rPr>
                <w:rFonts w:cs="Calibri" w:hAnsi="Calibri" w:eastAsia="Calibri" w:ascii="Calibri"/>
                <w:b/>
                <w:spacing w:val="0"/>
                <w:w w:val="100"/>
                <w:sz w:val="22"/>
                <w:szCs w:val="22"/>
              </w:rPr>
              <w:t>Rest</w:t>
            </w:r>
            <w:r>
              <w:rPr>
                <w:rFonts w:cs="Calibri" w:hAnsi="Calibri" w:eastAsia="Calibri" w:ascii="Calibri"/>
                <w:b/>
                <w:spacing w:val="-2"/>
                <w:w w:val="100"/>
                <w:sz w:val="22"/>
                <w:szCs w:val="22"/>
              </w:rPr>
              <w:t>r</w:t>
            </w:r>
            <w:r>
              <w:rPr>
                <w:rFonts w:cs="Calibri" w:hAnsi="Calibri" w:eastAsia="Calibri" w:ascii="Calibri"/>
                <w:b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b/>
                <w:spacing w:val="-1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b/>
                <w:spacing w:val="-1"/>
                <w:w w:val="100"/>
                <w:sz w:val="22"/>
                <w:szCs w:val="22"/>
              </w:rPr>
              <w:t>c</w:t>
            </w:r>
            <w:r>
              <w:rPr>
                <w:rFonts w:cs="Calibri" w:hAnsi="Calibri" w:eastAsia="Calibri" w:ascii="Calibri"/>
                <w:b/>
                <w:spacing w:val="1"/>
                <w:w w:val="100"/>
                <w:sz w:val="22"/>
                <w:szCs w:val="22"/>
              </w:rPr>
              <w:t>i</w:t>
            </w:r>
            <w:r>
              <w:rPr>
                <w:rFonts w:cs="Calibri" w:hAnsi="Calibri" w:eastAsia="Calibri" w:ascii="Calibri"/>
                <w:b/>
                <w:spacing w:val="-1"/>
                <w:w w:val="100"/>
                <w:sz w:val="22"/>
                <w:szCs w:val="22"/>
              </w:rPr>
              <w:t>o</w:t>
            </w:r>
            <w:r>
              <w:rPr>
                <w:rFonts w:cs="Calibri" w:hAnsi="Calibri" w:eastAsia="Calibri" w:ascii="Calibri"/>
                <w:b/>
                <w:spacing w:val="-1"/>
                <w:w w:val="100"/>
                <w:sz w:val="22"/>
                <w:szCs w:val="22"/>
              </w:rPr>
              <w:t>n</w:t>
            </w:r>
            <w:r>
              <w:rPr>
                <w:rFonts w:cs="Calibri" w:hAnsi="Calibri" w:eastAsia="Calibri" w:ascii="Calibri"/>
                <w:b/>
                <w:spacing w:val="-1"/>
                <w:w w:val="100"/>
                <w:sz w:val="22"/>
                <w:szCs w:val="22"/>
              </w:rPr>
              <w:t>e</w:t>
            </w:r>
            <w:r>
              <w:rPr>
                <w:rFonts w:cs="Calibri" w:hAnsi="Calibri" w:eastAsia="Calibri" w:ascii="Calibri"/>
                <w:b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20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/>
        </w:tc>
      </w:tr>
      <w:tr>
        <w:trPr>
          <w:trHeight w:val="420" w:hRule="exact"/>
        </w:trPr>
        <w:tc>
          <w:tcPr>
            <w:tcW w:w="17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2E5395"/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before="5"/>
              <w:ind w:left="98"/>
            </w:pP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1</w:t>
            </w:r>
          </w:p>
        </w:tc>
        <w:tc>
          <w:tcPr>
            <w:tcW w:w="20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2E5395"/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before="5"/>
              <w:ind w:left="98"/>
            </w:pP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3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x1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+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2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x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2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&lt;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=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2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4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0</w:t>
            </w:r>
          </w:p>
        </w:tc>
      </w:tr>
      <w:tr>
        <w:trPr>
          <w:trHeight w:val="420" w:hRule="exact"/>
        </w:trPr>
        <w:tc>
          <w:tcPr>
            <w:tcW w:w="17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45811"/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before="10"/>
              <w:ind w:left="98"/>
            </w:pP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2</w:t>
            </w:r>
          </w:p>
        </w:tc>
        <w:tc>
          <w:tcPr>
            <w:tcW w:w="20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45811"/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before="10"/>
              <w:ind w:left="98"/>
            </w:pP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2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x1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+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1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x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2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&lt;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=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1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4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0</w:t>
            </w:r>
          </w:p>
        </w:tc>
      </w:tr>
      <w:tr>
        <w:trPr>
          <w:trHeight w:val="427" w:hRule="exact"/>
        </w:trPr>
        <w:tc>
          <w:tcPr>
            <w:tcW w:w="17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before="12"/>
              <w:ind w:left="98"/>
            </w:pP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3</w:t>
            </w:r>
          </w:p>
        </w:tc>
        <w:tc>
          <w:tcPr>
            <w:tcW w:w="20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Calibri" w:hAnsi="Calibri" w:eastAsia="Calibri" w:ascii="Calibri"/>
                <w:sz w:val="22"/>
                <w:szCs w:val="22"/>
              </w:rPr>
              <w:jc w:val="left"/>
              <w:spacing w:before="12"/>
              <w:ind w:left="98"/>
            </w:pP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x1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&gt;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=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0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,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x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2</w:t>
            </w:r>
            <w:r>
              <w:rPr>
                <w:rFonts w:cs="Calibri" w:hAnsi="Calibri" w:eastAsia="Calibri" w:ascii="Calibri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-2"/>
                <w:w w:val="100"/>
                <w:sz w:val="22"/>
                <w:szCs w:val="22"/>
              </w:rPr>
              <w:t>&gt;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=</w:t>
            </w:r>
            <w:r>
              <w:rPr>
                <w:rFonts w:cs="Calibri" w:hAnsi="Calibri" w:eastAsia="Calibri" w:ascii="Calibri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Calibri" w:hAnsi="Calibri" w:eastAsia="Calibri" w:ascii="Calibri"/>
                <w:spacing w:val="0"/>
                <w:w w:val="100"/>
                <w:sz w:val="22"/>
                <w:szCs w:val="22"/>
              </w:rPr>
              <w:t>0</w:t>
            </w:r>
          </w:p>
        </w:tc>
      </w:tr>
    </w:tbl>
    <w:p>
      <w:pPr>
        <w:rPr>
          <w:sz w:val="18"/>
          <w:szCs w:val="18"/>
        </w:rPr>
        <w:jc w:val="left"/>
        <w:spacing w:before="9" w:lineRule="exact" w:line="180"/>
      </w:pPr>
      <w:r>
        <w:rPr>
          <w:sz w:val="18"/>
          <w:szCs w:val="18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spacing w:before="29" w:lineRule="auto" w:line="359"/>
        <w:ind w:left="100" w:right="85"/>
        <w:sectPr>
          <w:pgMar w:header="0" w:footer="1039" w:top="1380" w:bottom="280" w:left="1340" w:right="1320"/>
          <w:pgSz w:w="12240" w:h="15840"/>
        </w:sectPr>
      </w:pPr>
      <w:r>
        <w:rPr>
          <w:rFonts w:cs="Arial" w:hAnsi="Arial" w:eastAsia="Arial" w:ascii="Arial"/>
          <w:spacing w:val="0"/>
          <w:w w:val="100"/>
          <w:sz w:val="24"/>
          <w:szCs w:val="24"/>
        </w:rPr>
        <w:t>Al</w:t>
      </w:r>
      <w:r>
        <w:rPr>
          <w:rFonts w:cs="Arial" w:hAnsi="Arial" w:eastAsia="Arial" w:ascii="Arial"/>
          <w:spacing w:val="1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rafic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las</w:t>
      </w:r>
      <w:r>
        <w:rPr>
          <w:rFonts w:cs="Arial" w:hAnsi="Arial" w:eastAsia="Arial" w:ascii="Arial"/>
          <w:spacing w:val="1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restr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ccio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1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ir</w:t>
      </w:r>
      <w:r>
        <w:rPr>
          <w:rFonts w:cs="Arial" w:hAnsi="Arial" w:eastAsia="Arial" w:ascii="Arial"/>
          <w:spacing w:val="1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ión</w:t>
      </w:r>
      <w:r>
        <w:rPr>
          <w:rFonts w:cs="Arial" w:hAnsi="Arial" w:eastAsia="Arial" w:ascii="Arial"/>
          <w:spacing w:val="1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se</w:t>
      </w:r>
      <w:r>
        <w:rPr>
          <w:rFonts w:cs="Arial" w:hAnsi="Arial" w:eastAsia="Arial" w:ascii="Arial"/>
          <w:spacing w:val="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lcul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lor</w:t>
      </w:r>
      <w:r>
        <w:rPr>
          <w:rFonts w:cs="Arial" w:hAnsi="Arial" w:eastAsia="Arial" w:ascii="Arial"/>
          <w:spacing w:val="1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rFonts w:cs="Arial" w:hAnsi="Arial" w:eastAsia="Arial" w:ascii="Arial"/>
          <w:sz w:val="24"/>
          <w:szCs w:val="24"/>
        </w:rPr>
        <w:jc w:val="left"/>
        <w:spacing w:before="61" w:lineRule="exact" w:line="260"/>
        <w:ind w:left="100"/>
      </w:pPr>
      <w:r>
        <w:rPr>
          <w:rFonts w:cs="Arial" w:hAnsi="Arial" w:eastAsia="Arial" w:ascii="Arial"/>
          <w:spacing w:val="0"/>
          <w:w w:val="100"/>
          <w:position w:val="-1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position w:val="-1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position w:val="-1"/>
          <w:sz w:val="24"/>
          <w:szCs w:val="24"/>
        </w:rPr>
        <w:t>ra</w:t>
      </w:r>
      <w:r>
        <w:rPr>
          <w:rFonts w:cs="Arial" w:hAnsi="Arial" w:eastAsia="Arial" w:ascii="Arial"/>
          <w:spacing w:val="-16"/>
          <w:w w:val="100"/>
          <w:position w:val="-1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position w:val="-1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position w:val="-1"/>
          <w:sz w:val="24"/>
          <w:szCs w:val="24"/>
        </w:rPr>
        <w:t>b</w:t>
      </w:r>
      <w:r>
        <w:rPr>
          <w:rFonts w:cs="Arial" w:hAnsi="Arial" w:eastAsia="Arial" w:ascii="Arial"/>
          <w:spacing w:val="-2"/>
          <w:w w:val="100"/>
          <w:position w:val="-1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position w:val="-1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position w:val="-1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position w:val="-1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position w:val="-1"/>
          <w:sz w:val="24"/>
          <w:szCs w:val="24"/>
        </w:rPr>
        <w:t>r</w:t>
      </w:r>
      <w:r>
        <w:rPr>
          <w:rFonts w:cs="Arial" w:hAnsi="Arial" w:eastAsia="Arial" w:ascii="Arial"/>
          <w:spacing w:val="-14"/>
          <w:w w:val="100"/>
          <w:position w:val="-1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position w:val="-1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position w:val="-1"/>
          <w:sz w:val="24"/>
          <w:szCs w:val="24"/>
        </w:rPr>
        <w:t>l</w:t>
      </w:r>
      <w:r>
        <w:rPr>
          <w:rFonts w:cs="Arial" w:hAnsi="Arial" w:eastAsia="Arial" w:ascii="Arial"/>
          <w:spacing w:val="-17"/>
          <w:w w:val="100"/>
          <w:position w:val="-1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position w:val="-1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position w:val="-1"/>
          <w:sz w:val="24"/>
          <w:szCs w:val="24"/>
        </w:rPr>
        <w:t>lor</w:t>
      </w:r>
      <w:r>
        <w:rPr>
          <w:rFonts w:cs="Arial" w:hAnsi="Arial" w:eastAsia="Arial" w:ascii="Arial"/>
          <w:spacing w:val="-16"/>
          <w:w w:val="100"/>
          <w:position w:val="-1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position w:val="-1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position w:val="-1"/>
          <w:sz w:val="24"/>
          <w:szCs w:val="24"/>
        </w:rPr>
        <w:t>e</w:t>
      </w:r>
      <w:r>
        <w:rPr>
          <w:rFonts w:cs="Arial" w:hAnsi="Arial" w:eastAsia="Arial" w:ascii="Arial"/>
          <w:spacing w:val="-13"/>
          <w:w w:val="100"/>
          <w:position w:val="-1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4"/>
          <w:szCs w:val="24"/>
        </w:rPr>
        <w:t>x1</w:t>
      </w:r>
      <w:r>
        <w:rPr>
          <w:rFonts w:cs="Arial" w:hAnsi="Arial" w:eastAsia="Arial" w:ascii="Arial"/>
          <w:spacing w:val="-12"/>
          <w:w w:val="100"/>
          <w:position w:val="-1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4"/>
          <w:szCs w:val="24"/>
        </w:rPr>
        <w:t>la</w:t>
      </w:r>
      <w:r>
        <w:rPr>
          <w:rFonts w:cs="Arial" w:hAnsi="Arial" w:eastAsia="Arial" w:ascii="Arial"/>
          <w:spacing w:val="-16"/>
          <w:w w:val="100"/>
          <w:position w:val="-1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position w:val="-1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position w:val="-1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position w:val="-1"/>
          <w:sz w:val="24"/>
          <w:szCs w:val="24"/>
        </w:rPr>
        <w:t>fi</w:t>
      </w:r>
      <w:r>
        <w:rPr>
          <w:rFonts w:cs="Arial" w:hAnsi="Arial" w:eastAsia="Arial" w:ascii="Arial"/>
          <w:spacing w:val="1"/>
          <w:w w:val="100"/>
          <w:position w:val="-1"/>
          <w:sz w:val="24"/>
          <w:szCs w:val="24"/>
        </w:rPr>
        <w:t>n</w:t>
      </w:r>
      <w:r>
        <w:rPr>
          <w:rFonts w:cs="Arial" w:hAnsi="Arial" w:eastAsia="Arial" w:ascii="Arial"/>
          <w:spacing w:val="-3"/>
          <w:w w:val="100"/>
          <w:position w:val="-1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position w:val="-1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position w:val="-1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position w:val="-1"/>
          <w:sz w:val="24"/>
          <w:szCs w:val="24"/>
        </w:rPr>
        <w:t>s</w:t>
      </w:r>
      <w:r>
        <w:rPr>
          <w:rFonts w:cs="Arial" w:hAnsi="Arial" w:eastAsia="Arial" w:ascii="Arial"/>
          <w:spacing w:val="-16"/>
          <w:w w:val="100"/>
          <w:position w:val="-1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position w:val="-1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position w:val="-1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position w:val="-1"/>
          <w:sz w:val="24"/>
          <w:szCs w:val="24"/>
        </w:rPr>
        <w:t>r</w:t>
      </w:r>
      <w:r>
        <w:rPr>
          <w:rFonts w:cs="Arial" w:hAnsi="Arial" w:eastAsia="Arial" w:ascii="Arial"/>
          <w:spacing w:val="-17"/>
          <w:w w:val="100"/>
          <w:position w:val="-1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position w:val="-1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position w:val="-1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position w:val="-1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position w:val="-1"/>
          <w:sz w:val="24"/>
          <w:szCs w:val="24"/>
        </w:rPr>
        <w:t>io</w:t>
      </w:r>
      <w:r>
        <w:rPr>
          <w:rFonts w:cs="Arial" w:hAnsi="Arial" w:eastAsia="Arial" w:ascii="Arial"/>
          <w:spacing w:val="-16"/>
          <w:w w:val="100"/>
          <w:position w:val="-1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position w:val="-1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position w:val="-1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position w:val="-1"/>
          <w:sz w:val="24"/>
          <w:szCs w:val="24"/>
        </w:rPr>
        <w:t>l</w:t>
      </w:r>
      <w:r>
        <w:rPr>
          <w:rFonts w:cs="Arial" w:hAnsi="Arial" w:eastAsia="Arial" w:ascii="Arial"/>
          <w:spacing w:val="-17"/>
          <w:w w:val="100"/>
          <w:position w:val="-1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position w:val="-1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position w:val="-1"/>
          <w:sz w:val="24"/>
          <w:szCs w:val="24"/>
        </w:rPr>
        <w:t>é</w:t>
      </w:r>
      <w:r>
        <w:rPr>
          <w:rFonts w:cs="Arial" w:hAnsi="Arial" w:eastAsia="Arial" w:ascii="Arial"/>
          <w:spacing w:val="0"/>
          <w:w w:val="100"/>
          <w:position w:val="-1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position w:val="-1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position w:val="-1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position w:val="-1"/>
          <w:sz w:val="24"/>
          <w:szCs w:val="24"/>
        </w:rPr>
        <w:t>o</w:t>
      </w:r>
      <w:r>
        <w:rPr>
          <w:rFonts w:cs="Arial" w:hAnsi="Arial" w:eastAsia="Arial" w:ascii="Arial"/>
          <w:spacing w:val="-15"/>
          <w:w w:val="100"/>
          <w:position w:val="-1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position w:val="-1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position w:val="-1"/>
          <w:sz w:val="24"/>
          <w:szCs w:val="24"/>
        </w:rPr>
        <w:t>e</w:t>
      </w:r>
      <w:r>
        <w:rPr>
          <w:rFonts w:cs="Arial" w:hAnsi="Arial" w:eastAsia="Arial" w:ascii="Arial"/>
          <w:spacing w:val="-13"/>
          <w:w w:val="100"/>
          <w:position w:val="-1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position w:val="-1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position w:val="-1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position w:val="-1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position w:val="-1"/>
          <w:sz w:val="24"/>
          <w:szCs w:val="24"/>
        </w:rPr>
        <w:t>cción</w:t>
      </w:r>
      <w:r>
        <w:rPr>
          <w:rFonts w:cs="Arial" w:hAnsi="Arial" w:eastAsia="Arial" w:ascii="Arial"/>
          <w:spacing w:val="-15"/>
          <w:w w:val="100"/>
          <w:position w:val="-1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4"/>
          <w:szCs w:val="24"/>
        </w:rPr>
        <w:t>o</w:t>
      </w:r>
      <w:r>
        <w:rPr>
          <w:rFonts w:cs="Arial" w:hAnsi="Arial" w:eastAsia="Arial" w:ascii="Arial"/>
          <w:spacing w:val="-15"/>
          <w:w w:val="100"/>
          <w:position w:val="-1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position w:val="-1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position w:val="-1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position w:val="-1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position w:val="-1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position w:val="-1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position w:val="-1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position w:val="-1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position w:val="-1"/>
          <w:sz w:val="24"/>
          <w:szCs w:val="24"/>
        </w:rPr>
        <w:t>ció</w:t>
      </w:r>
      <w:r>
        <w:rPr>
          <w:rFonts w:cs="Arial" w:hAnsi="Arial" w:eastAsia="Arial" w:ascii="Arial"/>
          <w:spacing w:val="4"/>
          <w:w w:val="100"/>
          <w:position w:val="-1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position w:val="-1"/>
          <w:sz w:val="24"/>
          <w:szCs w:val="24"/>
        </w:rPr>
        <w:t>.</w:t>
      </w:r>
      <w:r>
        <w:rPr>
          <w:rFonts w:cs="Arial" w:hAnsi="Arial" w:eastAsia="Arial" w:ascii="Arial"/>
          <w:spacing w:val="0"/>
          <w:w w:val="100"/>
          <w:position w:val="0"/>
          <w:sz w:val="24"/>
          <w:szCs w:val="24"/>
        </w:rPr>
      </w:r>
    </w:p>
    <w:p>
      <w:pPr>
        <w:rPr>
          <w:sz w:val="28"/>
          <w:szCs w:val="28"/>
        </w:rPr>
        <w:jc w:val="left"/>
        <w:spacing w:before="17" w:lineRule="exact" w:line="280"/>
      </w:pPr>
      <w:r>
        <w:rPr>
          <w:sz w:val="28"/>
          <w:szCs w:val="28"/>
        </w:rPr>
      </w:r>
    </w:p>
    <w:tbl>
      <w:tblPr>
        <w:tblW w:w="0" w:type="auto"/>
        <w:tblLook w:val="01E0"/>
        <w:jc w:val="left"/>
        <w:tblInd w:w="99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346" w:hRule="exact"/>
        </w:trPr>
        <w:tc>
          <w:tcPr>
            <w:tcW w:w="16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08080"/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lineRule="exact" w:line="220"/>
              <w:ind w:left="102"/>
            </w:pPr>
            <w:r>
              <w:rPr>
                <w:rFonts w:cs="Arial" w:hAnsi="Arial" w:eastAsia="Arial" w:ascii="Arial"/>
                <w:spacing w:val="-1"/>
                <w:w w:val="100"/>
                <w:sz w:val="20"/>
                <w:szCs w:val="20"/>
              </w:rPr>
              <w:t>P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o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7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08080"/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lineRule="exact" w:line="220"/>
              <w:ind w:left="102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Ca</w:t>
            </w:r>
            <w:r>
              <w:rPr>
                <w:rFonts w:cs="Arial" w:hAnsi="Arial" w:eastAsia="Arial" w:ascii="Arial"/>
                <w:spacing w:val="-1"/>
                <w:w w:val="100"/>
                <w:sz w:val="20"/>
                <w:szCs w:val="20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</w:rPr>
              <w:t>c</w:t>
            </w:r>
            <w:r>
              <w:rPr>
                <w:rFonts w:cs="Arial" w:hAnsi="Arial" w:eastAsia="Arial" w:ascii="Arial"/>
                <w:spacing w:val="2"/>
                <w:w w:val="100"/>
                <w:sz w:val="20"/>
                <w:szCs w:val="20"/>
              </w:rPr>
              <w:t>u</w:t>
            </w:r>
            <w:r>
              <w:rPr>
                <w:rFonts w:cs="Arial" w:hAnsi="Arial" w:eastAsia="Arial" w:ascii="Arial"/>
                <w:spacing w:val="-1"/>
                <w:w w:val="100"/>
                <w:sz w:val="20"/>
                <w:szCs w:val="20"/>
              </w:rPr>
              <w:t>l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o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4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08080"/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lineRule="exact" w:line="220"/>
              <w:ind w:left="102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M</w:t>
            </w:r>
            <w:r>
              <w:rPr>
                <w:rFonts w:cs="Arial" w:hAnsi="Arial" w:eastAsia="Arial" w:ascii="Arial"/>
                <w:spacing w:val="-1"/>
                <w:w w:val="100"/>
                <w:sz w:val="20"/>
                <w:szCs w:val="20"/>
              </w:rPr>
              <w:t>o</w:t>
            </w:r>
            <w:r>
              <w:rPr>
                <w:rFonts w:cs="Arial" w:hAnsi="Arial" w:eastAsia="Arial" w:ascii="Arial"/>
                <w:spacing w:val="2"/>
                <w:w w:val="100"/>
                <w:sz w:val="20"/>
                <w:szCs w:val="20"/>
              </w:rPr>
              <w:t>d</w:t>
            </w:r>
            <w:r>
              <w:rPr>
                <w:rFonts w:cs="Arial" w:hAnsi="Arial" w:eastAsia="Arial" w:ascii="Arial"/>
                <w:spacing w:val="-1"/>
                <w:w w:val="100"/>
                <w:sz w:val="20"/>
                <w:szCs w:val="20"/>
              </w:rPr>
              <w:t>i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f</w:t>
            </w:r>
            <w:r>
              <w:rPr>
                <w:rFonts w:cs="Arial" w:hAnsi="Arial" w:eastAsia="Arial" w:ascii="Arial"/>
                <w:spacing w:val="-1"/>
                <w:w w:val="100"/>
                <w:sz w:val="20"/>
                <w:szCs w:val="20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</w:rPr>
              <w:t>c</w:t>
            </w:r>
            <w:r>
              <w:rPr>
                <w:rFonts w:cs="Arial" w:hAnsi="Arial" w:eastAsia="Arial" w:ascii="Arial"/>
                <w:spacing w:val="2"/>
                <w:w w:val="100"/>
                <w:sz w:val="20"/>
                <w:szCs w:val="20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d</w:t>
            </w:r>
            <w:r>
              <w:rPr>
                <w:rFonts w:cs="Arial" w:hAnsi="Arial" w:eastAsia="Arial" w:ascii="Arial"/>
                <w:spacing w:val="-1"/>
                <w:w w:val="100"/>
                <w:sz w:val="20"/>
                <w:szCs w:val="20"/>
              </w:rPr>
              <w:t>o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360" w:hRule="exact"/>
        </w:trPr>
        <w:tc>
          <w:tcPr>
            <w:tcW w:w="16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EEAF6"/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3"/>
              <w:ind w:left="301"/>
            </w:pPr>
            <w:r>
              <w:rPr>
                <w:rFonts w:cs="Arial" w:hAnsi="Arial" w:eastAsia="Arial" w:ascii="Arial"/>
                <w:spacing w:val="-1"/>
                <w:w w:val="100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</w:rPr>
              <w:t>c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u</w:t>
            </w:r>
            <w:r>
              <w:rPr>
                <w:rFonts w:cs="Arial" w:hAnsi="Arial" w:eastAsia="Arial" w:ascii="Arial"/>
                <w:spacing w:val="-1"/>
                <w:w w:val="100"/>
                <w:sz w:val="20"/>
                <w:szCs w:val="20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</w:rPr>
              <w:t>c</w:t>
            </w:r>
            <w:r>
              <w:rPr>
                <w:rFonts w:cs="Arial" w:hAnsi="Arial" w:eastAsia="Arial" w:ascii="Arial"/>
                <w:spacing w:val="-1"/>
                <w:w w:val="100"/>
                <w:sz w:val="20"/>
                <w:szCs w:val="20"/>
              </w:rPr>
              <w:t>i</w:t>
            </w:r>
            <w:r>
              <w:rPr>
                <w:rFonts w:cs="Arial" w:hAnsi="Arial" w:eastAsia="Arial" w:ascii="Arial"/>
                <w:spacing w:val="2"/>
                <w:w w:val="100"/>
                <w:sz w:val="20"/>
                <w:szCs w:val="20"/>
              </w:rPr>
              <w:t>ó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n</w:t>
            </w:r>
            <w:r>
              <w:rPr>
                <w:rFonts w:cs="Arial" w:hAnsi="Arial" w:eastAsia="Arial" w:ascii="Arial"/>
                <w:spacing w:val="-8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7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3"/>
              <w:ind w:left="153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3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</w:rPr>
              <w:t>x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-3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+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2x2</w:t>
            </w:r>
            <w:r>
              <w:rPr>
                <w:rFonts w:cs="Arial" w:hAnsi="Arial" w:eastAsia="Arial" w:ascii="Arial"/>
                <w:spacing w:val="-3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=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2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</w:rPr>
              <w:t>4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0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4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/>
        </w:tc>
      </w:tr>
      <w:tr>
        <w:trPr>
          <w:trHeight w:val="355" w:hRule="exact"/>
        </w:trPr>
        <w:tc>
          <w:tcPr>
            <w:tcW w:w="16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EEAF6"/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lineRule="exact" w:line="220"/>
              <w:ind w:left="301"/>
            </w:pPr>
            <w:r>
              <w:rPr>
                <w:rFonts w:cs="Arial" w:hAnsi="Arial" w:eastAsia="Arial" w:ascii="Arial"/>
                <w:spacing w:val="-1"/>
                <w:w w:val="100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</w:rPr>
              <w:t>c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u</w:t>
            </w:r>
            <w:r>
              <w:rPr>
                <w:rFonts w:cs="Arial" w:hAnsi="Arial" w:eastAsia="Arial" w:ascii="Arial"/>
                <w:spacing w:val="-1"/>
                <w:w w:val="100"/>
                <w:sz w:val="20"/>
                <w:szCs w:val="20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</w:rPr>
              <w:t>c</w:t>
            </w:r>
            <w:r>
              <w:rPr>
                <w:rFonts w:cs="Arial" w:hAnsi="Arial" w:eastAsia="Arial" w:ascii="Arial"/>
                <w:spacing w:val="-1"/>
                <w:w w:val="100"/>
                <w:sz w:val="20"/>
                <w:szCs w:val="20"/>
              </w:rPr>
              <w:t>i</w:t>
            </w:r>
            <w:r>
              <w:rPr>
                <w:rFonts w:cs="Arial" w:hAnsi="Arial" w:eastAsia="Arial" w:ascii="Arial"/>
                <w:spacing w:val="2"/>
                <w:w w:val="100"/>
                <w:sz w:val="20"/>
                <w:szCs w:val="20"/>
              </w:rPr>
              <w:t>ó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n</w:t>
            </w:r>
            <w:r>
              <w:rPr>
                <w:rFonts w:cs="Arial" w:hAnsi="Arial" w:eastAsia="Arial" w:ascii="Arial"/>
                <w:spacing w:val="-8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2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7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lineRule="exact" w:line="220"/>
              <w:ind w:left="153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2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</w:rPr>
              <w:t>x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-3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+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1x2</w:t>
            </w:r>
            <w:r>
              <w:rPr>
                <w:rFonts w:cs="Arial" w:hAnsi="Arial" w:eastAsia="Arial" w:ascii="Arial"/>
                <w:spacing w:val="-3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=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</w:rPr>
              <w:t>4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0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4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lineRule="exact" w:line="220"/>
              <w:ind w:left="535" w:right="540"/>
            </w:pPr>
            <w:r>
              <w:rPr>
                <w:rFonts w:cs="Arial" w:hAnsi="Arial" w:eastAsia="Arial" w:ascii="Arial"/>
                <w:spacing w:val="-1"/>
                <w:w w:val="99"/>
                <w:sz w:val="20"/>
                <w:szCs w:val="20"/>
              </w:rPr>
              <w:t>*</w:t>
            </w:r>
            <w:r>
              <w:rPr>
                <w:rFonts w:cs="Arial" w:hAnsi="Arial" w:eastAsia="Arial" w:ascii="Arial"/>
                <w:spacing w:val="1"/>
                <w:w w:val="99"/>
                <w:sz w:val="20"/>
                <w:szCs w:val="20"/>
              </w:rPr>
              <w:t>-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2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701" w:hRule="exact"/>
        </w:trPr>
        <w:tc>
          <w:tcPr>
            <w:tcW w:w="16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EEAF6"/>
          </w:tcPr>
          <w:p>
            <w:pPr>
              <w:rPr>
                <w:sz w:val="14"/>
                <w:szCs w:val="14"/>
              </w:rPr>
              <w:jc w:val="left"/>
              <w:spacing w:before="4" w:lineRule="exact" w:line="140"/>
            </w:pPr>
            <w:r>
              <w:rPr>
                <w:sz w:val="14"/>
                <w:szCs w:val="14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ind w:left="301"/>
            </w:pPr>
            <w:r>
              <w:rPr>
                <w:rFonts w:cs="Arial" w:hAnsi="Arial" w:eastAsia="Arial" w:ascii="Arial"/>
                <w:spacing w:val="-1"/>
                <w:w w:val="100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</w:rPr>
              <w:t>c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u</w:t>
            </w:r>
            <w:r>
              <w:rPr>
                <w:rFonts w:cs="Arial" w:hAnsi="Arial" w:eastAsia="Arial" w:ascii="Arial"/>
                <w:spacing w:val="-1"/>
                <w:w w:val="100"/>
                <w:sz w:val="20"/>
                <w:szCs w:val="20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</w:rPr>
              <w:t>c</w:t>
            </w:r>
            <w:r>
              <w:rPr>
                <w:rFonts w:cs="Arial" w:hAnsi="Arial" w:eastAsia="Arial" w:ascii="Arial"/>
                <w:spacing w:val="-1"/>
                <w:w w:val="100"/>
                <w:sz w:val="20"/>
                <w:szCs w:val="20"/>
              </w:rPr>
              <w:t>i</w:t>
            </w:r>
            <w:r>
              <w:rPr>
                <w:rFonts w:cs="Arial" w:hAnsi="Arial" w:eastAsia="Arial" w:ascii="Arial"/>
                <w:spacing w:val="2"/>
                <w:w w:val="100"/>
                <w:sz w:val="20"/>
                <w:szCs w:val="20"/>
              </w:rPr>
              <w:t>ó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n</w:t>
            </w:r>
            <w:r>
              <w:rPr>
                <w:rFonts w:cs="Arial" w:hAnsi="Arial" w:eastAsia="Arial" w:ascii="Arial"/>
                <w:spacing w:val="-8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3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7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spacing w:lineRule="exact" w:line="220"/>
              <w:ind w:left="185" w:right="188"/>
            </w:pP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</w:rPr>
              <w:t>-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4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</w:rPr>
              <w:t>x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-4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+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</w:rPr>
              <w:t>-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2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</w:rPr>
              <w:t>x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2</w:t>
            </w:r>
            <w:r>
              <w:rPr>
                <w:rFonts w:cs="Arial" w:hAnsi="Arial" w:eastAsia="Arial" w:ascii="Arial"/>
                <w:spacing w:val="-4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=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-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sz w:val="11"/>
                <w:szCs w:val="11"/>
              </w:rPr>
              <w:jc w:val="left"/>
              <w:spacing w:before="6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ind w:left="670" w:right="673"/>
            </w:pPr>
            <w:r>
              <w:rPr>
                <w:rFonts w:cs="Arial" w:hAnsi="Arial" w:eastAsia="Arial" w:ascii="Arial"/>
                <w:spacing w:val="0"/>
                <w:w w:val="99"/>
                <w:sz w:val="20"/>
                <w:szCs w:val="20"/>
              </w:rPr>
              <w:t>280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4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/>
        </w:tc>
      </w:tr>
      <w:tr>
        <w:trPr>
          <w:trHeight w:val="353" w:hRule="exact"/>
        </w:trPr>
        <w:tc>
          <w:tcPr>
            <w:tcW w:w="16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EEAF6"/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lineRule="exact" w:line="220"/>
              <w:ind w:left="289"/>
            </w:pPr>
            <w:r>
              <w:rPr>
                <w:rFonts w:cs="Arial" w:hAnsi="Arial" w:eastAsia="Arial" w:ascii="Arial"/>
                <w:spacing w:val="-1"/>
                <w:w w:val="100"/>
                <w:sz w:val="20"/>
                <w:szCs w:val="20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u</w:t>
            </w:r>
            <w:r>
              <w:rPr>
                <w:rFonts w:cs="Arial" w:hAnsi="Arial" w:eastAsia="Arial" w:ascii="Arial"/>
                <w:spacing w:val="2"/>
                <w:w w:val="100"/>
                <w:sz w:val="20"/>
                <w:szCs w:val="20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a</w:t>
            </w:r>
            <w:r>
              <w:rPr>
                <w:rFonts w:cs="Arial" w:hAnsi="Arial" w:eastAsia="Arial" w:ascii="Arial"/>
                <w:spacing w:val="-5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-2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y</w:t>
            </w:r>
            <w:r>
              <w:rPr>
                <w:rFonts w:cs="Arial" w:hAnsi="Arial" w:eastAsia="Arial" w:ascii="Arial"/>
                <w:spacing w:val="2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3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7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lineRule="exact" w:line="220"/>
              <w:ind w:left="417"/>
            </w:pP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</w:rPr>
              <w:t>-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</w:rPr>
              <w:t>x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-4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=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</w:rPr>
              <w:t>-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40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4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/>
        </w:tc>
      </w:tr>
      <w:tr>
        <w:trPr>
          <w:trHeight w:val="354" w:hRule="exact"/>
        </w:trPr>
        <w:tc>
          <w:tcPr>
            <w:tcW w:w="16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EEAF6"/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ind w:left="107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De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p</w:t>
            </w:r>
            <w:r>
              <w:rPr>
                <w:rFonts w:cs="Arial" w:hAnsi="Arial" w:eastAsia="Arial" w:ascii="Arial"/>
                <w:spacing w:val="-1"/>
                <w:w w:val="100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</w:rPr>
              <w:t>j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a</w:t>
            </w:r>
            <w:r>
              <w:rPr>
                <w:rFonts w:cs="Arial" w:hAnsi="Arial" w:eastAsia="Arial" w:ascii="Arial"/>
                <w:spacing w:val="2"/>
                <w:w w:val="100"/>
                <w:sz w:val="20"/>
                <w:szCs w:val="20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os</w:t>
            </w:r>
            <w:r>
              <w:rPr>
                <w:rFonts w:cs="Arial" w:hAnsi="Arial" w:eastAsia="Arial" w:ascii="Arial"/>
                <w:spacing w:val="-1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</w:rPr>
              <w:t>x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7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ind w:left="268"/>
            </w:pP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</w:rPr>
              <w:t>x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-2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=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</w:rPr>
              <w:t>-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40</w:t>
            </w:r>
            <w:r>
              <w:rPr>
                <w:rFonts w:cs="Arial" w:hAnsi="Arial" w:eastAsia="Arial" w:ascii="Arial"/>
                <w:spacing w:val="-4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/</w:t>
            </w:r>
            <w:r>
              <w:rPr>
                <w:rFonts w:cs="Arial" w:hAnsi="Arial" w:eastAsia="Arial" w:ascii="Arial"/>
                <w:spacing w:val="-2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</w:rPr>
              <w:t>(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</w:rPr>
              <w:t>-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1)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4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/>
        </w:tc>
      </w:tr>
      <w:tr>
        <w:trPr>
          <w:trHeight w:val="355" w:hRule="exact"/>
        </w:trPr>
        <w:tc>
          <w:tcPr>
            <w:tcW w:w="16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EEAF6"/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lineRule="exact" w:line="220"/>
              <w:ind w:left="347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Re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u</w:t>
            </w:r>
            <w:r>
              <w:rPr>
                <w:rFonts w:cs="Arial" w:hAnsi="Arial" w:eastAsia="Arial" w:ascii="Arial"/>
                <w:spacing w:val="-1"/>
                <w:w w:val="100"/>
                <w:sz w:val="20"/>
                <w:szCs w:val="20"/>
              </w:rPr>
              <w:t>l</w:t>
            </w:r>
            <w:r>
              <w:rPr>
                <w:rFonts w:cs="Arial" w:hAnsi="Arial" w:eastAsia="Arial" w:ascii="Arial"/>
                <w:spacing w:val="2"/>
                <w:w w:val="100"/>
                <w:sz w:val="20"/>
                <w:szCs w:val="20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a</w:t>
            </w:r>
            <w:r>
              <w:rPr>
                <w:rFonts w:cs="Arial" w:hAnsi="Arial" w:eastAsia="Arial" w:ascii="Arial"/>
                <w:spacing w:val="-1"/>
                <w:w w:val="100"/>
                <w:sz w:val="20"/>
                <w:szCs w:val="20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o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7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lineRule="exact" w:line="220"/>
              <w:ind w:left="539"/>
            </w:pP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</w:rPr>
              <w:t>x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-2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=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40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4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/>
        </w:tc>
      </w:tr>
    </w:tbl>
    <w:p>
      <w:pPr>
        <w:rPr>
          <w:sz w:val="14"/>
          <w:szCs w:val="14"/>
        </w:rPr>
        <w:jc w:val="left"/>
        <w:spacing w:before="2" w:lineRule="exact" w:line="140"/>
      </w:pPr>
      <w:r>
        <w:rPr>
          <w:sz w:val="14"/>
          <w:szCs w:val="14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spacing w:before="29" w:lineRule="exact" w:line="260"/>
        <w:ind w:left="100"/>
      </w:pPr>
      <w:r>
        <w:rPr>
          <w:rFonts w:cs="Arial" w:hAnsi="Arial" w:eastAsia="Arial" w:ascii="Arial"/>
          <w:spacing w:val="0"/>
          <w:w w:val="100"/>
          <w:position w:val="-1"/>
          <w:sz w:val="24"/>
          <w:szCs w:val="24"/>
        </w:rPr>
        <w:t>Con</w:t>
      </w:r>
      <w:r>
        <w:rPr>
          <w:rFonts w:cs="Arial" w:hAnsi="Arial" w:eastAsia="Arial" w:ascii="Arial"/>
          <w:spacing w:val="1"/>
          <w:w w:val="100"/>
          <w:position w:val="-1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position w:val="-1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position w:val="-1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position w:val="-1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position w:val="-1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position w:val="-1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position w:val="-1"/>
          <w:sz w:val="24"/>
          <w:szCs w:val="24"/>
        </w:rPr>
        <w:t>lor</w:t>
      </w:r>
      <w:r>
        <w:rPr>
          <w:rFonts w:cs="Arial" w:hAnsi="Arial" w:eastAsia="Arial" w:ascii="Arial"/>
          <w:spacing w:val="0"/>
          <w:w w:val="100"/>
          <w:position w:val="-1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position w:val="-1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position w:val="-1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position w:val="-1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4"/>
          <w:szCs w:val="24"/>
        </w:rPr>
        <w:t>x</w:t>
      </w:r>
      <w:r>
        <w:rPr>
          <w:rFonts w:cs="Arial" w:hAnsi="Arial" w:eastAsia="Arial" w:ascii="Arial"/>
          <w:spacing w:val="1"/>
          <w:w w:val="100"/>
          <w:position w:val="-1"/>
          <w:sz w:val="24"/>
          <w:szCs w:val="24"/>
        </w:rPr>
        <w:t>1</w:t>
      </w:r>
      <w:r>
        <w:rPr>
          <w:rFonts w:cs="Arial" w:hAnsi="Arial" w:eastAsia="Arial" w:ascii="Arial"/>
          <w:spacing w:val="0"/>
          <w:w w:val="100"/>
          <w:position w:val="-1"/>
          <w:sz w:val="24"/>
          <w:szCs w:val="24"/>
        </w:rPr>
        <w:t>,</w:t>
      </w:r>
      <w:r>
        <w:rPr>
          <w:rFonts w:cs="Arial" w:hAnsi="Arial" w:eastAsia="Arial" w:ascii="Arial"/>
          <w:spacing w:val="-1"/>
          <w:w w:val="100"/>
          <w:position w:val="-1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position w:val="-1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position w:val="-1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position w:val="-1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position w:val="-1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position w:val="-1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position w:val="-1"/>
          <w:sz w:val="24"/>
          <w:szCs w:val="24"/>
        </w:rPr>
        <w:t>j</w:t>
      </w:r>
      <w:r>
        <w:rPr>
          <w:rFonts w:cs="Arial" w:hAnsi="Arial" w:eastAsia="Arial" w:ascii="Arial"/>
          <w:spacing w:val="-2"/>
          <w:w w:val="100"/>
          <w:position w:val="-1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position w:val="-1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position w:val="-1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position w:val="-1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position w:val="-1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position w:val="-1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position w:val="-1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position w:val="-1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position w:val="-1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position w:val="-1"/>
          <w:sz w:val="24"/>
          <w:szCs w:val="24"/>
        </w:rPr>
        <w:t>lor</w:t>
      </w:r>
      <w:r>
        <w:rPr>
          <w:rFonts w:cs="Arial" w:hAnsi="Arial" w:eastAsia="Arial" w:ascii="Arial"/>
          <w:spacing w:val="0"/>
          <w:w w:val="100"/>
          <w:position w:val="-1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position w:val="-1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position w:val="-1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position w:val="-1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4"/>
          <w:szCs w:val="24"/>
        </w:rPr>
        <w:t>x2</w:t>
      </w:r>
      <w:r>
        <w:rPr>
          <w:rFonts w:cs="Arial" w:hAnsi="Arial" w:eastAsia="Arial" w:ascii="Arial"/>
          <w:spacing w:val="-1"/>
          <w:w w:val="100"/>
          <w:position w:val="-1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position w:val="-1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position w:val="-1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position w:val="-1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4"/>
          <w:szCs w:val="24"/>
        </w:rPr>
        <w:t>la</w:t>
      </w:r>
      <w:r>
        <w:rPr>
          <w:rFonts w:cs="Arial" w:hAnsi="Arial" w:eastAsia="Arial" w:ascii="Arial"/>
          <w:spacing w:val="-1"/>
          <w:w w:val="100"/>
          <w:position w:val="-1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4"/>
          <w:szCs w:val="24"/>
        </w:rPr>
        <w:t>si</w:t>
      </w:r>
      <w:r>
        <w:rPr>
          <w:rFonts w:cs="Arial" w:hAnsi="Arial" w:eastAsia="Arial" w:ascii="Arial"/>
          <w:spacing w:val="1"/>
          <w:w w:val="100"/>
          <w:position w:val="-1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position w:val="-1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position w:val="-1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position w:val="-1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position w:val="-1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position w:val="-1"/>
          <w:sz w:val="24"/>
          <w:szCs w:val="24"/>
        </w:rPr>
        <w:t>te</w:t>
      </w:r>
      <w:r>
        <w:rPr>
          <w:rFonts w:cs="Arial" w:hAnsi="Arial" w:eastAsia="Arial" w:ascii="Arial"/>
          <w:spacing w:val="0"/>
          <w:w w:val="100"/>
          <w:position w:val="-1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position w:val="-1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position w:val="-1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position w:val="-1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position w:val="-1"/>
          <w:sz w:val="24"/>
          <w:szCs w:val="24"/>
        </w:rPr>
        <w:t>e</w:t>
      </w:r>
      <w:r>
        <w:rPr>
          <w:rFonts w:cs="Arial" w:hAnsi="Arial" w:eastAsia="Arial" w:ascii="Arial"/>
          <w:spacing w:val="-3"/>
          <w:w w:val="100"/>
          <w:position w:val="-1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position w:val="-1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position w:val="-1"/>
          <w:sz w:val="24"/>
          <w:szCs w:val="24"/>
        </w:rPr>
        <w:t>.</w:t>
      </w:r>
      <w:r>
        <w:rPr>
          <w:rFonts w:cs="Arial" w:hAnsi="Arial" w:eastAsia="Arial" w:ascii="Arial"/>
          <w:spacing w:val="0"/>
          <w:w w:val="100"/>
          <w:position w:val="0"/>
          <w:sz w:val="24"/>
          <w:szCs w:val="24"/>
        </w:rPr>
      </w:r>
    </w:p>
    <w:p>
      <w:pPr>
        <w:rPr>
          <w:sz w:val="28"/>
          <w:szCs w:val="28"/>
        </w:rPr>
        <w:jc w:val="left"/>
        <w:spacing w:before="17" w:lineRule="exact" w:line="280"/>
      </w:pPr>
      <w:r>
        <w:rPr>
          <w:sz w:val="28"/>
          <w:szCs w:val="28"/>
        </w:rPr>
      </w:r>
    </w:p>
    <w:tbl>
      <w:tblPr>
        <w:tblW w:w="0" w:type="auto"/>
        <w:tblLook w:val="01E0"/>
        <w:jc w:val="left"/>
        <w:tblInd w:w="99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346" w:hRule="exact"/>
        </w:trPr>
        <w:tc>
          <w:tcPr>
            <w:tcW w:w="16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08080"/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lineRule="exact" w:line="220"/>
              <w:ind w:left="102"/>
            </w:pPr>
            <w:r>
              <w:rPr>
                <w:rFonts w:cs="Arial" w:hAnsi="Arial" w:eastAsia="Arial" w:ascii="Arial"/>
                <w:spacing w:val="-1"/>
                <w:w w:val="100"/>
                <w:sz w:val="20"/>
                <w:szCs w:val="20"/>
              </w:rPr>
              <w:t>P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o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8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08080"/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lineRule="exact" w:line="220"/>
              <w:ind w:left="102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Ca</w:t>
            </w:r>
            <w:r>
              <w:rPr>
                <w:rFonts w:cs="Arial" w:hAnsi="Arial" w:eastAsia="Arial" w:ascii="Arial"/>
                <w:spacing w:val="-1"/>
                <w:w w:val="100"/>
                <w:sz w:val="20"/>
                <w:szCs w:val="20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</w:rPr>
              <w:t>c</w:t>
            </w:r>
            <w:r>
              <w:rPr>
                <w:rFonts w:cs="Arial" w:hAnsi="Arial" w:eastAsia="Arial" w:ascii="Arial"/>
                <w:spacing w:val="2"/>
                <w:w w:val="100"/>
                <w:sz w:val="20"/>
                <w:szCs w:val="20"/>
              </w:rPr>
              <w:t>u</w:t>
            </w:r>
            <w:r>
              <w:rPr>
                <w:rFonts w:cs="Arial" w:hAnsi="Arial" w:eastAsia="Arial" w:ascii="Arial"/>
                <w:spacing w:val="-1"/>
                <w:w w:val="100"/>
                <w:sz w:val="20"/>
                <w:szCs w:val="20"/>
              </w:rPr>
              <w:t>l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o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360" w:hRule="exact"/>
        </w:trPr>
        <w:tc>
          <w:tcPr>
            <w:tcW w:w="16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EEAF6"/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3"/>
              <w:ind w:left="102"/>
            </w:pPr>
            <w:r>
              <w:rPr>
                <w:rFonts w:cs="Arial" w:hAnsi="Arial" w:eastAsia="Arial" w:ascii="Arial"/>
                <w:spacing w:val="-1"/>
                <w:w w:val="100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</w:rPr>
              <w:t>c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u</w:t>
            </w:r>
            <w:r>
              <w:rPr>
                <w:rFonts w:cs="Arial" w:hAnsi="Arial" w:eastAsia="Arial" w:ascii="Arial"/>
                <w:spacing w:val="-1"/>
                <w:w w:val="100"/>
                <w:sz w:val="20"/>
                <w:szCs w:val="20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</w:rPr>
              <w:t>c</w:t>
            </w:r>
            <w:r>
              <w:rPr>
                <w:rFonts w:cs="Arial" w:hAnsi="Arial" w:eastAsia="Arial" w:ascii="Arial"/>
                <w:spacing w:val="-1"/>
                <w:w w:val="100"/>
                <w:sz w:val="20"/>
                <w:szCs w:val="20"/>
              </w:rPr>
              <w:t>i</w:t>
            </w:r>
            <w:r>
              <w:rPr>
                <w:rFonts w:cs="Arial" w:hAnsi="Arial" w:eastAsia="Arial" w:ascii="Arial"/>
                <w:spacing w:val="2"/>
                <w:w w:val="100"/>
                <w:sz w:val="20"/>
                <w:szCs w:val="20"/>
              </w:rPr>
              <w:t>ó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n</w:t>
            </w:r>
            <w:r>
              <w:rPr>
                <w:rFonts w:cs="Arial" w:hAnsi="Arial" w:eastAsia="Arial" w:ascii="Arial"/>
                <w:spacing w:val="-8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8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3"/>
              <w:ind w:left="102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3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</w:rPr>
              <w:t>x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-3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+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2x2</w:t>
            </w:r>
            <w:r>
              <w:rPr>
                <w:rFonts w:cs="Arial" w:hAnsi="Arial" w:eastAsia="Arial" w:ascii="Arial"/>
                <w:spacing w:val="-3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=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2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</w:rPr>
              <w:t>4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0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353" w:hRule="exact"/>
        </w:trPr>
        <w:tc>
          <w:tcPr>
            <w:tcW w:w="16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EEAF6"/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lineRule="exact" w:line="220"/>
              <w:ind w:left="102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Rem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</w:rPr>
              <w:t>p</w:t>
            </w:r>
            <w:r>
              <w:rPr>
                <w:rFonts w:cs="Arial" w:hAnsi="Arial" w:eastAsia="Arial" w:ascii="Arial"/>
                <w:spacing w:val="-1"/>
                <w:w w:val="100"/>
                <w:sz w:val="20"/>
                <w:szCs w:val="20"/>
              </w:rPr>
              <w:t>l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</w:rPr>
              <w:t>z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o</w:t>
            </w:r>
            <w:r>
              <w:rPr>
                <w:rFonts w:cs="Arial" w:hAnsi="Arial" w:eastAsia="Arial" w:ascii="Arial"/>
                <w:spacing w:val="-9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x1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8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lineRule="exact" w:line="220"/>
              <w:ind w:left="102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3(40)</w:t>
            </w:r>
            <w:r>
              <w:rPr>
                <w:rFonts w:cs="Arial" w:hAnsi="Arial" w:eastAsia="Arial" w:ascii="Arial"/>
                <w:spacing w:val="-5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+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2x2</w:t>
            </w:r>
            <w:r>
              <w:rPr>
                <w:rFonts w:cs="Arial" w:hAnsi="Arial" w:eastAsia="Arial" w:ascii="Arial"/>
                <w:spacing w:val="-3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=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2"/>
                <w:w w:val="100"/>
                <w:sz w:val="20"/>
                <w:szCs w:val="20"/>
              </w:rPr>
              <w:t>2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40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355" w:hRule="exact"/>
        </w:trPr>
        <w:tc>
          <w:tcPr>
            <w:tcW w:w="16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EEAF6"/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ind w:left="102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De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p</w:t>
            </w:r>
            <w:r>
              <w:rPr>
                <w:rFonts w:cs="Arial" w:hAnsi="Arial" w:eastAsia="Arial" w:ascii="Arial"/>
                <w:spacing w:val="-1"/>
                <w:w w:val="100"/>
                <w:sz w:val="20"/>
                <w:szCs w:val="20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</w:rPr>
              <w:t>j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a</w:t>
            </w:r>
            <w:r>
              <w:rPr>
                <w:rFonts w:cs="Arial" w:hAnsi="Arial" w:eastAsia="Arial" w:ascii="Arial"/>
                <w:spacing w:val="2"/>
                <w:w w:val="100"/>
                <w:sz w:val="20"/>
                <w:szCs w:val="20"/>
              </w:rPr>
              <w:t>m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os</w:t>
            </w:r>
            <w:r>
              <w:rPr>
                <w:rFonts w:cs="Arial" w:hAnsi="Arial" w:eastAsia="Arial" w:ascii="Arial"/>
                <w:spacing w:val="-1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</w:rPr>
              <w:t>x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2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8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ind w:left="102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-1"/>
                <w:w w:val="100"/>
                <w:sz w:val="20"/>
                <w:szCs w:val="20"/>
              </w:rPr>
              <w:t>2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0</w:t>
            </w:r>
            <w:r>
              <w:rPr>
                <w:rFonts w:cs="Arial" w:hAnsi="Arial" w:eastAsia="Arial" w:ascii="Arial"/>
                <w:spacing w:val="-3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+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2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</w:rPr>
              <w:t>x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2</w:t>
            </w:r>
            <w:r>
              <w:rPr>
                <w:rFonts w:cs="Arial" w:hAnsi="Arial" w:eastAsia="Arial" w:ascii="Arial"/>
                <w:spacing w:val="-1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=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2</w:t>
            </w:r>
            <w:r>
              <w:rPr>
                <w:rFonts w:cs="Arial" w:hAnsi="Arial" w:eastAsia="Arial" w:ascii="Arial"/>
                <w:spacing w:val="-1"/>
                <w:w w:val="100"/>
                <w:sz w:val="20"/>
                <w:szCs w:val="20"/>
              </w:rPr>
              <w:t>4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0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355" w:hRule="exact"/>
        </w:trPr>
        <w:tc>
          <w:tcPr>
            <w:tcW w:w="16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EEAF6"/>
          </w:tcPr>
          <w:p/>
        </w:tc>
        <w:tc>
          <w:tcPr>
            <w:tcW w:w="18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lineRule="exact" w:line="220"/>
              <w:ind w:left="102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2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</w:rPr>
              <w:t>x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2</w:t>
            </w:r>
            <w:r>
              <w:rPr>
                <w:rFonts w:cs="Arial" w:hAnsi="Arial" w:eastAsia="Arial" w:ascii="Arial"/>
                <w:spacing w:val="-3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=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2</w:t>
            </w:r>
            <w:r>
              <w:rPr>
                <w:rFonts w:cs="Arial" w:hAnsi="Arial" w:eastAsia="Arial" w:ascii="Arial"/>
                <w:spacing w:val="-1"/>
                <w:w w:val="100"/>
                <w:sz w:val="20"/>
                <w:szCs w:val="20"/>
              </w:rPr>
              <w:t>4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0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-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</w:rPr>
              <w:t>2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0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355" w:hRule="exact"/>
        </w:trPr>
        <w:tc>
          <w:tcPr>
            <w:tcW w:w="16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EEAF6"/>
          </w:tcPr>
          <w:p/>
        </w:tc>
        <w:tc>
          <w:tcPr>
            <w:tcW w:w="18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lineRule="exact" w:line="220"/>
              <w:ind w:left="102"/>
            </w:pP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</w:rPr>
              <w:t>x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2</w:t>
            </w:r>
            <w:r>
              <w:rPr>
                <w:rFonts w:cs="Arial" w:hAnsi="Arial" w:eastAsia="Arial" w:ascii="Arial"/>
                <w:spacing w:val="-2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=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-1"/>
                <w:w w:val="100"/>
                <w:sz w:val="20"/>
                <w:szCs w:val="20"/>
              </w:rPr>
              <w:t>2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0</w:t>
            </w:r>
            <w:r>
              <w:rPr>
                <w:rFonts w:cs="Arial" w:hAnsi="Arial" w:eastAsia="Arial" w:ascii="Arial"/>
                <w:spacing w:val="-3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/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2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356" w:hRule="exact"/>
        </w:trPr>
        <w:tc>
          <w:tcPr>
            <w:tcW w:w="16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EEAF6"/>
          </w:tcPr>
          <w:p/>
        </w:tc>
        <w:tc>
          <w:tcPr>
            <w:tcW w:w="18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lineRule="exact" w:line="220"/>
              <w:ind w:left="102"/>
            </w:pP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</w:rPr>
              <w:t>x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2</w:t>
            </w:r>
            <w:r>
              <w:rPr>
                <w:rFonts w:cs="Arial" w:hAnsi="Arial" w:eastAsia="Arial" w:ascii="Arial"/>
                <w:spacing w:val="-2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=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60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</w:tr>
    </w:tbl>
    <w:p>
      <w:pPr>
        <w:rPr>
          <w:sz w:val="13"/>
          <w:szCs w:val="13"/>
        </w:rPr>
        <w:jc w:val="left"/>
        <w:spacing w:before="9" w:lineRule="exact" w:line="120"/>
      </w:pPr>
      <w:r>
        <w:rPr>
          <w:sz w:val="13"/>
          <w:szCs w:val="13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spacing w:before="29"/>
        <w:ind w:left="100"/>
      </w:pPr>
      <w:r>
        <w:rPr>
          <w:rFonts w:cs="Arial" w:hAnsi="Arial" w:eastAsia="Arial" w:ascii="Arial"/>
          <w:spacing w:val="0"/>
          <w:w w:val="100"/>
          <w:sz w:val="24"/>
          <w:szCs w:val="24"/>
        </w:rPr>
        <w:t>Al</w:t>
      </w:r>
      <w:r>
        <w:rPr>
          <w:rFonts w:cs="Arial" w:hAnsi="Arial" w:eastAsia="Arial" w:ascii="Arial"/>
          <w:spacing w:val="4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4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4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4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lores</w:t>
      </w:r>
      <w:r>
        <w:rPr>
          <w:rFonts w:cs="Arial" w:hAnsi="Arial" w:eastAsia="Arial" w:ascii="Arial"/>
          <w:spacing w:val="4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4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las</w:t>
      </w:r>
      <w:r>
        <w:rPr>
          <w:rFonts w:cs="Arial" w:hAnsi="Arial" w:eastAsia="Arial" w:ascii="Arial"/>
          <w:spacing w:val="4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4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X1</w:t>
      </w:r>
      <w:r>
        <w:rPr>
          <w:rFonts w:cs="Arial" w:hAnsi="Arial" w:eastAsia="Arial" w:ascii="Arial"/>
          <w:spacing w:val="4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4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X2</w:t>
      </w:r>
      <w:r>
        <w:rPr>
          <w:rFonts w:cs="Arial" w:hAnsi="Arial" w:eastAsia="Arial" w:ascii="Arial"/>
          <w:spacing w:val="4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z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4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4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lores</w:t>
      </w:r>
      <w:r>
        <w:rPr>
          <w:rFonts w:cs="Arial" w:hAnsi="Arial" w:eastAsia="Arial" w:ascii="Arial"/>
          <w:spacing w:val="4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4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</w:p>
    <w:p>
      <w:pPr>
        <w:rPr>
          <w:sz w:val="13"/>
          <w:szCs w:val="13"/>
        </w:rPr>
        <w:jc w:val="left"/>
        <w:spacing w:before="9" w:lineRule="exact" w:line="120"/>
      </w:pPr>
      <w:r>
        <w:rPr>
          <w:sz w:val="13"/>
          <w:szCs w:val="13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spacing w:lineRule="exact" w:line="260"/>
        <w:ind w:left="100"/>
      </w:pPr>
      <w:r>
        <w:rPr>
          <w:rFonts w:cs="Arial" w:hAnsi="Arial" w:eastAsia="Arial" w:ascii="Arial"/>
          <w:spacing w:val="1"/>
          <w:w w:val="100"/>
          <w:position w:val="-1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position w:val="-1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position w:val="-1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position w:val="-1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position w:val="-1"/>
          <w:sz w:val="24"/>
          <w:szCs w:val="24"/>
        </w:rPr>
        <w:t>ci</w:t>
      </w:r>
      <w:r>
        <w:rPr>
          <w:rFonts w:cs="Arial" w:hAnsi="Arial" w:eastAsia="Arial" w:ascii="Arial"/>
          <w:spacing w:val="-2"/>
          <w:w w:val="100"/>
          <w:position w:val="-1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position w:val="-1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position w:val="-1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position w:val="-1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position w:val="-1"/>
          <w:sz w:val="24"/>
          <w:szCs w:val="24"/>
        </w:rPr>
        <w:t>ic</w:t>
      </w:r>
      <w:r>
        <w:rPr>
          <w:rFonts w:cs="Arial" w:hAnsi="Arial" w:eastAsia="Arial" w:ascii="Arial"/>
          <w:spacing w:val="-1"/>
          <w:w w:val="100"/>
          <w:position w:val="-1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position w:val="-1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position w:val="-1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position w:val="-1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4"/>
          <w:szCs w:val="24"/>
        </w:rPr>
        <w:t>y</w:t>
      </w:r>
      <w:r>
        <w:rPr>
          <w:rFonts w:cs="Arial" w:hAnsi="Arial" w:eastAsia="Arial" w:ascii="Arial"/>
          <w:spacing w:val="-2"/>
          <w:w w:val="100"/>
          <w:position w:val="-1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position w:val="-1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position w:val="-1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position w:val="-1"/>
          <w:sz w:val="24"/>
          <w:szCs w:val="24"/>
        </w:rPr>
        <w:t>s</w:t>
      </w:r>
      <w:r>
        <w:rPr>
          <w:rFonts w:cs="Arial" w:hAnsi="Arial" w:eastAsia="Arial" w:ascii="Arial"/>
          <w:spacing w:val="-1"/>
          <w:w w:val="100"/>
          <w:position w:val="-1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position w:val="-1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position w:val="-1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position w:val="-1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position w:val="-1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position w:val="-1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position w:val="-1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position w:val="-1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position w:val="-1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position w:val="-1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position w:val="-1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position w:val="-1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position w:val="-1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position w:val="-1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4"/>
          <w:szCs w:val="24"/>
        </w:rPr>
        <w:t>la</w:t>
      </w:r>
      <w:r>
        <w:rPr>
          <w:rFonts w:cs="Arial" w:hAnsi="Arial" w:eastAsia="Arial" w:ascii="Arial"/>
          <w:spacing w:val="1"/>
          <w:w w:val="100"/>
          <w:position w:val="-1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position w:val="-1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position w:val="-1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position w:val="-1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position w:val="-1"/>
          <w:sz w:val="24"/>
          <w:szCs w:val="24"/>
        </w:rPr>
        <w:t>ie</w:t>
      </w:r>
      <w:r>
        <w:rPr>
          <w:rFonts w:cs="Arial" w:hAnsi="Arial" w:eastAsia="Arial" w:ascii="Arial"/>
          <w:spacing w:val="-1"/>
          <w:w w:val="100"/>
          <w:position w:val="-1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position w:val="-1"/>
          <w:sz w:val="24"/>
          <w:szCs w:val="24"/>
        </w:rPr>
        <w:t>te</w:t>
      </w:r>
      <w:r>
        <w:rPr>
          <w:rFonts w:cs="Arial" w:hAnsi="Arial" w:eastAsia="Arial" w:ascii="Arial"/>
          <w:spacing w:val="0"/>
          <w:w w:val="100"/>
          <w:position w:val="-1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position w:val="-1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position w:val="-1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position w:val="-1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position w:val="-1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position w:val="-1"/>
          <w:sz w:val="24"/>
          <w:szCs w:val="24"/>
        </w:rPr>
        <w:t>ra.</w:t>
      </w:r>
      <w:r>
        <w:rPr>
          <w:rFonts w:cs="Arial" w:hAnsi="Arial" w:eastAsia="Arial" w:ascii="Arial"/>
          <w:spacing w:val="0"/>
          <w:w w:val="100"/>
          <w:position w:val="0"/>
          <w:sz w:val="24"/>
          <w:szCs w:val="24"/>
        </w:rPr>
      </w:r>
    </w:p>
    <w:p>
      <w:pPr>
        <w:rPr>
          <w:sz w:val="28"/>
          <w:szCs w:val="28"/>
        </w:rPr>
        <w:jc w:val="left"/>
        <w:spacing w:before="17" w:lineRule="exact" w:line="280"/>
      </w:pPr>
      <w:r>
        <w:rPr>
          <w:sz w:val="28"/>
          <w:szCs w:val="28"/>
        </w:rPr>
      </w:r>
    </w:p>
    <w:tbl>
      <w:tblPr>
        <w:tblW w:w="0" w:type="auto"/>
        <w:tblLook w:val="01E0"/>
        <w:jc w:val="left"/>
        <w:tblInd w:w="96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355" w:hRule="exact"/>
        </w:trPr>
        <w:tc>
          <w:tcPr>
            <w:tcW w:w="1512" w:type="dxa"/>
            <w:vMerge w:val="restart"/>
            <w:tcBorders>
              <w:top w:val="nil" w:sz="6" w:space="0" w:color="auto"/>
              <w:left w:val="nil" w:sz="6" w:space="0" w:color="auto"/>
              <w:right w:val="single" w:sz="5" w:space="0" w:color="000000"/>
            </w:tcBorders>
          </w:tcPr>
          <w:p/>
        </w:tc>
        <w:tc>
          <w:tcPr>
            <w:tcW w:w="25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EEAF6"/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lineRule="exact" w:line="220"/>
              <w:ind w:left="102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Zm</w:t>
            </w:r>
            <w:r>
              <w:rPr>
                <w:rFonts w:cs="Arial" w:hAnsi="Arial" w:eastAsia="Arial" w:ascii="Arial"/>
                <w:spacing w:val="-1"/>
                <w:w w:val="100"/>
                <w:sz w:val="20"/>
                <w:szCs w:val="20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x</w:t>
            </w:r>
            <w:r>
              <w:rPr>
                <w:rFonts w:cs="Arial" w:hAnsi="Arial" w:eastAsia="Arial" w:ascii="Arial"/>
                <w:spacing w:val="-4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=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2</w:t>
            </w:r>
            <w:r>
              <w:rPr>
                <w:rFonts w:cs="Arial" w:hAnsi="Arial" w:eastAsia="Arial" w:ascii="Arial"/>
                <w:spacing w:val="-1"/>
                <w:w w:val="100"/>
                <w:sz w:val="20"/>
                <w:szCs w:val="20"/>
              </w:rPr>
              <w:t>5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</w:rPr>
              <w:t>x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-4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+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2"/>
                <w:w w:val="100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5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</w:rPr>
              <w:t>x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2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355" w:hRule="exact"/>
        </w:trPr>
        <w:tc>
          <w:tcPr>
            <w:tcW w:w="1512" w:type="dxa"/>
            <w:vMerge w:val=""/>
            <w:tcBorders>
              <w:left w:val="nil" w:sz="6" w:space="0" w:color="auto"/>
              <w:right w:val="single" w:sz="5" w:space="0" w:color="000000"/>
            </w:tcBorders>
          </w:tcPr>
          <w:p/>
        </w:tc>
        <w:tc>
          <w:tcPr>
            <w:tcW w:w="25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EEAF6"/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lineRule="exact" w:line="220"/>
              <w:ind w:left="102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Zm</w:t>
            </w:r>
            <w:r>
              <w:rPr>
                <w:rFonts w:cs="Arial" w:hAnsi="Arial" w:eastAsia="Arial" w:ascii="Arial"/>
                <w:spacing w:val="-1"/>
                <w:w w:val="100"/>
                <w:sz w:val="20"/>
                <w:szCs w:val="20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x</w:t>
            </w:r>
            <w:r>
              <w:rPr>
                <w:rFonts w:cs="Arial" w:hAnsi="Arial" w:eastAsia="Arial" w:ascii="Arial"/>
                <w:spacing w:val="-4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=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2</w:t>
            </w:r>
            <w:r>
              <w:rPr>
                <w:rFonts w:cs="Arial" w:hAnsi="Arial" w:eastAsia="Arial" w:ascii="Arial"/>
                <w:spacing w:val="-1"/>
                <w:w w:val="100"/>
                <w:sz w:val="20"/>
                <w:szCs w:val="20"/>
              </w:rPr>
              <w:t>5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</w:rPr>
              <w:t>(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4</w:t>
            </w:r>
            <w:r>
              <w:rPr>
                <w:rFonts w:cs="Arial" w:hAnsi="Arial" w:eastAsia="Arial" w:ascii="Arial"/>
                <w:spacing w:val="-1"/>
                <w:w w:val="100"/>
                <w:sz w:val="20"/>
                <w:szCs w:val="20"/>
              </w:rPr>
              <w:t>0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)</w:t>
            </w:r>
            <w:r>
              <w:rPr>
                <w:rFonts w:cs="Arial" w:hAnsi="Arial" w:eastAsia="Arial" w:ascii="Arial"/>
                <w:spacing w:val="-5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+</w:t>
            </w:r>
            <w:r>
              <w:rPr>
                <w:rFonts w:cs="Arial" w:hAnsi="Arial" w:eastAsia="Arial" w:ascii="Arial"/>
                <w:spacing w:val="2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-1"/>
                <w:w w:val="100"/>
                <w:sz w:val="20"/>
                <w:szCs w:val="20"/>
              </w:rPr>
              <w:t>5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</w:rPr>
              <w:t>(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6</w:t>
            </w:r>
            <w:r>
              <w:rPr>
                <w:rFonts w:cs="Arial" w:hAnsi="Arial" w:eastAsia="Arial" w:ascii="Arial"/>
                <w:spacing w:val="2"/>
                <w:w w:val="100"/>
                <w:sz w:val="20"/>
                <w:szCs w:val="20"/>
              </w:rPr>
              <w:t>0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)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355" w:hRule="exact"/>
        </w:trPr>
        <w:tc>
          <w:tcPr>
            <w:tcW w:w="1512" w:type="dxa"/>
            <w:vMerge w:val=""/>
            <w:tcBorders>
              <w:left w:val="nil" w:sz="6" w:space="0" w:color="auto"/>
              <w:bottom w:val="single" w:sz="5" w:space="0" w:color="000000"/>
              <w:right w:val="single" w:sz="5" w:space="0" w:color="000000"/>
            </w:tcBorders>
          </w:tcPr>
          <w:p/>
        </w:tc>
        <w:tc>
          <w:tcPr>
            <w:tcW w:w="25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EEAF6"/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lineRule="exact" w:line="220"/>
              <w:ind w:left="102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Zm</w:t>
            </w:r>
            <w:r>
              <w:rPr>
                <w:rFonts w:cs="Arial" w:hAnsi="Arial" w:eastAsia="Arial" w:ascii="Arial"/>
                <w:spacing w:val="-1"/>
                <w:w w:val="100"/>
                <w:sz w:val="20"/>
                <w:szCs w:val="20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x</w:t>
            </w:r>
            <w:r>
              <w:rPr>
                <w:rFonts w:cs="Arial" w:hAnsi="Arial" w:eastAsia="Arial" w:ascii="Arial"/>
                <w:spacing w:val="-4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=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-1"/>
                <w:w w:val="100"/>
                <w:sz w:val="20"/>
                <w:szCs w:val="20"/>
              </w:rPr>
              <w:t>9</w:t>
            </w:r>
            <w:r>
              <w:rPr>
                <w:rFonts w:cs="Arial" w:hAnsi="Arial" w:eastAsia="Arial" w:ascii="Arial"/>
                <w:spacing w:val="2"/>
                <w:w w:val="100"/>
                <w:sz w:val="20"/>
                <w:szCs w:val="20"/>
              </w:rPr>
              <w:t>0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0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355" w:hRule="exact"/>
        </w:trPr>
        <w:tc>
          <w:tcPr>
            <w:tcW w:w="15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08080"/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lineRule="exact" w:line="220"/>
              <w:ind w:left="100"/>
            </w:pP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Z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0"/>
                <w:szCs w:val="20"/>
              </w:rPr>
              <w:t>=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2</w:t>
            </w:r>
            <w:r>
              <w:rPr>
                <w:rFonts w:cs="Arial" w:hAnsi="Arial" w:eastAsia="Arial" w:ascii="Arial"/>
                <w:b/>
                <w:spacing w:val="-1"/>
                <w:w w:val="100"/>
                <w:sz w:val="20"/>
                <w:szCs w:val="20"/>
              </w:rPr>
              <w:t>5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x</w:t>
            </w:r>
            <w:r>
              <w:rPr>
                <w:rFonts w:cs="Arial" w:hAnsi="Arial" w:eastAsia="Arial" w:ascii="Arial"/>
                <w:b/>
                <w:spacing w:val="-1"/>
                <w:w w:val="100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0"/>
                <w:szCs w:val="20"/>
              </w:rPr>
              <w:t>+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b/>
                <w:spacing w:val="1"/>
                <w:w w:val="100"/>
                <w:sz w:val="20"/>
                <w:szCs w:val="20"/>
              </w:rPr>
              <w:t>5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x2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25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EEAF6"/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lineRule="exact" w:line="220"/>
              <w:ind w:left="102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2</w:t>
            </w:r>
            <w:r>
              <w:rPr>
                <w:rFonts w:cs="Arial" w:hAnsi="Arial" w:eastAsia="Arial" w:ascii="Arial"/>
                <w:spacing w:val="-1"/>
                <w:w w:val="100"/>
                <w:sz w:val="20"/>
                <w:szCs w:val="20"/>
              </w:rPr>
              <w:t>5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</w:rPr>
              <w:t>x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-4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+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-1"/>
                <w:w w:val="100"/>
                <w:sz w:val="20"/>
                <w:szCs w:val="20"/>
              </w:rPr>
              <w:t>5</w:t>
            </w:r>
            <w:r>
              <w:rPr>
                <w:rFonts w:cs="Arial" w:hAnsi="Arial" w:eastAsia="Arial" w:ascii="Arial"/>
                <w:spacing w:val="1"/>
                <w:w w:val="100"/>
                <w:sz w:val="20"/>
                <w:szCs w:val="20"/>
              </w:rPr>
              <w:t>x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2</w:t>
            </w:r>
            <w:r>
              <w:rPr>
                <w:rFonts w:cs="Arial" w:hAnsi="Arial" w:eastAsia="Arial" w:ascii="Arial"/>
                <w:spacing w:val="-2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=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-1"/>
                <w:w w:val="100"/>
                <w:sz w:val="20"/>
                <w:szCs w:val="20"/>
              </w:rPr>
              <w:t>9</w:t>
            </w:r>
            <w:r>
              <w:rPr>
                <w:rFonts w:cs="Arial" w:hAnsi="Arial" w:eastAsia="Arial" w:ascii="Arial"/>
                <w:spacing w:val="2"/>
                <w:w w:val="100"/>
                <w:sz w:val="20"/>
                <w:szCs w:val="20"/>
              </w:rPr>
              <w:t>0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0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</w:tr>
    </w:tbl>
    <w:p>
      <w:pPr>
        <w:rPr>
          <w:sz w:val="13"/>
          <w:szCs w:val="13"/>
        </w:rPr>
        <w:jc w:val="left"/>
        <w:spacing w:before="10" w:lineRule="exact" w:line="120"/>
      </w:pPr>
      <w:r>
        <w:rPr>
          <w:sz w:val="13"/>
          <w:szCs w:val="13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spacing w:before="29"/>
        <w:ind w:left="100"/>
        <w:sectPr>
          <w:pgMar w:header="0" w:footer="1039" w:top="1380" w:bottom="280" w:left="1340" w:right="1320"/>
          <w:pgSz w:w="12240" w:h="15840"/>
        </w:sectPr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Fuente:</w:t>
      </w:r>
      <w:r>
        <w:rPr>
          <w:rFonts w:cs="Arial" w:hAnsi="Arial" w:eastAsia="Arial" w:ascii="Arial"/>
          <w:b/>
          <w:spacing w:val="-1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z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se</w:t>
      </w:r>
      <w:r>
        <w:rPr>
          <w:rFonts w:cs="Arial" w:hAnsi="Arial" w:eastAsia="Arial" w:ascii="Arial"/>
          <w:spacing w:val="-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-1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inistr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-1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x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(S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z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r,</w:t>
      </w:r>
      <w:r>
        <w:rPr>
          <w:rFonts w:cs="Arial" w:hAnsi="Arial" w:eastAsia="Arial" w:ascii="Arial"/>
          <w:spacing w:val="-1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2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0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1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9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)</w:t>
      </w:r>
    </w:p>
    <w:p>
      <w:pPr>
        <w:rPr>
          <w:rFonts w:cs="Arial" w:hAnsi="Arial" w:eastAsia="Arial" w:ascii="Arial"/>
          <w:sz w:val="24"/>
          <w:szCs w:val="24"/>
        </w:rPr>
        <w:jc w:val="left"/>
        <w:spacing w:before="61"/>
        <w:ind w:left="460"/>
      </w:pP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2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26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é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do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gr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fico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p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-2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s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ol</w:t>
      </w: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v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modelo</w:t>
      </w:r>
      <w:r>
        <w:rPr>
          <w:rFonts w:cs="Arial" w:hAnsi="Arial" w:eastAsia="Arial" w:ascii="Arial"/>
          <w:b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-3"/>
          <w:w w:val="100"/>
          <w:sz w:val="24"/>
          <w:szCs w:val="24"/>
        </w:rPr>
        <w:t>d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program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ión</w:t>
      </w:r>
      <w:r>
        <w:rPr>
          <w:rFonts w:cs="Arial" w:hAnsi="Arial" w:eastAsia="Arial" w:ascii="Arial"/>
          <w:b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i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ne</w:t>
      </w: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3"/>
          <w:w w:val="100"/>
          <w:sz w:val="24"/>
          <w:szCs w:val="24"/>
        </w:rPr>
        <w:t>l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spacing w:val="0"/>
          <w:w w:val="100"/>
          <w:sz w:val="24"/>
          <w:szCs w:val="24"/>
        </w:rPr>
      </w:r>
    </w:p>
    <w:p>
      <w:pPr>
        <w:rPr>
          <w:sz w:val="28"/>
          <w:szCs w:val="28"/>
        </w:rPr>
        <w:jc w:val="left"/>
        <w:spacing w:before="18" w:lineRule="exact" w:line="280"/>
      </w:pPr>
      <w:r>
        <w:rPr>
          <w:sz w:val="28"/>
          <w:szCs w:val="28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spacing w:lineRule="exact" w:line="260"/>
        <w:ind w:left="100"/>
      </w:pPr>
      <w:r>
        <w:pict>
          <v:group style="position:absolute;margin-left:72.5pt;margin-top:29.1759pt;width:397.03pt;height:344.7pt;mso-position-horizontal-relative:page;mso-position-vertical-relative:paragraph;z-index:-745" coordorigin="1450,584" coordsize="7941,6894">
            <v:shape type="#_x0000_t75" style="position:absolute;left:1470;top:604;width:7901;height:6854">
              <v:imagedata o:title="" r:id="rId7"/>
            </v:shape>
            <v:shape style="position:absolute;left:1460;top:594;width:7921;height:6874" coordorigin="1460,594" coordsize="7921,6874" path="m1460,7468l9381,7468,9381,594,1460,594,1460,7468xe" filled="f" stroked="t" strokeweight="1pt" strokecolor="#1F3863">
              <v:path arrowok="t"/>
            </v:shape>
            <w10:wrap type="none"/>
          </v:group>
        </w:pict>
      </w:r>
      <w:r>
        <w:rPr>
          <w:rFonts w:cs="Arial" w:hAnsi="Arial" w:eastAsia="Arial" w:ascii="Arial"/>
          <w:b/>
          <w:position w:val="-1"/>
          <w:sz w:val="24"/>
          <w:szCs w:val="24"/>
        </w:rPr>
      </w:r>
      <w:r>
        <w:rPr>
          <w:rFonts w:cs="Arial" w:hAnsi="Arial" w:eastAsia="Arial" w:ascii="Arial"/>
          <w:b/>
          <w:spacing w:val="0"/>
          <w:w w:val="100"/>
          <w:position w:val="-1"/>
          <w:sz w:val="24"/>
          <w:szCs w:val="24"/>
          <w:u w:val="thick" w:color="000000"/>
        </w:rPr>
        <w:t>R</w:t>
      </w:r>
      <w:r>
        <w:rPr>
          <w:rFonts w:cs="Arial" w:hAnsi="Arial" w:eastAsia="Arial" w:ascii="Arial"/>
          <w:b/>
          <w:spacing w:val="0"/>
          <w:w w:val="100"/>
          <w:position w:val="-1"/>
          <w:sz w:val="24"/>
          <w:szCs w:val="24"/>
          <w:u w:val="thick" w:color="000000"/>
        </w:rPr>
      </w:r>
      <w:r>
        <w:rPr>
          <w:rFonts w:cs="Arial" w:hAnsi="Arial" w:eastAsia="Arial" w:ascii="Arial"/>
          <w:b/>
          <w:spacing w:val="1"/>
          <w:w w:val="100"/>
          <w:position w:val="-1"/>
          <w:sz w:val="24"/>
          <w:szCs w:val="24"/>
          <w:u w:val="thick" w:color="000000"/>
        </w:rPr>
        <w:t>e</w:t>
      </w:r>
      <w:r>
        <w:rPr>
          <w:rFonts w:cs="Arial" w:hAnsi="Arial" w:eastAsia="Arial" w:ascii="Arial"/>
          <w:b/>
          <w:spacing w:val="1"/>
          <w:w w:val="100"/>
          <w:position w:val="-1"/>
          <w:sz w:val="24"/>
          <w:szCs w:val="24"/>
          <w:u w:val="thick" w:color="000000"/>
        </w:rPr>
      </w:r>
      <w:r>
        <w:rPr>
          <w:rFonts w:cs="Arial" w:hAnsi="Arial" w:eastAsia="Arial" w:ascii="Arial"/>
          <w:b/>
          <w:spacing w:val="1"/>
          <w:w w:val="100"/>
          <w:position w:val="-1"/>
          <w:sz w:val="24"/>
          <w:szCs w:val="24"/>
          <w:u w:val="thick" w:color="000000"/>
        </w:rPr>
        <w:t>s</w:t>
      </w:r>
      <w:r>
        <w:rPr>
          <w:rFonts w:cs="Arial" w:hAnsi="Arial" w:eastAsia="Arial" w:ascii="Arial"/>
          <w:b/>
          <w:spacing w:val="1"/>
          <w:w w:val="100"/>
          <w:position w:val="-1"/>
          <w:sz w:val="24"/>
          <w:szCs w:val="24"/>
          <w:u w:val="thick" w:color="000000"/>
        </w:rPr>
      </w:r>
      <w:r>
        <w:rPr>
          <w:rFonts w:cs="Arial" w:hAnsi="Arial" w:eastAsia="Arial" w:ascii="Arial"/>
          <w:b/>
          <w:spacing w:val="0"/>
          <w:w w:val="100"/>
          <w:position w:val="-1"/>
          <w:sz w:val="24"/>
          <w:szCs w:val="24"/>
          <w:u w:val="thick" w:color="000000"/>
        </w:rPr>
        <w:t>tri</w:t>
      </w:r>
      <w:r>
        <w:rPr>
          <w:rFonts w:cs="Arial" w:hAnsi="Arial" w:eastAsia="Arial" w:ascii="Arial"/>
          <w:b/>
          <w:spacing w:val="1"/>
          <w:w w:val="100"/>
          <w:position w:val="-1"/>
          <w:sz w:val="24"/>
          <w:szCs w:val="24"/>
          <w:u w:val="thick" w:color="000000"/>
        </w:rPr>
        <w:t>c</w:t>
      </w:r>
      <w:r>
        <w:rPr>
          <w:rFonts w:cs="Arial" w:hAnsi="Arial" w:eastAsia="Arial" w:ascii="Arial"/>
          <w:b/>
          <w:spacing w:val="1"/>
          <w:w w:val="100"/>
          <w:position w:val="-1"/>
          <w:sz w:val="24"/>
          <w:szCs w:val="24"/>
          <w:u w:val="thick" w:color="000000"/>
        </w:rPr>
      </w:r>
      <w:r>
        <w:rPr>
          <w:rFonts w:cs="Arial" w:hAnsi="Arial" w:eastAsia="Arial" w:ascii="Arial"/>
          <w:b/>
          <w:spacing w:val="-1"/>
          <w:w w:val="100"/>
          <w:position w:val="-1"/>
          <w:sz w:val="24"/>
          <w:szCs w:val="24"/>
          <w:u w:val="thick" w:color="000000"/>
        </w:rPr>
        <w:t>c</w:t>
      </w:r>
      <w:r>
        <w:rPr>
          <w:rFonts w:cs="Arial" w:hAnsi="Arial" w:eastAsia="Arial" w:ascii="Arial"/>
          <w:b/>
          <w:spacing w:val="-1"/>
          <w:w w:val="100"/>
          <w:position w:val="-1"/>
          <w:sz w:val="24"/>
          <w:szCs w:val="24"/>
          <w:u w:val="thick" w:color="000000"/>
        </w:rPr>
      </w:r>
      <w:r>
        <w:rPr>
          <w:rFonts w:cs="Arial" w:hAnsi="Arial" w:eastAsia="Arial" w:ascii="Arial"/>
          <w:b/>
          <w:spacing w:val="0"/>
          <w:w w:val="100"/>
          <w:position w:val="-1"/>
          <w:sz w:val="24"/>
          <w:szCs w:val="24"/>
          <w:u w:val="thick" w:color="000000"/>
        </w:rPr>
        <w:t>ión</w:t>
      </w:r>
      <w:r>
        <w:rPr>
          <w:rFonts w:cs="Arial" w:hAnsi="Arial" w:eastAsia="Arial" w:ascii="Arial"/>
          <w:b/>
          <w:spacing w:val="0"/>
          <w:w w:val="100"/>
          <w:position w:val="-1"/>
          <w:sz w:val="24"/>
          <w:szCs w:val="24"/>
          <w:u w:val="thick" w:color="000000"/>
        </w:rPr>
        <w:t> </w:t>
      </w:r>
      <w:r>
        <w:rPr>
          <w:rFonts w:cs="Arial" w:hAnsi="Arial" w:eastAsia="Arial" w:ascii="Arial"/>
          <w:b/>
          <w:spacing w:val="0"/>
          <w:w w:val="100"/>
          <w:position w:val="-1"/>
          <w:sz w:val="24"/>
          <w:szCs w:val="24"/>
          <w:u w:val="thick" w:color="000000"/>
        </w:rPr>
        <w:t>p</w:t>
      </w:r>
      <w:r>
        <w:rPr>
          <w:rFonts w:cs="Arial" w:hAnsi="Arial" w:eastAsia="Arial" w:ascii="Arial"/>
          <w:b/>
          <w:spacing w:val="1"/>
          <w:w w:val="100"/>
          <w:position w:val="-1"/>
          <w:sz w:val="24"/>
          <w:szCs w:val="24"/>
          <w:u w:val="thick" w:color="000000"/>
        </w:rPr>
        <w:t>a</w:t>
      </w:r>
      <w:r>
        <w:rPr>
          <w:rFonts w:cs="Arial" w:hAnsi="Arial" w:eastAsia="Arial" w:ascii="Arial"/>
          <w:b/>
          <w:spacing w:val="1"/>
          <w:w w:val="100"/>
          <w:position w:val="-1"/>
          <w:sz w:val="24"/>
          <w:szCs w:val="24"/>
          <w:u w:val="thick" w:color="000000"/>
        </w:rPr>
      </w:r>
      <w:r>
        <w:rPr>
          <w:rFonts w:cs="Arial" w:hAnsi="Arial" w:eastAsia="Arial" w:ascii="Arial"/>
          <w:b/>
          <w:spacing w:val="0"/>
          <w:w w:val="100"/>
          <w:position w:val="-1"/>
          <w:sz w:val="24"/>
          <w:szCs w:val="24"/>
          <w:u w:val="thick" w:color="000000"/>
        </w:rPr>
        <w:t>ra</w:t>
      </w:r>
      <w:r>
        <w:rPr>
          <w:rFonts w:cs="Arial" w:hAnsi="Arial" w:eastAsia="Arial" w:ascii="Arial"/>
          <w:b/>
          <w:spacing w:val="-1"/>
          <w:w w:val="100"/>
          <w:position w:val="-1"/>
          <w:sz w:val="24"/>
          <w:szCs w:val="24"/>
          <w:u w:val="thick" w:color="000000"/>
        </w:rPr>
        <w:t> </w:t>
      </w:r>
      <w:r>
        <w:rPr>
          <w:rFonts w:cs="Arial" w:hAnsi="Arial" w:eastAsia="Arial" w:ascii="Arial"/>
          <w:b/>
          <w:spacing w:val="1"/>
          <w:w w:val="100"/>
          <w:position w:val="-1"/>
          <w:sz w:val="24"/>
          <w:szCs w:val="24"/>
          <w:u w:val="thick" w:color="000000"/>
        </w:rPr>
        <w:t>e</w:t>
      </w:r>
      <w:r>
        <w:rPr>
          <w:rFonts w:cs="Arial" w:hAnsi="Arial" w:eastAsia="Arial" w:ascii="Arial"/>
          <w:b/>
          <w:spacing w:val="1"/>
          <w:w w:val="100"/>
          <w:position w:val="-1"/>
          <w:sz w:val="24"/>
          <w:szCs w:val="24"/>
          <w:u w:val="thick" w:color="000000"/>
        </w:rPr>
      </w:r>
      <w:r>
        <w:rPr>
          <w:rFonts w:cs="Arial" w:hAnsi="Arial" w:eastAsia="Arial" w:ascii="Arial"/>
          <w:b/>
          <w:spacing w:val="0"/>
          <w:w w:val="100"/>
          <w:position w:val="-1"/>
          <w:sz w:val="24"/>
          <w:szCs w:val="24"/>
          <w:u w:val="thick" w:color="000000"/>
        </w:rPr>
        <w:t>l</w:t>
      </w:r>
      <w:r>
        <w:rPr>
          <w:rFonts w:cs="Arial" w:hAnsi="Arial" w:eastAsia="Arial" w:ascii="Arial"/>
          <w:b/>
          <w:spacing w:val="-1"/>
          <w:w w:val="100"/>
          <w:position w:val="-1"/>
          <w:sz w:val="24"/>
          <w:szCs w:val="24"/>
          <w:u w:val="thick" w:color="000000"/>
        </w:rPr>
        <w:t> </w:t>
      </w:r>
      <w:r>
        <w:rPr>
          <w:rFonts w:cs="Arial" w:hAnsi="Arial" w:eastAsia="Arial" w:ascii="Arial"/>
          <w:b/>
          <w:spacing w:val="-1"/>
          <w:w w:val="100"/>
          <w:position w:val="-1"/>
          <w:sz w:val="24"/>
          <w:szCs w:val="24"/>
          <w:u w:val="thick" w:color="000000"/>
        </w:rPr>
        <w:t>e</w:t>
      </w:r>
      <w:r>
        <w:rPr>
          <w:rFonts w:cs="Arial" w:hAnsi="Arial" w:eastAsia="Arial" w:ascii="Arial"/>
          <w:b/>
          <w:spacing w:val="-1"/>
          <w:w w:val="100"/>
          <w:position w:val="-1"/>
          <w:sz w:val="24"/>
          <w:szCs w:val="24"/>
          <w:u w:val="thick" w:color="000000"/>
        </w:rPr>
      </w:r>
      <w:r>
        <w:rPr>
          <w:rFonts w:cs="Arial" w:hAnsi="Arial" w:eastAsia="Arial" w:ascii="Arial"/>
          <w:b/>
          <w:spacing w:val="0"/>
          <w:w w:val="100"/>
          <w:position w:val="-1"/>
          <w:sz w:val="24"/>
          <w:szCs w:val="24"/>
          <w:u w:val="thick" w:color="000000"/>
        </w:rPr>
        <w:t>ns</w:t>
      </w:r>
      <w:r>
        <w:rPr>
          <w:rFonts w:cs="Arial" w:hAnsi="Arial" w:eastAsia="Arial" w:ascii="Arial"/>
          <w:b/>
          <w:spacing w:val="0"/>
          <w:w w:val="100"/>
          <w:position w:val="-1"/>
          <w:sz w:val="24"/>
          <w:szCs w:val="24"/>
          <w:u w:val="thick" w:color="000000"/>
        </w:rPr>
      </w:r>
      <w:r>
        <w:rPr>
          <w:rFonts w:cs="Arial" w:hAnsi="Arial" w:eastAsia="Arial" w:ascii="Arial"/>
          <w:b/>
          <w:spacing w:val="1"/>
          <w:w w:val="100"/>
          <w:position w:val="-1"/>
          <w:sz w:val="24"/>
          <w:szCs w:val="24"/>
          <w:u w:val="thick" w:color="000000"/>
        </w:rPr>
        <w:t>a</w:t>
      </w:r>
      <w:r>
        <w:rPr>
          <w:rFonts w:cs="Arial" w:hAnsi="Arial" w:eastAsia="Arial" w:ascii="Arial"/>
          <w:b/>
          <w:spacing w:val="1"/>
          <w:w w:val="100"/>
          <w:position w:val="-1"/>
          <w:sz w:val="24"/>
          <w:szCs w:val="24"/>
          <w:u w:val="thick" w:color="000000"/>
        </w:rPr>
      </w:r>
      <w:r>
        <w:rPr>
          <w:rFonts w:cs="Arial" w:hAnsi="Arial" w:eastAsia="Arial" w:ascii="Arial"/>
          <w:b/>
          <w:spacing w:val="0"/>
          <w:w w:val="100"/>
          <w:position w:val="-1"/>
          <w:sz w:val="24"/>
          <w:szCs w:val="24"/>
          <w:u w:val="thick" w:color="000000"/>
        </w:rPr>
        <w:t>mbl</w:t>
      </w:r>
      <w:r>
        <w:rPr>
          <w:rFonts w:cs="Arial" w:hAnsi="Arial" w:eastAsia="Arial" w:ascii="Arial"/>
          <w:b/>
          <w:spacing w:val="1"/>
          <w:w w:val="100"/>
          <w:position w:val="-1"/>
          <w:sz w:val="24"/>
          <w:szCs w:val="24"/>
          <w:u w:val="thick" w:color="000000"/>
        </w:rPr>
        <w:t>a</w:t>
      </w:r>
      <w:r>
        <w:rPr>
          <w:rFonts w:cs="Arial" w:hAnsi="Arial" w:eastAsia="Arial" w:ascii="Arial"/>
          <w:b/>
          <w:spacing w:val="1"/>
          <w:w w:val="100"/>
          <w:position w:val="-1"/>
          <w:sz w:val="24"/>
          <w:szCs w:val="24"/>
          <w:u w:val="thick" w:color="000000"/>
        </w:rPr>
      </w:r>
      <w:r>
        <w:rPr>
          <w:rFonts w:cs="Arial" w:hAnsi="Arial" w:eastAsia="Arial" w:ascii="Arial"/>
          <w:b/>
          <w:spacing w:val="-2"/>
          <w:w w:val="100"/>
          <w:position w:val="-1"/>
          <w:sz w:val="24"/>
          <w:szCs w:val="24"/>
          <w:u w:val="thick" w:color="000000"/>
        </w:rPr>
        <w:t>j</w:t>
      </w:r>
      <w:r>
        <w:rPr>
          <w:rFonts w:cs="Arial" w:hAnsi="Arial" w:eastAsia="Arial" w:ascii="Arial"/>
          <w:b/>
          <w:spacing w:val="-2"/>
          <w:w w:val="100"/>
          <w:position w:val="-1"/>
          <w:sz w:val="24"/>
          <w:szCs w:val="24"/>
          <w:u w:val="thick" w:color="000000"/>
        </w:rPr>
      </w:r>
      <w:r>
        <w:rPr>
          <w:rFonts w:cs="Arial" w:hAnsi="Arial" w:eastAsia="Arial" w:ascii="Arial"/>
          <w:b/>
          <w:spacing w:val="0"/>
          <w:w w:val="100"/>
          <w:position w:val="-1"/>
          <w:sz w:val="24"/>
          <w:szCs w:val="24"/>
          <w:u w:val="thick" w:color="000000"/>
        </w:rPr>
        <w:t>e</w:t>
      </w:r>
      <w:r>
        <w:rPr>
          <w:rFonts w:cs="Arial" w:hAnsi="Arial" w:eastAsia="Arial" w:ascii="Arial"/>
          <w:b/>
          <w:spacing w:val="1"/>
          <w:w w:val="100"/>
          <w:position w:val="-1"/>
          <w:sz w:val="24"/>
          <w:szCs w:val="24"/>
          <w:u w:val="thick" w:color="000000"/>
        </w:rPr>
        <w:t> </w:t>
      </w:r>
      <w:r>
        <w:rPr>
          <w:rFonts w:cs="Arial" w:hAnsi="Arial" w:eastAsia="Arial" w:ascii="Arial"/>
          <w:b/>
          <w:spacing w:val="0"/>
          <w:w w:val="100"/>
          <w:position w:val="-1"/>
          <w:sz w:val="24"/>
          <w:szCs w:val="24"/>
          <w:u w:val="thick" w:color="000000"/>
        </w:rPr>
        <w:t>de</w:t>
      </w:r>
      <w:r>
        <w:rPr>
          <w:rFonts w:cs="Arial" w:hAnsi="Arial" w:eastAsia="Arial" w:ascii="Arial"/>
          <w:b/>
          <w:spacing w:val="-1"/>
          <w:w w:val="100"/>
          <w:position w:val="-1"/>
          <w:sz w:val="24"/>
          <w:szCs w:val="24"/>
          <w:u w:val="thick" w:color="000000"/>
        </w:rPr>
        <w:t> </w:t>
      </w:r>
      <w:r>
        <w:rPr>
          <w:rFonts w:cs="Arial" w:hAnsi="Arial" w:eastAsia="Arial" w:ascii="Arial"/>
          <w:b/>
          <w:spacing w:val="1"/>
          <w:w w:val="100"/>
          <w:position w:val="-1"/>
          <w:sz w:val="24"/>
          <w:szCs w:val="24"/>
          <w:u w:val="thick" w:color="000000"/>
        </w:rPr>
        <w:t>l</w:t>
      </w:r>
      <w:r>
        <w:rPr>
          <w:rFonts w:cs="Arial" w:hAnsi="Arial" w:eastAsia="Arial" w:ascii="Arial"/>
          <w:b/>
          <w:spacing w:val="1"/>
          <w:w w:val="100"/>
          <w:position w:val="-1"/>
          <w:sz w:val="24"/>
          <w:szCs w:val="24"/>
          <w:u w:val="thick" w:color="000000"/>
        </w:rPr>
      </w:r>
      <w:r>
        <w:rPr>
          <w:rFonts w:cs="Arial" w:hAnsi="Arial" w:eastAsia="Arial" w:ascii="Arial"/>
          <w:b/>
          <w:spacing w:val="0"/>
          <w:w w:val="100"/>
          <w:position w:val="-1"/>
          <w:sz w:val="24"/>
          <w:szCs w:val="24"/>
          <w:u w:val="thick" w:color="000000"/>
        </w:rPr>
        <w:t>os</w:t>
      </w:r>
      <w:r>
        <w:rPr>
          <w:rFonts w:cs="Arial" w:hAnsi="Arial" w:eastAsia="Arial" w:ascii="Arial"/>
          <w:b/>
          <w:spacing w:val="0"/>
          <w:w w:val="100"/>
          <w:position w:val="-1"/>
          <w:sz w:val="24"/>
          <w:szCs w:val="24"/>
          <w:u w:val="thick" w:color="000000"/>
        </w:rPr>
        <w:t> </w:t>
      </w:r>
      <w:r>
        <w:rPr>
          <w:rFonts w:cs="Arial" w:hAnsi="Arial" w:eastAsia="Arial" w:ascii="Arial"/>
          <w:b/>
          <w:spacing w:val="0"/>
          <w:w w:val="100"/>
          <w:position w:val="-1"/>
          <w:sz w:val="24"/>
          <w:szCs w:val="24"/>
          <w:u w:val="thick" w:color="000000"/>
        </w:rPr>
        <w:t>pr</w:t>
      </w:r>
      <w:r>
        <w:rPr>
          <w:rFonts w:cs="Arial" w:hAnsi="Arial" w:eastAsia="Arial" w:ascii="Arial"/>
          <w:b/>
          <w:spacing w:val="-2"/>
          <w:w w:val="100"/>
          <w:position w:val="-1"/>
          <w:sz w:val="24"/>
          <w:szCs w:val="24"/>
          <w:u w:val="thick" w:color="000000"/>
        </w:rPr>
        <w:t>o</w:t>
      </w:r>
      <w:r>
        <w:rPr>
          <w:rFonts w:cs="Arial" w:hAnsi="Arial" w:eastAsia="Arial" w:ascii="Arial"/>
          <w:b/>
          <w:spacing w:val="-2"/>
          <w:w w:val="100"/>
          <w:position w:val="-1"/>
          <w:sz w:val="24"/>
          <w:szCs w:val="24"/>
          <w:u w:val="thick" w:color="000000"/>
        </w:rPr>
      </w:r>
      <w:r>
        <w:rPr>
          <w:rFonts w:cs="Arial" w:hAnsi="Arial" w:eastAsia="Arial" w:ascii="Arial"/>
          <w:b/>
          <w:spacing w:val="0"/>
          <w:w w:val="100"/>
          <w:position w:val="-1"/>
          <w:sz w:val="24"/>
          <w:szCs w:val="24"/>
          <w:u w:val="thick" w:color="000000"/>
        </w:rPr>
        <w:t>ductos.</w:t>
      </w:r>
      <w:r>
        <w:rPr>
          <w:rFonts w:cs="Arial" w:hAnsi="Arial" w:eastAsia="Arial" w:ascii="Arial"/>
          <w:b/>
          <w:spacing w:val="0"/>
          <w:w w:val="100"/>
          <w:position w:val="-1"/>
          <w:sz w:val="24"/>
          <w:szCs w:val="24"/>
        </w:rPr>
      </w:r>
      <w:r>
        <w:rPr>
          <w:rFonts w:cs="Arial" w:hAnsi="Arial" w:eastAsia="Arial" w:ascii="Arial"/>
          <w:spacing w:val="0"/>
          <w:w w:val="100"/>
          <w:position w:val="0"/>
          <w:sz w:val="24"/>
          <w:szCs w:val="24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4"/>
          <w:szCs w:val="24"/>
        </w:rPr>
        <w:jc w:val="left"/>
        <w:spacing w:before="8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spacing w:before="29" w:lineRule="auto" w:line="498"/>
        <w:ind w:left="100" w:right="1495"/>
      </w:pPr>
      <w:r>
        <w:rPr>
          <w:rFonts w:cs="Arial" w:hAnsi="Arial" w:eastAsia="Arial" w:ascii="Arial"/>
          <w:spacing w:val="0"/>
          <w:w w:val="100"/>
          <w:sz w:val="24"/>
          <w:szCs w:val="24"/>
        </w:rPr>
        <w:t>Se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restr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cci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j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azu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l.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lí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3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x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+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2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=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2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4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0</w:t>
      </w:r>
    </w:p>
    <w:p>
      <w:pPr>
        <w:rPr>
          <w:rFonts w:cs="Arial" w:hAnsi="Arial" w:eastAsia="Arial" w:ascii="Arial"/>
          <w:sz w:val="24"/>
          <w:szCs w:val="24"/>
        </w:rPr>
        <w:jc w:val="left"/>
        <w:spacing w:before="9" w:lineRule="auto" w:line="359"/>
        <w:ind w:left="100" w:right="81"/>
      </w:pPr>
      <w:r>
        <w:rPr>
          <w:rFonts w:cs="Arial" w:hAnsi="Arial" w:eastAsia="Arial" w:ascii="Arial"/>
          <w:spacing w:val="0"/>
          <w:w w:val="100"/>
          <w:sz w:val="24"/>
          <w:szCs w:val="24"/>
        </w:rPr>
        <w:t>Esto</w:t>
      </w:r>
      <w:r>
        <w:rPr>
          <w:rFonts w:cs="Arial" w:hAnsi="Arial" w:eastAsia="Arial" w:ascii="Arial"/>
          <w:spacing w:val="1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7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ig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lar</w:t>
      </w:r>
      <w:r>
        <w:rPr>
          <w:rFonts w:cs="Arial" w:hAnsi="Arial" w:eastAsia="Arial" w:ascii="Arial"/>
          <w:spacing w:val="1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les</w:t>
      </w:r>
      <w:r>
        <w:rPr>
          <w:rFonts w:cs="Arial" w:hAnsi="Arial" w:eastAsia="Arial" w:ascii="Arial"/>
          <w:spacing w:val="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j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tra.</w:t>
      </w:r>
    </w:p>
    <w:p>
      <w:pPr>
        <w:rPr>
          <w:sz w:val="16"/>
          <w:szCs w:val="16"/>
        </w:rPr>
        <w:jc w:val="left"/>
        <w:spacing w:before="7" w:lineRule="exact" w:line="160"/>
      </w:pPr>
      <w:r>
        <w:rPr>
          <w:sz w:val="16"/>
          <w:szCs w:val="16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spacing w:lineRule="auto" w:line="359"/>
        <w:ind w:left="100" w:right="75"/>
      </w:pP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x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lí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cru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z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8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0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lí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cru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z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1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2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0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16"/>
          <w:szCs w:val="16"/>
        </w:rPr>
        <w:jc w:val="left"/>
        <w:spacing w:before="5" w:lineRule="exact" w:line="160"/>
      </w:pPr>
      <w:r>
        <w:rPr>
          <w:sz w:val="16"/>
          <w:szCs w:val="16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100"/>
        <w:sectPr>
          <w:pgMar w:header="0" w:footer="1039" w:top="1380" w:bottom="280" w:left="1340" w:right="1320"/>
          <w:pgSz w:w="12240" w:h="15840"/>
        </w:sectPr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Fuente:</w:t>
      </w:r>
      <w:r>
        <w:rPr>
          <w:rFonts w:cs="Arial" w:hAnsi="Arial" w:eastAsia="Arial" w:ascii="Arial"/>
          <w:b/>
          <w:spacing w:val="-1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z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se</w:t>
      </w:r>
      <w:r>
        <w:rPr>
          <w:rFonts w:cs="Arial" w:hAnsi="Arial" w:eastAsia="Arial" w:ascii="Arial"/>
          <w:spacing w:val="-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-1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inistr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-1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x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(S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z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r,</w:t>
      </w:r>
      <w:r>
        <w:rPr>
          <w:rFonts w:cs="Arial" w:hAnsi="Arial" w:eastAsia="Arial" w:ascii="Arial"/>
          <w:spacing w:val="-1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2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0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1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9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)</w:t>
      </w:r>
    </w:p>
    <w:p>
      <w:pPr>
        <w:rPr>
          <w:rFonts w:cs="Arial" w:hAnsi="Arial" w:eastAsia="Arial" w:ascii="Arial"/>
          <w:sz w:val="24"/>
          <w:szCs w:val="24"/>
        </w:rPr>
        <w:jc w:val="left"/>
        <w:spacing w:before="61" w:lineRule="exact" w:line="260"/>
        <w:ind w:left="100"/>
      </w:pPr>
      <w:r>
        <w:pict>
          <v:group style="position:absolute;margin-left:72.5pt;margin-top:32.2059pt;width:424.33pt;height:337.25pt;mso-position-horizontal-relative:page;mso-position-vertical-relative:paragraph;z-index:-744" coordorigin="1450,644" coordsize="8487,6745">
            <v:shape type="#_x0000_t75" style="position:absolute;left:1470;top:664;width:8447;height:6705">
              <v:imagedata o:title="" r:id="rId8"/>
            </v:shape>
            <v:shape style="position:absolute;left:1460;top:654;width:8467;height:6725" coordorigin="1460,654" coordsize="8467,6725" path="m1460,7379l9927,7379,9927,654,1460,654,1460,7379xe" filled="f" stroked="t" strokeweight="1pt" strokecolor="#843B0C">
              <v:path arrowok="t"/>
            </v:shape>
            <w10:wrap type="none"/>
          </v:group>
        </w:pict>
      </w:r>
      <w:r>
        <w:rPr>
          <w:rFonts w:cs="Arial" w:hAnsi="Arial" w:eastAsia="Arial" w:ascii="Arial"/>
          <w:b/>
          <w:position w:val="-1"/>
          <w:sz w:val="24"/>
          <w:szCs w:val="24"/>
        </w:rPr>
      </w:r>
      <w:r>
        <w:rPr>
          <w:rFonts w:cs="Arial" w:hAnsi="Arial" w:eastAsia="Arial" w:ascii="Arial"/>
          <w:b/>
          <w:spacing w:val="0"/>
          <w:w w:val="100"/>
          <w:position w:val="-1"/>
          <w:sz w:val="24"/>
          <w:szCs w:val="24"/>
          <w:u w:val="thick" w:color="000000"/>
        </w:rPr>
        <w:t>R</w:t>
      </w:r>
      <w:r>
        <w:rPr>
          <w:rFonts w:cs="Arial" w:hAnsi="Arial" w:eastAsia="Arial" w:ascii="Arial"/>
          <w:b/>
          <w:spacing w:val="0"/>
          <w:w w:val="100"/>
          <w:position w:val="-1"/>
          <w:sz w:val="24"/>
          <w:szCs w:val="24"/>
          <w:u w:val="thick" w:color="000000"/>
        </w:rPr>
      </w:r>
      <w:r>
        <w:rPr>
          <w:rFonts w:cs="Arial" w:hAnsi="Arial" w:eastAsia="Arial" w:ascii="Arial"/>
          <w:b/>
          <w:spacing w:val="1"/>
          <w:w w:val="100"/>
          <w:position w:val="-1"/>
          <w:sz w:val="24"/>
          <w:szCs w:val="24"/>
          <w:u w:val="thick" w:color="000000"/>
        </w:rPr>
        <w:t>e</w:t>
      </w:r>
      <w:r>
        <w:rPr>
          <w:rFonts w:cs="Arial" w:hAnsi="Arial" w:eastAsia="Arial" w:ascii="Arial"/>
          <w:b/>
          <w:spacing w:val="1"/>
          <w:w w:val="100"/>
          <w:position w:val="-1"/>
          <w:sz w:val="24"/>
          <w:szCs w:val="24"/>
          <w:u w:val="thick" w:color="000000"/>
        </w:rPr>
      </w:r>
      <w:r>
        <w:rPr>
          <w:rFonts w:cs="Arial" w:hAnsi="Arial" w:eastAsia="Arial" w:ascii="Arial"/>
          <w:b/>
          <w:spacing w:val="1"/>
          <w:w w:val="100"/>
          <w:position w:val="-1"/>
          <w:sz w:val="24"/>
          <w:szCs w:val="24"/>
          <w:u w:val="thick" w:color="000000"/>
        </w:rPr>
        <w:t>s</w:t>
      </w:r>
      <w:r>
        <w:rPr>
          <w:rFonts w:cs="Arial" w:hAnsi="Arial" w:eastAsia="Arial" w:ascii="Arial"/>
          <w:b/>
          <w:spacing w:val="1"/>
          <w:w w:val="100"/>
          <w:position w:val="-1"/>
          <w:sz w:val="24"/>
          <w:szCs w:val="24"/>
          <w:u w:val="thick" w:color="000000"/>
        </w:rPr>
      </w:r>
      <w:r>
        <w:rPr>
          <w:rFonts w:cs="Arial" w:hAnsi="Arial" w:eastAsia="Arial" w:ascii="Arial"/>
          <w:b/>
          <w:spacing w:val="0"/>
          <w:w w:val="100"/>
          <w:position w:val="-1"/>
          <w:sz w:val="24"/>
          <w:szCs w:val="24"/>
          <w:u w:val="thick" w:color="000000"/>
        </w:rPr>
        <w:t>tri</w:t>
      </w:r>
      <w:r>
        <w:rPr>
          <w:rFonts w:cs="Arial" w:hAnsi="Arial" w:eastAsia="Arial" w:ascii="Arial"/>
          <w:b/>
          <w:spacing w:val="1"/>
          <w:w w:val="100"/>
          <w:position w:val="-1"/>
          <w:sz w:val="24"/>
          <w:szCs w:val="24"/>
          <w:u w:val="thick" w:color="000000"/>
        </w:rPr>
        <w:t>c</w:t>
      </w:r>
      <w:r>
        <w:rPr>
          <w:rFonts w:cs="Arial" w:hAnsi="Arial" w:eastAsia="Arial" w:ascii="Arial"/>
          <w:b/>
          <w:spacing w:val="1"/>
          <w:w w:val="100"/>
          <w:position w:val="-1"/>
          <w:sz w:val="24"/>
          <w:szCs w:val="24"/>
          <w:u w:val="thick" w:color="000000"/>
        </w:rPr>
      </w:r>
      <w:r>
        <w:rPr>
          <w:rFonts w:cs="Arial" w:hAnsi="Arial" w:eastAsia="Arial" w:ascii="Arial"/>
          <w:b/>
          <w:spacing w:val="-1"/>
          <w:w w:val="100"/>
          <w:position w:val="-1"/>
          <w:sz w:val="24"/>
          <w:szCs w:val="24"/>
          <w:u w:val="thick" w:color="000000"/>
        </w:rPr>
        <w:t>c</w:t>
      </w:r>
      <w:r>
        <w:rPr>
          <w:rFonts w:cs="Arial" w:hAnsi="Arial" w:eastAsia="Arial" w:ascii="Arial"/>
          <w:b/>
          <w:spacing w:val="-1"/>
          <w:w w:val="100"/>
          <w:position w:val="-1"/>
          <w:sz w:val="24"/>
          <w:szCs w:val="24"/>
          <w:u w:val="thick" w:color="000000"/>
        </w:rPr>
      </w:r>
      <w:r>
        <w:rPr>
          <w:rFonts w:cs="Arial" w:hAnsi="Arial" w:eastAsia="Arial" w:ascii="Arial"/>
          <w:b/>
          <w:spacing w:val="0"/>
          <w:w w:val="100"/>
          <w:position w:val="-1"/>
          <w:sz w:val="24"/>
          <w:szCs w:val="24"/>
          <w:u w:val="thick" w:color="000000"/>
        </w:rPr>
        <w:t>ión</w:t>
      </w:r>
      <w:r>
        <w:rPr>
          <w:rFonts w:cs="Arial" w:hAnsi="Arial" w:eastAsia="Arial" w:ascii="Arial"/>
          <w:b/>
          <w:spacing w:val="0"/>
          <w:w w:val="100"/>
          <w:position w:val="-1"/>
          <w:sz w:val="24"/>
          <w:szCs w:val="24"/>
          <w:u w:val="thick" w:color="000000"/>
        </w:rPr>
        <w:t> </w:t>
      </w:r>
      <w:r>
        <w:rPr>
          <w:rFonts w:cs="Arial" w:hAnsi="Arial" w:eastAsia="Arial" w:ascii="Arial"/>
          <w:b/>
          <w:spacing w:val="0"/>
          <w:w w:val="100"/>
          <w:position w:val="-1"/>
          <w:sz w:val="24"/>
          <w:szCs w:val="24"/>
          <w:u w:val="thick" w:color="000000"/>
        </w:rPr>
        <w:t>p</w:t>
      </w:r>
      <w:r>
        <w:rPr>
          <w:rFonts w:cs="Arial" w:hAnsi="Arial" w:eastAsia="Arial" w:ascii="Arial"/>
          <w:b/>
          <w:spacing w:val="1"/>
          <w:w w:val="100"/>
          <w:position w:val="-1"/>
          <w:sz w:val="24"/>
          <w:szCs w:val="24"/>
          <w:u w:val="thick" w:color="000000"/>
        </w:rPr>
        <w:t>a</w:t>
      </w:r>
      <w:r>
        <w:rPr>
          <w:rFonts w:cs="Arial" w:hAnsi="Arial" w:eastAsia="Arial" w:ascii="Arial"/>
          <w:b/>
          <w:spacing w:val="1"/>
          <w:w w:val="100"/>
          <w:position w:val="-1"/>
          <w:sz w:val="24"/>
          <w:szCs w:val="24"/>
          <w:u w:val="thick" w:color="000000"/>
        </w:rPr>
      </w:r>
      <w:r>
        <w:rPr>
          <w:rFonts w:cs="Arial" w:hAnsi="Arial" w:eastAsia="Arial" w:ascii="Arial"/>
          <w:b/>
          <w:spacing w:val="0"/>
          <w:w w:val="100"/>
          <w:position w:val="-1"/>
          <w:sz w:val="24"/>
          <w:szCs w:val="24"/>
          <w:u w:val="thick" w:color="000000"/>
        </w:rPr>
        <w:t>ra</w:t>
      </w:r>
      <w:r>
        <w:rPr>
          <w:rFonts w:cs="Arial" w:hAnsi="Arial" w:eastAsia="Arial" w:ascii="Arial"/>
          <w:b/>
          <w:spacing w:val="-1"/>
          <w:w w:val="100"/>
          <w:position w:val="-1"/>
          <w:sz w:val="24"/>
          <w:szCs w:val="24"/>
          <w:u w:val="thick" w:color="000000"/>
        </w:rPr>
        <w:t> </w:t>
      </w:r>
      <w:r>
        <w:rPr>
          <w:rFonts w:cs="Arial" w:hAnsi="Arial" w:eastAsia="Arial" w:ascii="Arial"/>
          <w:b/>
          <w:spacing w:val="1"/>
          <w:w w:val="100"/>
          <w:position w:val="-1"/>
          <w:sz w:val="24"/>
          <w:szCs w:val="24"/>
          <w:u w:val="thick" w:color="000000"/>
        </w:rPr>
        <w:t>e</w:t>
      </w:r>
      <w:r>
        <w:rPr>
          <w:rFonts w:cs="Arial" w:hAnsi="Arial" w:eastAsia="Arial" w:ascii="Arial"/>
          <w:b/>
          <w:spacing w:val="1"/>
          <w:w w:val="100"/>
          <w:position w:val="-1"/>
          <w:sz w:val="24"/>
          <w:szCs w:val="24"/>
          <w:u w:val="thick" w:color="000000"/>
        </w:rPr>
      </w:r>
      <w:r>
        <w:rPr>
          <w:rFonts w:cs="Arial" w:hAnsi="Arial" w:eastAsia="Arial" w:ascii="Arial"/>
          <w:b/>
          <w:spacing w:val="0"/>
          <w:w w:val="100"/>
          <w:position w:val="-1"/>
          <w:sz w:val="24"/>
          <w:szCs w:val="24"/>
          <w:u w:val="thick" w:color="000000"/>
        </w:rPr>
        <w:t>l</w:t>
      </w:r>
      <w:r>
        <w:rPr>
          <w:rFonts w:cs="Arial" w:hAnsi="Arial" w:eastAsia="Arial" w:ascii="Arial"/>
          <w:b/>
          <w:spacing w:val="1"/>
          <w:w w:val="100"/>
          <w:position w:val="-1"/>
          <w:sz w:val="24"/>
          <w:szCs w:val="24"/>
          <w:u w:val="thick" w:color="000000"/>
        </w:rPr>
        <w:t> </w:t>
      </w:r>
      <w:r>
        <w:rPr>
          <w:rFonts w:cs="Arial" w:hAnsi="Arial" w:eastAsia="Arial" w:ascii="Arial"/>
          <w:b/>
          <w:spacing w:val="-2"/>
          <w:w w:val="100"/>
          <w:position w:val="-1"/>
          <w:sz w:val="24"/>
          <w:szCs w:val="24"/>
          <w:u w:val="thick" w:color="000000"/>
        </w:rPr>
        <w:t>m</w:t>
      </w:r>
      <w:r>
        <w:rPr>
          <w:rFonts w:cs="Arial" w:hAnsi="Arial" w:eastAsia="Arial" w:ascii="Arial"/>
          <w:b/>
          <w:spacing w:val="-2"/>
          <w:w w:val="100"/>
          <w:position w:val="-1"/>
          <w:sz w:val="24"/>
          <w:szCs w:val="24"/>
          <w:u w:val="thick" w:color="000000"/>
        </w:rPr>
      </w:r>
      <w:r>
        <w:rPr>
          <w:rFonts w:cs="Arial" w:hAnsi="Arial" w:eastAsia="Arial" w:ascii="Arial"/>
          <w:b/>
          <w:spacing w:val="0"/>
          <w:w w:val="100"/>
          <w:position w:val="-1"/>
          <w:sz w:val="24"/>
          <w:szCs w:val="24"/>
          <w:u w:val="thick" w:color="000000"/>
        </w:rPr>
        <w:t>on</w:t>
      </w:r>
      <w:r>
        <w:rPr>
          <w:rFonts w:cs="Arial" w:hAnsi="Arial" w:eastAsia="Arial" w:ascii="Arial"/>
          <w:b/>
          <w:spacing w:val="-1"/>
          <w:w w:val="100"/>
          <w:position w:val="-1"/>
          <w:sz w:val="24"/>
          <w:szCs w:val="24"/>
          <w:u w:val="thick" w:color="000000"/>
        </w:rPr>
        <w:t>t</w:t>
      </w:r>
      <w:r>
        <w:rPr>
          <w:rFonts w:cs="Arial" w:hAnsi="Arial" w:eastAsia="Arial" w:ascii="Arial"/>
          <w:b/>
          <w:spacing w:val="-1"/>
          <w:w w:val="100"/>
          <w:position w:val="-1"/>
          <w:sz w:val="24"/>
          <w:szCs w:val="24"/>
          <w:u w:val="thick" w:color="000000"/>
        </w:rPr>
      </w:r>
      <w:r>
        <w:rPr>
          <w:rFonts w:cs="Arial" w:hAnsi="Arial" w:eastAsia="Arial" w:ascii="Arial"/>
          <w:b/>
          <w:spacing w:val="1"/>
          <w:w w:val="100"/>
          <w:position w:val="-1"/>
          <w:sz w:val="24"/>
          <w:szCs w:val="24"/>
          <w:u w:val="thick" w:color="000000"/>
        </w:rPr>
        <w:t>a</w:t>
      </w:r>
      <w:r>
        <w:rPr>
          <w:rFonts w:cs="Arial" w:hAnsi="Arial" w:eastAsia="Arial" w:ascii="Arial"/>
          <w:b/>
          <w:spacing w:val="1"/>
          <w:w w:val="100"/>
          <w:position w:val="-1"/>
          <w:sz w:val="24"/>
          <w:szCs w:val="24"/>
          <w:u w:val="thick" w:color="000000"/>
        </w:rPr>
      </w:r>
      <w:r>
        <w:rPr>
          <w:rFonts w:cs="Arial" w:hAnsi="Arial" w:eastAsia="Arial" w:ascii="Arial"/>
          <w:b/>
          <w:spacing w:val="0"/>
          <w:w w:val="100"/>
          <w:position w:val="-1"/>
          <w:sz w:val="24"/>
          <w:szCs w:val="24"/>
          <w:u w:val="thick" w:color="000000"/>
        </w:rPr>
        <w:t>je</w:t>
      </w:r>
      <w:r>
        <w:rPr>
          <w:rFonts w:cs="Arial" w:hAnsi="Arial" w:eastAsia="Arial" w:ascii="Arial"/>
          <w:b/>
          <w:spacing w:val="1"/>
          <w:w w:val="100"/>
          <w:position w:val="-1"/>
          <w:sz w:val="24"/>
          <w:szCs w:val="24"/>
          <w:u w:val="thick" w:color="000000"/>
        </w:rPr>
        <w:t> </w:t>
      </w:r>
      <w:r>
        <w:rPr>
          <w:rFonts w:cs="Arial" w:hAnsi="Arial" w:eastAsia="Arial" w:ascii="Arial"/>
          <w:b/>
          <w:spacing w:val="0"/>
          <w:w w:val="100"/>
          <w:position w:val="-1"/>
          <w:sz w:val="24"/>
          <w:szCs w:val="24"/>
          <w:u w:val="thick" w:color="000000"/>
        </w:rPr>
        <w:t>de</w:t>
      </w:r>
      <w:r>
        <w:rPr>
          <w:rFonts w:cs="Arial" w:hAnsi="Arial" w:eastAsia="Arial" w:ascii="Arial"/>
          <w:b/>
          <w:spacing w:val="1"/>
          <w:w w:val="100"/>
          <w:position w:val="-1"/>
          <w:sz w:val="24"/>
          <w:szCs w:val="24"/>
          <w:u w:val="thick" w:color="000000"/>
        </w:rPr>
        <w:t> </w:t>
      </w:r>
      <w:r>
        <w:rPr>
          <w:rFonts w:cs="Arial" w:hAnsi="Arial" w:eastAsia="Arial" w:ascii="Arial"/>
          <w:b/>
          <w:spacing w:val="1"/>
          <w:w w:val="100"/>
          <w:position w:val="-1"/>
          <w:sz w:val="24"/>
          <w:szCs w:val="24"/>
          <w:u w:val="thick" w:color="000000"/>
        </w:rPr>
        <w:t>l</w:t>
      </w:r>
      <w:r>
        <w:rPr>
          <w:rFonts w:cs="Arial" w:hAnsi="Arial" w:eastAsia="Arial" w:ascii="Arial"/>
          <w:b/>
          <w:spacing w:val="1"/>
          <w:w w:val="100"/>
          <w:position w:val="-1"/>
          <w:sz w:val="24"/>
          <w:szCs w:val="24"/>
          <w:u w:val="thick" w:color="000000"/>
        </w:rPr>
      </w:r>
      <w:r>
        <w:rPr>
          <w:rFonts w:cs="Arial" w:hAnsi="Arial" w:eastAsia="Arial" w:ascii="Arial"/>
          <w:b/>
          <w:spacing w:val="-3"/>
          <w:w w:val="100"/>
          <w:position w:val="-1"/>
          <w:sz w:val="24"/>
          <w:szCs w:val="24"/>
          <w:u w:val="thick" w:color="000000"/>
        </w:rPr>
        <w:t>o</w:t>
      </w:r>
      <w:r>
        <w:rPr>
          <w:rFonts w:cs="Arial" w:hAnsi="Arial" w:eastAsia="Arial" w:ascii="Arial"/>
          <w:b/>
          <w:spacing w:val="-3"/>
          <w:w w:val="100"/>
          <w:position w:val="-1"/>
          <w:sz w:val="24"/>
          <w:szCs w:val="24"/>
          <w:u w:val="thick" w:color="000000"/>
        </w:rPr>
      </w:r>
      <w:r>
        <w:rPr>
          <w:rFonts w:cs="Arial" w:hAnsi="Arial" w:eastAsia="Arial" w:ascii="Arial"/>
          <w:b/>
          <w:spacing w:val="0"/>
          <w:w w:val="100"/>
          <w:position w:val="-1"/>
          <w:sz w:val="24"/>
          <w:szCs w:val="24"/>
          <w:u w:val="thick" w:color="000000"/>
        </w:rPr>
        <w:t>s</w:t>
      </w:r>
      <w:r>
        <w:rPr>
          <w:rFonts w:cs="Arial" w:hAnsi="Arial" w:eastAsia="Arial" w:ascii="Arial"/>
          <w:b/>
          <w:spacing w:val="1"/>
          <w:w w:val="100"/>
          <w:position w:val="-1"/>
          <w:sz w:val="24"/>
          <w:szCs w:val="24"/>
          <w:u w:val="thick" w:color="000000"/>
        </w:rPr>
        <w:t> </w:t>
      </w:r>
      <w:r>
        <w:rPr>
          <w:rFonts w:cs="Arial" w:hAnsi="Arial" w:eastAsia="Arial" w:ascii="Arial"/>
          <w:b/>
          <w:spacing w:val="0"/>
          <w:w w:val="100"/>
          <w:position w:val="-1"/>
          <w:sz w:val="24"/>
          <w:szCs w:val="24"/>
          <w:u w:val="thick" w:color="000000"/>
        </w:rPr>
        <w:t>produc</w:t>
      </w:r>
      <w:r>
        <w:rPr>
          <w:rFonts w:cs="Arial" w:hAnsi="Arial" w:eastAsia="Arial" w:ascii="Arial"/>
          <w:b/>
          <w:spacing w:val="0"/>
          <w:w w:val="100"/>
          <w:position w:val="-1"/>
          <w:sz w:val="24"/>
          <w:szCs w:val="24"/>
          <w:u w:val="thick" w:color="000000"/>
        </w:rPr>
      </w:r>
      <w:r>
        <w:rPr>
          <w:rFonts w:cs="Arial" w:hAnsi="Arial" w:eastAsia="Arial" w:ascii="Arial"/>
          <w:b/>
          <w:spacing w:val="-3"/>
          <w:w w:val="100"/>
          <w:position w:val="-1"/>
          <w:sz w:val="24"/>
          <w:szCs w:val="24"/>
          <w:u w:val="thick" w:color="000000"/>
        </w:rPr>
        <w:t>t</w:t>
      </w:r>
      <w:r>
        <w:rPr>
          <w:rFonts w:cs="Arial" w:hAnsi="Arial" w:eastAsia="Arial" w:ascii="Arial"/>
          <w:b/>
          <w:spacing w:val="-3"/>
          <w:w w:val="100"/>
          <w:position w:val="-1"/>
          <w:sz w:val="24"/>
          <w:szCs w:val="24"/>
          <w:u w:val="thick" w:color="000000"/>
        </w:rPr>
      </w:r>
      <w:r>
        <w:rPr>
          <w:rFonts w:cs="Arial" w:hAnsi="Arial" w:eastAsia="Arial" w:ascii="Arial"/>
          <w:b/>
          <w:spacing w:val="0"/>
          <w:w w:val="100"/>
          <w:position w:val="-1"/>
          <w:sz w:val="24"/>
          <w:szCs w:val="24"/>
          <w:u w:val="thick" w:color="000000"/>
        </w:rPr>
        <w:t>os</w:t>
      </w:r>
      <w:r>
        <w:rPr>
          <w:rFonts w:cs="Arial" w:hAnsi="Arial" w:eastAsia="Arial" w:ascii="Arial"/>
          <w:b/>
          <w:spacing w:val="0"/>
          <w:w w:val="100"/>
          <w:position w:val="-1"/>
          <w:sz w:val="24"/>
          <w:szCs w:val="24"/>
        </w:rPr>
      </w:r>
      <w:r>
        <w:rPr>
          <w:rFonts w:cs="Arial" w:hAnsi="Arial" w:eastAsia="Arial" w:ascii="Arial"/>
          <w:spacing w:val="0"/>
          <w:w w:val="100"/>
          <w:position w:val="0"/>
          <w:sz w:val="24"/>
          <w:szCs w:val="24"/>
        </w:rPr>
      </w:r>
    </w:p>
    <w:p>
      <w:pPr>
        <w:rPr>
          <w:sz w:val="15"/>
          <w:szCs w:val="15"/>
        </w:rPr>
        <w:jc w:val="left"/>
        <w:spacing w:before="2" w:lineRule="exact" w:line="140"/>
      </w:pPr>
      <w:r>
        <w:rPr>
          <w:sz w:val="15"/>
          <w:szCs w:val="15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spacing w:before="29" w:lineRule="auto" w:line="360"/>
        <w:ind w:left="100" w:right="86"/>
      </w:pPr>
      <w:r>
        <w:rPr>
          <w:rFonts w:cs="Arial" w:hAnsi="Arial" w:eastAsia="Arial" w:ascii="Arial"/>
          <w:spacing w:val="0"/>
          <w:w w:val="100"/>
          <w:sz w:val="24"/>
          <w:szCs w:val="24"/>
        </w:rPr>
        <w:t>Se</w:t>
      </w:r>
      <w:r>
        <w:rPr>
          <w:rFonts w:cs="Arial" w:hAnsi="Arial" w:eastAsia="Arial" w:ascii="Arial"/>
          <w:spacing w:val="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xi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izaci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je</w:t>
      </w:r>
      <w:r>
        <w:rPr>
          <w:rFonts w:cs="Arial" w:hAnsi="Arial" w:eastAsia="Arial" w:ascii="Arial"/>
          <w:spacing w:val="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invirt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j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rsos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ibl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lor</w:t>
      </w:r>
      <w:r>
        <w:rPr>
          <w:rFonts w:cs="Arial" w:hAnsi="Arial" w:eastAsia="Arial" w:ascii="Arial"/>
          <w:spacing w:val="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16"/>
          <w:szCs w:val="16"/>
        </w:rPr>
        <w:jc w:val="left"/>
        <w:spacing w:before="2" w:lineRule="exact" w:line="160"/>
      </w:pPr>
      <w:r>
        <w:rPr>
          <w:sz w:val="16"/>
          <w:szCs w:val="16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100"/>
      </w:pPr>
      <w:r>
        <w:rPr>
          <w:rFonts w:cs="Arial" w:hAnsi="Arial" w:eastAsia="Arial" w:ascii="Arial"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lí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2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x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+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1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=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1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4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0</w:t>
      </w:r>
    </w:p>
    <w:p>
      <w:pPr>
        <w:rPr>
          <w:sz w:val="28"/>
          <w:szCs w:val="28"/>
        </w:rPr>
        <w:jc w:val="left"/>
        <w:spacing w:before="18" w:lineRule="exact" w:line="280"/>
      </w:pPr>
      <w:r>
        <w:rPr>
          <w:sz w:val="28"/>
          <w:szCs w:val="28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spacing w:lineRule="auto" w:line="360"/>
        <w:ind w:left="100" w:right="79"/>
      </w:pP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je</w:t>
      </w:r>
      <w:r>
        <w:rPr>
          <w:rFonts w:cs="Arial" w:hAnsi="Arial" w:eastAsia="Arial" w:ascii="Arial"/>
          <w:spacing w:val="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x</w:t>
      </w:r>
      <w:r>
        <w:rPr>
          <w:rFonts w:cs="Arial" w:hAnsi="Arial" w:eastAsia="Arial" w:ascii="Arial"/>
          <w:spacing w:val="1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lí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qu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za</w:t>
      </w:r>
      <w:r>
        <w:rPr>
          <w:rFonts w:cs="Arial" w:hAnsi="Arial" w:eastAsia="Arial" w:ascii="Arial"/>
          <w:spacing w:val="1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to</w:t>
      </w:r>
      <w:r>
        <w:rPr>
          <w:rFonts w:cs="Arial" w:hAnsi="Arial" w:eastAsia="Arial" w:ascii="Arial"/>
          <w:spacing w:val="1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7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0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1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je</w:t>
      </w:r>
      <w:r>
        <w:rPr>
          <w:rFonts w:cs="Arial" w:hAnsi="Arial" w:eastAsia="Arial" w:ascii="Arial"/>
          <w:spacing w:val="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1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lí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cruza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1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1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0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16"/>
          <w:szCs w:val="16"/>
        </w:rPr>
        <w:jc w:val="left"/>
        <w:spacing w:before="3" w:lineRule="exact" w:line="160"/>
      </w:pPr>
      <w:r>
        <w:rPr>
          <w:sz w:val="16"/>
          <w:szCs w:val="16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100"/>
        <w:sectPr>
          <w:pgMar w:header="0" w:footer="1039" w:top="1380" w:bottom="280" w:left="1340" w:right="1320"/>
          <w:pgSz w:w="12240" w:h="15840"/>
        </w:sectPr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Fuente:</w:t>
      </w:r>
      <w:r>
        <w:rPr>
          <w:rFonts w:cs="Arial" w:hAnsi="Arial" w:eastAsia="Arial" w:ascii="Arial"/>
          <w:b/>
          <w:spacing w:val="-1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z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se</w:t>
      </w:r>
      <w:r>
        <w:rPr>
          <w:rFonts w:cs="Arial" w:hAnsi="Arial" w:eastAsia="Arial" w:ascii="Arial"/>
          <w:spacing w:val="-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-1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inistr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-1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x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(S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z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r,</w:t>
      </w:r>
      <w:r>
        <w:rPr>
          <w:rFonts w:cs="Arial" w:hAnsi="Arial" w:eastAsia="Arial" w:ascii="Arial"/>
          <w:spacing w:val="-1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2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0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1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9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)</w:t>
      </w:r>
    </w:p>
    <w:p>
      <w:pPr>
        <w:rPr>
          <w:rFonts w:cs="Arial" w:hAnsi="Arial" w:eastAsia="Arial" w:ascii="Arial"/>
          <w:sz w:val="24"/>
          <w:szCs w:val="24"/>
        </w:rPr>
        <w:jc w:val="left"/>
        <w:spacing w:before="61" w:lineRule="exact" w:line="260"/>
        <w:ind w:left="100"/>
      </w:pPr>
      <w:r>
        <w:pict>
          <v:group style="position:absolute;margin-left:72.5pt;margin-top:32.2059pt;width:441.32pt;height:358.15pt;mso-position-horizontal-relative:page;mso-position-vertical-relative:paragraph;z-index:-743" coordorigin="1450,644" coordsize="8826,7163">
            <v:shape type="#_x0000_t75" style="position:absolute;left:1470;top:664;width:8786;height:7123">
              <v:imagedata o:title="" r:id="rId9"/>
            </v:shape>
            <v:shape style="position:absolute;left:1460;top:654;width:8806;height:7143" coordorigin="1460,654" coordsize="8806,7143" path="m1460,7797l10266,7797,10266,654,1460,654,1460,7797xe" filled="f" stroked="t" strokeweight="1pt" strokecolor="#FF0066">
              <v:path arrowok="t"/>
            </v:shape>
            <w10:wrap type="none"/>
          </v:group>
        </w:pict>
      </w:r>
      <w:r>
        <w:rPr>
          <w:rFonts w:cs="Arial" w:hAnsi="Arial" w:eastAsia="Arial" w:ascii="Arial"/>
          <w:b/>
          <w:position w:val="-1"/>
          <w:sz w:val="24"/>
          <w:szCs w:val="24"/>
        </w:rPr>
      </w:r>
      <w:r>
        <w:rPr>
          <w:rFonts w:cs="Arial" w:hAnsi="Arial" w:eastAsia="Arial" w:ascii="Arial"/>
          <w:b/>
          <w:spacing w:val="0"/>
          <w:w w:val="100"/>
          <w:position w:val="-1"/>
          <w:sz w:val="24"/>
          <w:szCs w:val="24"/>
          <w:u w:val="thick" w:color="000000"/>
        </w:rPr>
        <w:t>C</w:t>
      </w:r>
      <w:r>
        <w:rPr>
          <w:rFonts w:cs="Arial" w:hAnsi="Arial" w:eastAsia="Arial" w:ascii="Arial"/>
          <w:b/>
          <w:spacing w:val="0"/>
          <w:w w:val="100"/>
          <w:position w:val="-1"/>
          <w:sz w:val="24"/>
          <w:szCs w:val="24"/>
          <w:u w:val="thick" w:color="000000"/>
        </w:rPr>
      </w:r>
      <w:r>
        <w:rPr>
          <w:rFonts w:cs="Arial" w:hAnsi="Arial" w:eastAsia="Arial" w:ascii="Arial"/>
          <w:b/>
          <w:spacing w:val="0"/>
          <w:w w:val="100"/>
          <w:position w:val="-1"/>
          <w:sz w:val="24"/>
          <w:szCs w:val="24"/>
          <w:u w:val="thick" w:color="000000"/>
        </w:rPr>
        <w:t>oorden</w:t>
      </w:r>
      <w:r>
        <w:rPr>
          <w:rFonts w:cs="Arial" w:hAnsi="Arial" w:eastAsia="Arial" w:ascii="Arial"/>
          <w:b/>
          <w:spacing w:val="1"/>
          <w:w w:val="100"/>
          <w:position w:val="-1"/>
          <w:sz w:val="24"/>
          <w:szCs w:val="24"/>
          <w:u w:val="thick" w:color="000000"/>
        </w:rPr>
        <w:t>a</w:t>
      </w:r>
      <w:r>
        <w:rPr>
          <w:rFonts w:cs="Arial" w:hAnsi="Arial" w:eastAsia="Arial" w:ascii="Arial"/>
          <w:b/>
          <w:spacing w:val="1"/>
          <w:w w:val="100"/>
          <w:position w:val="-1"/>
          <w:sz w:val="24"/>
          <w:szCs w:val="24"/>
          <w:u w:val="thick" w:color="000000"/>
        </w:rPr>
      </w:r>
      <w:r>
        <w:rPr>
          <w:rFonts w:cs="Arial" w:hAnsi="Arial" w:eastAsia="Arial" w:ascii="Arial"/>
          <w:b/>
          <w:spacing w:val="0"/>
          <w:w w:val="100"/>
          <w:position w:val="-1"/>
          <w:sz w:val="24"/>
          <w:szCs w:val="24"/>
          <w:u w:val="thick" w:color="000000"/>
        </w:rPr>
        <w:t>da</w:t>
      </w:r>
      <w:r>
        <w:rPr>
          <w:rFonts w:cs="Arial" w:hAnsi="Arial" w:eastAsia="Arial" w:ascii="Arial"/>
          <w:b/>
          <w:spacing w:val="1"/>
          <w:w w:val="100"/>
          <w:position w:val="-1"/>
          <w:sz w:val="24"/>
          <w:szCs w:val="24"/>
          <w:u w:val="thick" w:color="000000"/>
        </w:rPr>
        <w:t> </w:t>
      </w:r>
      <w:r>
        <w:rPr>
          <w:rFonts w:cs="Arial" w:hAnsi="Arial" w:eastAsia="Arial" w:ascii="Arial"/>
          <w:b/>
          <w:spacing w:val="0"/>
          <w:w w:val="100"/>
          <w:position w:val="-1"/>
          <w:sz w:val="24"/>
          <w:szCs w:val="24"/>
          <w:u w:val="thick" w:color="000000"/>
        </w:rPr>
        <w:t>de</w:t>
      </w:r>
      <w:r>
        <w:rPr>
          <w:rFonts w:cs="Arial" w:hAnsi="Arial" w:eastAsia="Arial" w:ascii="Arial"/>
          <w:b/>
          <w:spacing w:val="-1"/>
          <w:w w:val="100"/>
          <w:position w:val="-1"/>
          <w:sz w:val="24"/>
          <w:szCs w:val="24"/>
          <w:u w:val="thick" w:color="000000"/>
        </w:rPr>
        <w:t> </w:t>
      </w:r>
      <w:r>
        <w:rPr>
          <w:rFonts w:cs="Arial" w:hAnsi="Arial" w:eastAsia="Arial" w:ascii="Arial"/>
          <w:b/>
          <w:spacing w:val="1"/>
          <w:w w:val="100"/>
          <w:position w:val="-1"/>
          <w:sz w:val="24"/>
          <w:szCs w:val="24"/>
          <w:u w:val="thick" w:color="000000"/>
        </w:rPr>
        <w:t>s</w:t>
      </w:r>
      <w:r>
        <w:rPr>
          <w:rFonts w:cs="Arial" w:hAnsi="Arial" w:eastAsia="Arial" w:ascii="Arial"/>
          <w:b/>
          <w:spacing w:val="1"/>
          <w:w w:val="100"/>
          <w:position w:val="-1"/>
          <w:sz w:val="24"/>
          <w:szCs w:val="24"/>
          <w:u w:val="thick" w:color="000000"/>
        </w:rPr>
      </w:r>
      <w:r>
        <w:rPr>
          <w:rFonts w:cs="Arial" w:hAnsi="Arial" w:eastAsia="Arial" w:ascii="Arial"/>
          <w:b/>
          <w:spacing w:val="0"/>
          <w:w w:val="100"/>
          <w:position w:val="-1"/>
          <w:sz w:val="24"/>
          <w:szCs w:val="24"/>
          <w:u w:val="thick" w:color="000000"/>
        </w:rPr>
        <w:t>olu</w:t>
      </w:r>
      <w:r>
        <w:rPr>
          <w:rFonts w:cs="Arial" w:hAnsi="Arial" w:eastAsia="Arial" w:ascii="Arial"/>
          <w:b/>
          <w:spacing w:val="-1"/>
          <w:w w:val="100"/>
          <w:position w:val="-1"/>
          <w:sz w:val="24"/>
          <w:szCs w:val="24"/>
          <w:u w:val="thick" w:color="000000"/>
        </w:rPr>
        <w:t>c</w:t>
      </w:r>
      <w:r>
        <w:rPr>
          <w:rFonts w:cs="Arial" w:hAnsi="Arial" w:eastAsia="Arial" w:ascii="Arial"/>
          <w:b/>
          <w:spacing w:val="-1"/>
          <w:w w:val="100"/>
          <w:position w:val="-1"/>
          <w:sz w:val="24"/>
          <w:szCs w:val="24"/>
          <w:u w:val="thick" w:color="000000"/>
        </w:rPr>
      </w:r>
      <w:r>
        <w:rPr>
          <w:rFonts w:cs="Arial" w:hAnsi="Arial" w:eastAsia="Arial" w:ascii="Arial"/>
          <w:b/>
          <w:spacing w:val="0"/>
          <w:w w:val="100"/>
          <w:position w:val="-1"/>
          <w:sz w:val="24"/>
          <w:szCs w:val="24"/>
          <w:u w:val="thick" w:color="000000"/>
        </w:rPr>
        <w:t>ión</w:t>
      </w:r>
      <w:r>
        <w:rPr>
          <w:rFonts w:cs="Arial" w:hAnsi="Arial" w:eastAsia="Arial" w:ascii="Arial"/>
          <w:b/>
          <w:spacing w:val="1"/>
          <w:w w:val="100"/>
          <w:position w:val="-1"/>
          <w:sz w:val="24"/>
          <w:szCs w:val="24"/>
          <w:u w:val="thick" w:color="000000"/>
        </w:rPr>
        <w:t> </w:t>
      </w:r>
      <w:r>
        <w:rPr>
          <w:rFonts w:cs="Arial" w:hAnsi="Arial" w:eastAsia="Arial" w:ascii="Arial"/>
          <w:b/>
          <w:spacing w:val="0"/>
          <w:w w:val="100"/>
          <w:position w:val="-1"/>
          <w:sz w:val="24"/>
          <w:szCs w:val="24"/>
          <w:u w:val="thick" w:color="000000"/>
        </w:rPr>
        <w:t>óp</w:t>
      </w:r>
      <w:r>
        <w:rPr>
          <w:rFonts w:cs="Arial" w:hAnsi="Arial" w:eastAsia="Arial" w:ascii="Arial"/>
          <w:b/>
          <w:spacing w:val="-1"/>
          <w:w w:val="100"/>
          <w:position w:val="-1"/>
          <w:sz w:val="24"/>
          <w:szCs w:val="24"/>
          <w:u w:val="thick" w:color="000000"/>
        </w:rPr>
        <w:t>t</w:t>
      </w:r>
      <w:r>
        <w:rPr>
          <w:rFonts w:cs="Arial" w:hAnsi="Arial" w:eastAsia="Arial" w:ascii="Arial"/>
          <w:b/>
          <w:spacing w:val="-1"/>
          <w:w w:val="100"/>
          <w:position w:val="-1"/>
          <w:sz w:val="24"/>
          <w:szCs w:val="24"/>
          <w:u w:val="thick" w:color="000000"/>
        </w:rPr>
      </w:r>
      <w:r>
        <w:rPr>
          <w:rFonts w:cs="Arial" w:hAnsi="Arial" w:eastAsia="Arial" w:ascii="Arial"/>
          <w:b/>
          <w:spacing w:val="0"/>
          <w:w w:val="100"/>
          <w:position w:val="-1"/>
          <w:sz w:val="24"/>
          <w:szCs w:val="24"/>
          <w:u w:val="thick" w:color="000000"/>
        </w:rPr>
        <w:t>im</w:t>
      </w:r>
      <w:r>
        <w:rPr>
          <w:rFonts w:cs="Arial" w:hAnsi="Arial" w:eastAsia="Arial" w:ascii="Arial"/>
          <w:b/>
          <w:spacing w:val="2"/>
          <w:w w:val="100"/>
          <w:position w:val="-1"/>
          <w:sz w:val="24"/>
          <w:szCs w:val="24"/>
          <w:u w:val="thick" w:color="000000"/>
        </w:rPr>
        <w:t>a</w:t>
      </w:r>
      <w:r>
        <w:rPr>
          <w:rFonts w:cs="Arial" w:hAnsi="Arial" w:eastAsia="Arial" w:ascii="Arial"/>
          <w:b/>
          <w:spacing w:val="2"/>
          <w:w w:val="100"/>
          <w:position w:val="-1"/>
          <w:sz w:val="24"/>
          <w:szCs w:val="24"/>
          <w:u w:val="thick" w:color="000000"/>
        </w:rPr>
      </w:r>
      <w:r>
        <w:rPr>
          <w:rFonts w:cs="Arial" w:hAnsi="Arial" w:eastAsia="Arial" w:ascii="Arial"/>
          <w:b/>
          <w:spacing w:val="0"/>
          <w:w w:val="100"/>
          <w:position w:val="-1"/>
          <w:sz w:val="24"/>
          <w:szCs w:val="24"/>
          <w:u w:val="thick" w:color="000000"/>
        </w:rPr>
        <w:t>.</w:t>
      </w:r>
      <w:r>
        <w:rPr>
          <w:rFonts w:cs="Arial" w:hAnsi="Arial" w:eastAsia="Arial" w:ascii="Arial"/>
          <w:b/>
          <w:spacing w:val="0"/>
          <w:w w:val="100"/>
          <w:position w:val="-1"/>
          <w:sz w:val="24"/>
          <w:szCs w:val="24"/>
        </w:rPr>
      </w:r>
      <w:r>
        <w:rPr>
          <w:rFonts w:cs="Arial" w:hAnsi="Arial" w:eastAsia="Arial" w:ascii="Arial"/>
          <w:spacing w:val="0"/>
          <w:w w:val="100"/>
          <w:position w:val="0"/>
          <w:sz w:val="24"/>
          <w:szCs w:val="24"/>
        </w:rPr>
      </w:r>
    </w:p>
    <w:p>
      <w:pPr>
        <w:rPr>
          <w:sz w:val="14"/>
          <w:szCs w:val="14"/>
        </w:rPr>
        <w:jc w:val="left"/>
        <w:spacing w:before="3" w:lineRule="exact" w:line="140"/>
      </w:pPr>
      <w:r>
        <w:rPr>
          <w:sz w:val="14"/>
          <w:szCs w:val="14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spacing w:before="29"/>
        <w:ind w:left="100"/>
      </w:pPr>
      <w:r>
        <w:rPr>
          <w:rFonts w:cs="Arial" w:hAnsi="Arial" w:eastAsia="Arial" w:ascii="Arial"/>
          <w:spacing w:val="0"/>
          <w:w w:val="100"/>
          <w:sz w:val="24"/>
          <w:szCs w:val="24"/>
        </w:rPr>
        <w:t>Se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csi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28"/>
          <w:szCs w:val="28"/>
        </w:rPr>
        <w:jc w:val="left"/>
        <w:spacing w:before="18" w:lineRule="exact" w:line="280"/>
      </w:pPr>
      <w:r>
        <w:rPr>
          <w:sz w:val="28"/>
          <w:szCs w:val="28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spacing w:lineRule="auto" w:line="359"/>
        <w:ind w:left="100" w:right="88"/>
      </w:pPr>
      <w:r>
        <w:rPr>
          <w:rFonts w:cs="Arial" w:hAnsi="Arial" w:eastAsia="Arial" w:ascii="Arial"/>
          <w:spacing w:val="0"/>
          <w:w w:val="100"/>
          <w:sz w:val="24"/>
          <w:szCs w:val="24"/>
        </w:rPr>
        <w:t>Esta</w:t>
      </w:r>
      <w:r>
        <w:rPr>
          <w:rFonts w:cs="Arial" w:hAnsi="Arial" w:eastAsia="Arial" w:ascii="Arial"/>
          <w:spacing w:val="2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2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2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2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2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rtar</w:t>
      </w:r>
      <w:r>
        <w:rPr>
          <w:rFonts w:cs="Arial" w:hAnsi="Arial" w:eastAsia="Arial" w:ascii="Arial"/>
          <w:spacing w:val="2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2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2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2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2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2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ct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le,</w:t>
      </w:r>
      <w:r>
        <w:rPr>
          <w:rFonts w:cs="Arial" w:hAnsi="Arial" w:eastAsia="Arial" w:ascii="Arial"/>
          <w:spacing w:val="2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</w:t>
      </w:r>
      <w:r>
        <w:rPr>
          <w:rFonts w:cs="Arial" w:hAnsi="Arial" w:eastAsia="Arial" w:ascii="Arial"/>
          <w:spacing w:val="2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2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ce</w:t>
      </w:r>
      <w:r>
        <w:rPr>
          <w:rFonts w:cs="Arial" w:hAnsi="Arial" w:eastAsia="Arial" w:ascii="Arial"/>
          <w:spacing w:val="2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2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1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9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0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0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=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2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5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x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+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1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5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6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16"/>
          <w:szCs w:val="16"/>
        </w:rPr>
        <w:jc w:val="left"/>
        <w:spacing w:before="7" w:lineRule="exact" w:line="160"/>
      </w:pPr>
      <w:r>
        <w:rPr>
          <w:sz w:val="16"/>
          <w:szCs w:val="16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100"/>
        <w:sectPr>
          <w:pgMar w:header="0" w:footer="1039" w:top="1380" w:bottom="280" w:left="1340" w:right="1320"/>
          <w:pgSz w:w="12240" w:h="15840"/>
        </w:sectPr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Fuente:</w:t>
      </w:r>
      <w:r>
        <w:rPr>
          <w:rFonts w:cs="Arial" w:hAnsi="Arial" w:eastAsia="Arial" w:ascii="Arial"/>
          <w:b/>
          <w:spacing w:val="-1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z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se</w:t>
      </w:r>
      <w:r>
        <w:rPr>
          <w:rFonts w:cs="Arial" w:hAnsi="Arial" w:eastAsia="Arial" w:ascii="Arial"/>
          <w:spacing w:val="-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-1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inistr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-1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x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(S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z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r,</w:t>
      </w:r>
      <w:r>
        <w:rPr>
          <w:rFonts w:cs="Arial" w:hAnsi="Arial" w:eastAsia="Arial" w:ascii="Arial"/>
          <w:spacing w:val="-1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2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0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1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9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)</w:t>
      </w:r>
    </w:p>
    <w:p>
      <w:pPr>
        <w:rPr>
          <w:rFonts w:cs="Arial" w:hAnsi="Arial" w:eastAsia="Arial" w:ascii="Arial"/>
          <w:sz w:val="24"/>
          <w:szCs w:val="24"/>
        </w:rPr>
        <w:jc w:val="left"/>
        <w:spacing w:before="61"/>
        <w:ind w:left="460"/>
      </w:pP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3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26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J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usti</w:t>
      </w: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f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i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c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ión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de</w:t>
      </w: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b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-2"/>
          <w:w w:val="100"/>
          <w:sz w:val="24"/>
          <w:szCs w:val="24"/>
        </w:rPr>
        <w:t>r</w:t>
      </w: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s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pue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s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spacing w:val="0"/>
          <w:w w:val="100"/>
          <w:sz w:val="24"/>
          <w:szCs w:val="24"/>
        </w:rPr>
      </w:r>
    </w:p>
    <w:p>
      <w:pPr>
        <w:rPr>
          <w:sz w:val="28"/>
          <w:szCs w:val="28"/>
        </w:rPr>
        <w:jc w:val="left"/>
        <w:spacing w:before="18" w:lineRule="exact" w:line="280"/>
      </w:pPr>
      <w:r>
        <w:rPr>
          <w:sz w:val="28"/>
          <w:szCs w:val="28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spacing w:lineRule="auto" w:line="360"/>
        <w:ind w:left="100" w:right="86"/>
      </w:pPr>
      <w:r>
        <w:rPr>
          <w:rFonts w:cs="Arial" w:hAnsi="Arial" w:eastAsia="Arial" w:ascii="Arial"/>
          <w:spacing w:val="0"/>
          <w:w w:val="100"/>
          <w:sz w:val="24"/>
          <w:szCs w:val="24"/>
        </w:rPr>
        <w:t>Al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4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cre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1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iere</w:t>
      </w:r>
      <w:r>
        <w:rPr>
          <w:rFonts w:cs="Arial" w:hAnsi="Arial" w:eastAsia="Arial" w:ascii="Arial"/>
          <w:spacing w:val="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rea</w:t>
      </w:r>
      <w:r>
        <w:rPr>
          <w:rFonts w:cs="Arial" w:hAnsi="Arial" w:eastAsia="Arial" w:ascii="Arial"/>
          <w:spacing w:val="1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j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1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j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2</w:t>
      </w:r>
      <w:r>
        <w:rPr>
          <w:rFonts w:cs="Arial" w:hAnsi="Arial" w:eastAsia="Arial" w:ascii="Arial"/>
          <w:spacing w:val="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s.</w:t>
      </w:r>
    </w:p>
    <w:p>
      <w:pPr>
        <w:rPr>
          <w:sz w:val="16"/>
          <w:szCs w:val="16"/>
        </w:rPr>
        <w:jc w:val="left"/>
        <w:spacing w:before="4" w:lineRule="exact" w:line="160"/>
      </w:pPr>
      <w:r>
        <w:rPr>
          <w:sz w:val="16"/>
          <w:szCs w:val="16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spacing w:lineRule="auto" w:line="360"/>
        <w:ind w:left="100" w:right="85"/>
      </w:pPr>
      <w:r>
        <w:rPr>
          <w:rFonts w:cs="Arial" w:hAnsi="Arial" w:eastAsia="Arial" w:ascii="Arial"/>
          <w:spacing w:val="0"/>
          <w:w w:val="100"/>
          <w:sz w:val="24"/>
          <w:szCs w:val="24"/>
        </w:rPr>
        <w:t>Se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laje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3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2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laje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2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mo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je.</w:t>
      </w:r>
    </w:p>
    <w:p>
      <w:pPr>
        <w:rPr>
          <w:sz w:val="16"/>
          <w:szCs w:val="16"/>
        </w:rPr>
        <w:jc w:val="left"/>
        <w:spacing w:before="2" w:lineRule="exact" w:line="160"/>
      </w:pPr>
      <w:r>
        <w:rPr>
          <w:sz w:val="16"/>
          <w:szCs w:val="16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spacing w:lineRule="auto" w:line="360"/>
        <w:ind w:left="100" w:right="72"/>
      </w:pPr>
      <w:r>
        <w:rPr>
          <w:rFonts w:cs="Arial" w:hAnsi="Arial" w:eastAsia="Arial" w:ascii="Arial"/>
          <w:spacing w:val="0"/>
          <w:w w:val="100"/>
          <w:sz w:val="24"/>
          <w:szCs w:val="24"/>
        </w:rPr>
        <w:t>Se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2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2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4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0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ras,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2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-1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1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-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se</w:t>
      </w:r>
      <w:r>
        <w:rPr>
          <w:rFonts w:cs="Arial" w:hAnsi="Arial" w:eastAsia="Arial" w:ascii="Arial"/>
          <w:spacing w:val="-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1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4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0</w:t>
      </w:r>
      <w:r>
        <w:rPr>
          <w:rFonts w:cs="Arial" w:hAnsi="Arial" w:eastAsia="Arial" w:ascii="Arial"/>
          <w:spacing w:val="-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-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7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jor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ibr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j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$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2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5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ldo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$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1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5.</w:t>
      </w:r>
    </w:p>
    <w:p>
      <w:pPr>
        <w:rPr>
          <w:sz w:val="16"/>
          <w:szCs w:val="16"/>
        </w:rPr>
        <w:jc w:val="left"/>
        <w:spacing w:before="3" w:lineRule="exact" w:line="160"/>
      </w:pPr>
      <w:r>
        <w:rPr>
          <w:sz w:val="16"/>
          <w:szCs w:val="16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spacing w:lineRule="auto" w:line="360"/>
        <w:ind w:left="100" w:right="84"/>
      </w:pPr>
      <w:r>
        <w:rPr>
          <w:rFonts w:cs="Arial" w:hAnsi="Arial" w:eastAsia="Arial" w:ascii="Arial"/>
          <w:spacing w:val="0"/>
          <w:w w:val="100"/>
          <w:sz w:val="24"/>
          <w:szCs w:val="24"/>
        </w:rPr>
        <w:t>Con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ctiv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cción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ión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cti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stá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á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tros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itid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s.</w:t>
      </w:r>
    </w:p>
    <w:p>
      <w:pPr>
        <w:rPr>
          <w:sz w:val="16"/>
          <w:szCs w:val="16"/>
        </w:rPr>
        <w:jc w:val="left"/>
        <w:spacing w:before="4" w:lineRule="exact" w:line="160"/>
      </w:pPr>
      <w:r>
        <w:rPr>
          <w:sz w:val="16"/>
          <w:szCs w:val="16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spacing w:lineRule="auto" w:line="360"/>
        <w:ind w:left="100" w:right="84"/>
      </w:pPr>
      <w:r>
        <w:rPr>
          <w:rFonts w:cs="Arial" w:hAnsi="Arial" w:eastAsia="Arial" w:ascii="Arial"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trar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z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jo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rac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sz w:val="16"/>
          <w:szCs w:val="16"/>
        </w:rPr>
        <w:jc w:val="left"/>
        <w:spacing w:before="3" w:lineRule="exact" w:line="160"/>
      </w:pPr>
      <w:r>
        <w:rPr>
          <w:sz w:val="16"/>
          <w:szCs w:val="16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00" w:right="76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Fuente:</w:t>
      </w:r>
      <w:r>
        <w:rPr>
          <w:rFonts w:cs="Arial" w:hAnsi="Arial" w:eastAsia="Arial" w:ascii="Arial"/>
          <w:b/>
          <w:spacing w:val="4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stific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4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4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4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4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4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inistr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4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4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to</w:t>
      </w:r>
      <w:r>
        <w:rPr>
          <w:rFonts w:cs="Arial" w:hAnsi="Arial" w:eastAsia="Arial" w:ascii="Arial"/>
          <w:spacing w:val="4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spacing w:val="4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4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)</w:t>
      </w:r>
      <w:r>
        <w:rPr>
          <w:rFonts w:cs="Arial" w:hAnsi="Arial" w:eastAsia="Arial" w:ascii="Arial"/>
          <w:spacing w:val="4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</w:p>
    <w:p>
      <w:pPr>
        <w:rPr>
          <w:sz w:val="13"/>
          <w:szCs w:val="13"/>
        </w:rPr>
        <w:jc w:val="left"/>
        <w:spacing w:before="9" w:lineRule="exact" w:line="120"/>
      </w:pPr>
      <w:r>
        <w:rPr>
          <w:sz w:val="13"/>
          <w:szCs w:val="13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ind w:left="100" w:right="7561"/>
        <w:sectPr>
          <w:pgMar w:header="0" w:footer="1039" w:top="1380" w:bottom="280" w:left="1340" w:right="1320"/>
          <w:pgSz w:w="12240" w:h="15840"/>
        </w:sectPr>
      </w:pPr>
      <w:r>
        <w:rPr>
          <w:rFonts w:cs="Arial" w:hAnsi="Arial" w:eastAsia="Arial" w:ascii="Arial"/>
          <w:spacing w:val="0"/>
          <w:w w:val="100"/>
          <w:sz w:val="24"/>
          <w:szCs w:val="24"/>
        </w:rPr>
        <w:t>Ejerc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ráctico.</w:t>
      </w:r>
    </w:p>
    <w:p>
      <w:pPr>
        <w:rPr>
          <w:rFonts w:cs="Arial" w:hAnsi="Arial" w:eastAsia="Arial" w:ascii="Arial"/>
          <w:sz w:val="28"/>
          <w:szCs w:val="28"/>
        </w:rPr>
        <w:jc w:val="center"/>
        <w:spacing w:before="59"/>
        <w:ind w:left="3461" w:right="3840"/>
      </w:pPr>
      <w:r>
        <w:rPr>
          <w:rFonts w:cs="Arial" w:hAnsi="Arial" w:eastAsia="Arial" w:ascii="Arial"/>
          <w:b/>
          <w:spacing w:val="1"/>
          <w:w w:val="100"/>
          <w:sz w:val="28"/>
          <w:szCs w:val="28"/>
        </w:rPr>
        <w:t>C</w:t>
      </w:r>
      <w:r>
        <w:rPr>
          <w:rFonts w:cs="Arial" w:hAnsi="Arial" w:eastAsia="Arial" w:ascii="Arial"/>
          <w:b/>
          <w:spacing w:val="-1"/>
          <w:w w:val="100"/>
          <w:sz w:val="28"/>
          <w:szCs w:val="28"/>
        </w:rPr>
        <w:t>o</w:t>
      </w:r>
      <w:r>
        <w:rPr>
          <w:rFonts w:cs="Arial" w:hAnsi="Arial" w:eastAsia="Arial" w:ascii="Arial"/>
          <w:b/>
          <w:spacing w:val="1"/>
          <w:w w:val="100"/>
          <w:sz w:val="28"/>
          <w:szCs w:val="28"/>
        </w:rPr>
        <w:t>n</w:t>
      </w:r>
      <w:r>
        <w:rPr>
          <w:rFonts w:cs="Arial" w:hAnsi="Arial" w:eastAsia="Arial" w:ascii="Arial"/>
          <w:b/>
          <w:spacing w:val="-3"/>
          <w:w w:val="100"/>
          <w:sz w:val="28"/>
          <w:szCs w:val="28"/>
        </w:rPr>
        <w:t>c</w:t>
      </w:r>
      <w:r>
        <w:rPr>
          <w:rFonts w:cs="Arial" w:hAnsi="Arial" w:eastAsia="Arial" w:ascii="Arial"/>
          <w:b/>
          <w:spacing w:val="-1"/>
          <w:w w:val="100"/>
          <w:sz w:val="28"/>
          <w:szCs w:val="28"/>
        </w:rPr>
        <w:t>l</w:t>
      </w:r>
      <w:r>
        <w:rPr>
          <w:rFonts w:cs="Arial" w:hAnsi="Arial" w:eastAsia="Arial" w:ascii="Arial"/>
          <w:b/>
          <w:spacing w:val="1"/>
          <w:w w:val="100"/>
          <w:sz w:val="28"/>
          <w:szCs w:val="28"/>
        </w:rPr>
        <w:t>u</w:t>
      </w:r>
      <w:r>
        <w:rPr>
          <w:rFonts w:cs="Arial" w:hAnsi="Arial" w:eastAsia="Arial" w:ascii="Arial"/>
          <w:b/>
          <w:spacing w:val="0"/>
          <w:w w:val="100"/>
          <w:sz w:val="28"/>
          <w:szCs w:val="28"/>
        </w:rPr>
        <w:t>s</w:t>
      </w:r>
      <w:r>
        <w:rPr>
          <w:rFonts w:cs="Arial" w:hAnsi="Arial" w:eastAsia="Arial" w:ascii="Arial"/>
          <w:b/>
          <w:spacing w:val="-1"/>
          <w:w w:val="100"/>
          <w:sz w:val="28"/>
          <w:szCs w:val="28"/>
        </w:rPr>
        <w:t>i</w:t>
      </w:r>
      <w:r>
        <w:rPr>
          <w:rFonts w:cs="Arial" w:hAnsi="Arial" w:eastAsia="Arial" w:ascii="Arial"/>
          <w:b/>
          <w:spacing w:val="-1"/>
          <w:w w:val="100"/>
          <w:sz w:val="28"/>
          <w:szCs w:val="28"/>
        </w:rPr>
        <w:t>o</w:t>
      </w:r>
      <w:r>
        <w:rPr>
          <w:rFonts w:cs="Arial" w:hAnsi="Arial" w:eastAsia="Arial" w:ascii="Arial"/>
          <w:b/>
          <w:spacing w:val="1"/>
          <w:w w:val="100"/>
          <w:sz w:val="28"/>
          <w:szCs w:val="28"/>
        </w:rPr>
        <w:t>n</w:t>
      </w:r>
      <w:r>
        <w:rPr>
          <w:rFonts w:cs="Arial" w:hAnsi="Arial" w:eastAsia="Arial" w:ascii="Arial"/>
          <w:b/>
          <w:spacing w:val="0"/>
          <w:w w:val="100"/>
          <w:sz w:val="28"/>
          <w:szCs w:val="28"/>
        </w:rPr>
        <w:t>es</w:t>
      </w:r>
      <w:r>
        <w:rPr>
          <w:rFonts w:cs="Arial" w:hAnsi="Arial" w:eastAsia="Arial" w:ascii="Arial"/>
          <w:spacing w:val="0"/>
          <w:w w:val="100"/>
          <w:sz w:val="28"/>
          <w:szCs w:val="28"/>
        </w:rPr>
      </w:r>
    </w:p>
    <w:p>
      <w:pPr>
        <w:rPr>
          <w:sz w:val="13"/>
          <w:szCs w:val="13"/>
        </w:rPr>
        <w:jc w:val="left"/>
        <w:spacing w:before="10" w:lineRule="exact" w:line="120"/>
      </w:pPr>
      <w:r>
        <w:rPr>
          <w:sz w:val="13"/>
          <w:szCs w:val="13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tabs>
          <w:tab w:pos="460" w:val="left"/>
        </w:tabs>
        <w:jc w:val="both"/>
        <w:spacing w:lineRule="auto" w:line="359"/>
        <w:ind w:left="460" w:right="74" w:hanging="360"/>
      </w:pPr>
      <w:r>
        <w:rPr>
          <w:rFonts w:cs="Times New Roman" w:hAnsi="Times New Roman" w:eastAsia="Times New Roman" w:ascii="Times New Roman"/>
          <w:spacing w:val="0"/>
          <w:w w:val="131"/>
          <w:sz w:val="24"/>
          <w:szCs w:val="24"/>
        </w:rPr>
        <w:t>•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ab/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Se</w:t>
      </w:r>
      <w:r>
        <w:rPr>
          <w:rFonts w:cs="Arial" w:hAnsi="Arial" w:eastAsia="Arial" w:ascii="Arial"/>
          <w:spacing w:val="4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4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4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4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4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3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4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4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4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lemas</w:t>
      </w:r>
      <w:r>
        <w:rPr>
          <w:rFonts w:cs="Arial" w:hAnsi="Arial" w:eastAsia="Arial" w:ascii="Arial"/>
          <w:spacing w:val="4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les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6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raci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ite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luci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s,</w:t>
      </w:r>
      <w:r>
        <w:rPr>
          <w:rFonts w:cs="Arial" w:hAnsi="Arial" w:eastAsia="Arial" w:ascii="Arial"/>
          <w:spacing w:val="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sí</w:t>
      </w:r>
      <w:r>
        <w:rPr>
          <w:rFonts w:cs="Arial" w:hAnsi="Arial" w:eastAsia="Arial" w:ascii="Arial"/>
          <w:spacing w:val="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á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rFonts w:cs="Arial" w:hAnsi="Arial" w:eastAsia="Arial" w:ascii="Arial"/>
          <w:sz w:val="24"/>
          <w:szCs w:val="24"/>
        </w:rPr>
        <w:tabs>
          <w:tab w:pos="460" w:val="left"/>
        </w:tabs>
        <w:jc w:val="both"/>
        <w:spacing w:before="20" w:lineRule="auto" w:line="360"/>
        <w:ind w:left="460" w:right="76" w:hanging="360"/>
      </w:pPr>
      <w:r>
        <w:rPr>
          <w:rFonts w:cs="Times New Roman" w:hAnsi="Times New Roman" w:eastAsia="Times New Roman" w:ascii="Times New Roman"/>
          <w:spacing w:val="0"/>
          <w:w w:val="131"/>
          <w:sz w:val="24"/>
          <w:szCs w:val="24"/>
        </w:rPr>
        <w:t>•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ab/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Se</w:t>
      </w:r>
      <w:r>
        <w:rPr>
          <w:rFonts w:cs="Arial" w:hAnsi="Arial" w:eastAsia="Arial" w:ascii="Arial"/>
          <w:spacing w:val="3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tifica</w:t>
      </w:r>
      <w:r>
        <w:rPr>
          <w:rFonts w:cs="Arial" w:hAnsi="Arial" w:eastAsia="Arial" w:ascii="Arial"/>
          <w:spacing w:val="3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3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lor</w:t>
      </w:r>
      <w:r>
        <w:rPr>
          <w:rFonts w:cs="Arial" w:hAnsi="Arial" w:eastAsia="Arial" w:ascii="Arial"/>
          <w:spacing w:val="3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3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IO</w:t>
      </w:r>
      <w:r>
        <w:rPr>
          <w:rFonts w:cs="Arial" w:hAnsi="Arial" w:eastAsia="Arial" w:ascii="Arial"/>
          <w:spacing w:val="3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3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</w:t>
      </w:r>
      <w:r>
        <w:rPr>
          <w:rFonts w:cs="Arial" w:hAnsi="Arial" w:eastAsia="Arial" w:ascii="Arial"/>
          <w:spacing w:val="3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ier</w:t>
      </w:r>
      <w:r>
        <w:rPr>
          <w:rFonts w:cs="Arial" w:hAnsi="Arial" w:eastAsia="Arial" w:ascii="Arial"/>
          <w:spacing w:val="3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3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ya</w:t>
      </w:r>
      <w:r>
        <w:rPr>
          <w:rFonts w:cs="Arial" w:hAnsi="Arial" w:eastAsia="Arial" w:ascii="Arial"/>
          <w:spacing w:val="3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s,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rv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ios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tras</w:t>
      </w:r>
      <w:r>
        <w:rPr>
          <w:rFonts w:cs="Arial" w:hAnsi="Arial" w:eastAsia="Arial" w:ascii="Arial"/>
          <w:spacing w:val="-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s.</w:t>
      </w:r>
      <w:r>
        <w:rPr>
          <w:rFonts w:cs="Arial" w:hAnsi="Arial" w:eastAsia="Arial" w:ascii="Arial"/>
          <w:spacing w:val="-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raci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rgió</w:t>
      </w:r>
      <w:r>
        <w:rPr>
          <w:rFonts w:cs="Arial" w:hAnsi="Arial" w:eastAsia="Arial" w:ascii="Arial"/>
          <w:spacing w:val="-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</w:t>
      </w:r>
      <w:r>
        <w:rPr>
          <w:rFonts w:cs="Arial" w:hAnsi="Arial" w:eastAsia="Arial" w:ascii="Arial"/>
          <w:spacing w:val="-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ial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rv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cla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stras</w:t>
      </w:r>
      <w:r>
        <w:rPr>
          <w:rFonts w:cs="Arial" w:hAnsi="Arial" w:eastAsia="Arial" w:ascii="Arial"/>
          <w:spacing w:val="-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-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-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trar</w:t>
      </w:r>
      <w:r>
        <w:rPr>
          <w:rFonts w:cs="Arial" w:hAnsi="Arial" w:eastAsia="Arial" w:ascii="Arial"/>
          <w:spacing w:val="-1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</w:t>
      </w:r>
      <w:r>
        <w:rPr>
          <w:rFonts w:cs="Arial" w:hAnsi="Arial" w:eastAsia="Arial" w:ascii="Arial"/>
          <w:spacing w:val="-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rFonts w:cs="Arial" w:hAnsi="Arial" w:eastAsia="Arial" w:ascii="Arial"/>
          <w:sz w:val="24"/>
          <w:szCs w:val="24"/>
        </w:rPr>
        <w:tabs>
          <w:tab w:pos="460" w:val="left"/>
        </w:tabs>
        <w:jc w:val="both"/>
        <w:spacing w:before="19" w:lineRule="auto" w:line="359"/>
        <w:ind w:left="460" w:right="76" w:hanging="360"/>
        <w:sectPr>
          <w:pgMar w:header="0" w:footer="1039" w:top="1380" w:bottom="280" w:left="1700" w:right="1320"/>
          <w:pgSz w:w="12240" w:h="15840"/>
        </w:sectPr>
      </w:pPr>
      <w:r>
        <w:rPr>
          <w:rFonts w:cs="Times New Roman" w:hAnsi="Times New Roman" w:eastAsia="Times New Roman" w:ascii="Times New Roman"/>
          <w:spacing w:val="0"/>
          <w:w w:val="131"/>
          <w:sz w:val="24"/>
          <w:szCs w:val="24"/>
        </w:rPr>
        <w:t>•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ab/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Se</w:t>
      </w:r>
      <w:r>
        <w:rPr>
          <w:rFonts w:cs="Arial" w:hAnsi="Arial" w:eastAsia="Arial" w:ascii="Arial"/>
          <w:spacing w:val="3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3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3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3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3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</w:t>
      </w:r>
      <w:r>
        <w:rPr>
          <w:rFonts w:cs="Arial" w:hAnsi="Arial" w:eastAsia="Arial" w:ascii="Arial"/>
          <w:spacing w:val="2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á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tico</w:t>
      </w:r>
      <w:r>
        <w:rPr>
          <w:rFonts w:cs="Arial" w:hAnsi="Arial" w:eastAsia="Arial" w:ascii="Arial"/>
          <w:spacing w:val="3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3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3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3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IO,</w:t>
      </w:r>
      <w:r>
        <w:rPr>
          <w:rFonts w:cs="Arial" w:hAnsi="Arial" w:eastAsia="Arial" w:ascii="Arial"/>
          <w:spacing w:val="3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3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3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za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lema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á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s,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á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ir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restr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ccio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lo,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itir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ión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cti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</w:t>
      </w:r>
      <w:r>
        <w:rPr>
          <w:rFonts w:cs="Arial" w:hAnsi="Arial" w:eastAsia="Arial" w:ascii="Arial"/>
          <w:spacing w:val="-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1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1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-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1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tro</w:t>
      </w:r>
      <w:r>
        <w:rPr>
          <w:rFonts w:cs="Arial" w:hAnsi="Arial" w:eastAsia="Arial" w:ascii="Arial"/>
          <w:spacing w:val="-1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se</w:t>
      </w:r>
      <w:r>
        <w:rPr>
          <w:rFonts w:cs="Arial" w:hAnsi="Arial" w:eastAsia="Arial" w:ascii="Arial"/>
          <w:spacing w:val="-1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las</w:t>
      </w:r>
      <w:r>
        <w:rPr>
          <w:rFonts w:cs="Arial" w:hAnsi="Arial" w:eastAsia="Arial" w:ascii="Arial"/>
          <w:spacing w:val="-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restr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ccio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s.</w:t>
      </w:r>
      <w:r>
        <w:rPr>
          <w:rFonts w:cs="Arial" w:hAnsi="Arial" w:eastAsia="Arial" w:ascii="Arial"/>
          <w:spacing w:val="-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Con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-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-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á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sión</w:t>
      </w:r>
      <w:r>
        <w:rPr>
          <w:rFonts w:cs="Arial" w:hAnsi="Arial" w:eastAsia="Arial" w:ascii="Arial"/>
          <w:spacing w:val="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iniciar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racio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stro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so</w:t>
      </w:r>
    </w:p>
    <w:p>
      <w:pPr>
        <w:rPr>
          <w:rFonts w:cs="Arial" w:hAnsi="Arial" w:eastAsia="Arial" w:ascii="Arial"/>
          <w:sz w:val="28"/>
          <w:szCs w:val="28"/>
        </w:rPr>
        <w:jc w:val="center"/>
        <w:spacing w:before="59"/>
        <w:ind w:left="3142" w:right="3523"/>
      </w:pPr>
      <w:r>
        <w:rPr>
          <w:rFonts w:cs="Arial" w:hAnsi="Arial" w:eastAsia="Arial" w:ascii="Arial"/>
          <w:b/>
          <w:spacing w:val="1"/>
          <w:w w:val="100"/>
          <w:sz w:val="28"/>
          <w:szCs w:val="28"/>
        </w:rPr>
        <w:t>R</w:t>
      </w:r>
      <w:r>
        <w:rPr>
          <w:rFonts w:cs="Arial" w:hAnsi="Arial" w:eastAsia="Arial" w:ascii="Arial"/>
          <w:b/>
          <w:spacing w:val="0"/>
          <w:w w:val="100"/>
          <w:sz w:val="28"/>
          <w:szCs w:val="28"/>
        </w:rPr>
        <w:t>e</w:t>
      </w:r>
      <w:r>
        <w:rPr>
          <w:rFonts w:cs="Arial" w:hAnsi="Arial" w:eastAsia="Arial" w:ascii="Arial"/>
          <w:b/>
          <w:spacing w:val="-3"/>
          <w:w w:val="100"/>
          <w:sz w:val="28"/>
          <w:szCs w:val="28"/>
        </w:rPr>
        <w:t>c</w:t>
      </w:r>
      <w:r>
        <w:rPr>
          <w:rFonts w:cs="Arial" w:hAnsi="Arial" w:eastAsia="Arial" w:ascii="Arial"/>
          <w:b/>
          <w:spacing w:val="1"/>
          <w:w w:val="100"/>
          <w:sz w:val="28"/>
          <w:szCs w:val="28"/>
        </w:rPr>
        <w:t>o</w:t>
      </w:r>
      <w:r>
        <w:rPr>
          <w:rFonts w:cs="Arial" w:hAnsi="Arial" w:eastAsia="Arial" w:ascii="Arial"/>
          <w:b/>
          <w:spacing w:val="0"/>
          <w:w w:val="100"/>
          <w:sz w:val="28"/>
          <w:szCs w:val="28"/>
        </w:rPr>
        <w:t>m</w:t>
      </w:r>
      <w:r>
        <w:rPr>
          <w:rFonts w:cs="Arial" w:hAnsi="Arial" w:eastAsia="Arial" w:ascii="Arial"/>
          <w:b/>
          <w:spacing w:val="-3"/>
          <w:w w:val="100"/>
          <w:sz w:val="28"/>
          <w:szCs w:val="28"/>
        </w:rPr>
        <w:t>e</w:t>
      </w:r>
      <w:r>
        <w:rPr>
          <w:rFonts w:cs="Arial" w:hAnsi="Arial" w:eastAsia="Arial" w:ascii="Arial"/>
          <w:b/>
          <w:spacing w:val="-1"/>
          <w:w w:val="100"/>
          <w:sz w:val="28"/>
          <w:szCs w:val="28"/>
        </w:rPr>
        <w:t>n</w:t>
      </w:r>
      <w:r>
        <w:rPr>
          <w:rFonts w:cs="Arial" w:hAnsi="Arial" w:eastAsia="Arial" w:ascii="Arial"/>
          <w:b/>
          <w:spacing w:val="1"/>
          <w:w w:val="100"/>
          <w:sz w:val="28"/>
          <w:szCs w:val="28"/>
        </w:rPr>
        <w:t>d</w:t>
      </w:r>
      <w:r>
        <w:rPr>
          <w:rFonts w:cs="Arial" w:hAnsi="Arial" w:eastAsia="Arial" w:ascii="Arial"/>
          <w:b/>
          <w:spacing w:val="0"/>
          <w:w w:val="100"/>
          <w:sz w:val="28"/>
          <w:szCs w:val="28"/>
        </w:rPr>
        <w:t>ac</w:t>
      </w:r>
      <w:r>
        <w:rPr>
          <w:rFonts w:cs="Arial" w:hAnsi="Arial" w:eastAsia="Arial" w:ascii="Arial"/>
          <w:b/>
          <w:spacing w:val="-1"/>
          <w:w w:val="100"/>
          <w:sz w:val="28"/>
          <w:szCs w:val="28"/>
        </w:rPr>
        <w:t>i</w:t>
      </w:r>
      <w:r>
        <w:rPr>
          <w:rFonts w:cs="Arial" w:hAnsi="Arial" w:eastAsia="Arial" w:ascii="Arial"/>
          <w:b/>
          <w:spacing w:val="-1"/>
          <w:w w:val="100"/>
          <w:sz w:val="28"/>
          <w:szCs w:val="28"/>
        </w:rPr>
        <w:t>o</w:t>
      </w:r>
      <w:r>
        <w:rPr>
          <w:rFonts w:cs="Arial" w:hAnsi="Arial" w:eastAsia="Arial" w:ascii="Arial"/>
          <w:b/>
          <w:spacing w:val="1"/>
          <w:w w:val="100"/>
          <w:sz w:val="28"/>
          <w:szCs w:val="28"/>
        </w:rPr>
        <w:t>n</w:t>
      </w:r>
      <w:r>
        <w:rPr>
          <w:rFonts w:cs="Arial" w:hAnsi="Arial" w:eastAsia="Arial" w:ascii="Arial"/>
          <w:b/>
          <w:spacing w:val="-3"/>
          <w:w w:val="100"/>
          <w:sz w:val="28"/>
          <w:szCs w:val="28"/>
        </w:rPr>
        <w:t>e</w:t>
      </w:r>
      <w:r>
        <w:rPr>
          <w:rFonts w:cs="Arial" w:hAnsi="Arial" w:eastAsia="Arial" w:ascii="Arial"/>
          <w:b/>
          <w:spacing w:val="0"/>
          <w:w w:val="100"/>
          <w:sz w:val="28"/>
          <w:szCs w:val="28"/>
        </w:rPr>
        <w:t>s</w:t>
      </w:r>
      <w:r>
        <w:rPr>
          <w:rFonts w:cs="Arial" w:hAnsi="Arial" w:eastAsia="Arial" w:ascii="Arial"/>
          <w:spacing w:val="0"/>
          <w:w w:val="100"/>
          <w:sz w:val="28"/>
          <w:szCs w:val="28"/>
        </w:rPr>
      </w:r>
    </w:p>
    <w:p>
      <w:pPr>
        <w:rPr>
          <w:sz w:val="13"/>
          <w:szCs w:val="13"/>
        </w:rPr>
        <w:jc w:val="left"/>
        <w:spacing w:before="10" w:lineRule="exact" w:line="120"/>
      </w:pPr>
      <w:r>
        <w:rPr>
          <w:sz w:val="13"/>
          <w:szCs w:val="13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tabs>
          <w:tab w:pos="460" w:val="left"/>
        </w:tabs>
        <w:jc w:val="both"/>
        <w:spacing w:lineRule="auto" w:line="359"/>
        <w:ind w:left="460" w:right="76" w:hanging="360"/>
      </w:pPr>
      <w:r>
        <w:rPr>
          <w:rFonts w:cs="Times New Roman" w:hAnsi="Times New Roman" w:eastAsia="Times New Roman" w:ascii="Times New Roman"/>
          <w:spacing w:val="0"/>
          <w:w w:val="131"/>
          <w:sz w:val="24"/>
          <w:szCs w:val="24"/>
        </w:rPr>
        <w:t>•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ab/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cial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IO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rv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cios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ráct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rg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te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tisf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ran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rso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s,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rv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cio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rta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tros,</w:t>
      </w:r>
      <w:r>
        <w:rPr>
          <w:rFonts w:cs="Arial" w:hAnsi="Arial" w:eastAsia="Arial" w:ascii="Arial"/>
          <w:spacing w:val="-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j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</w:t>
      </w:r>
      <w:r>
        <w:rPr>
          <w:rFonts w:cs="Arial" w:hAnsi="Arial" w:eastAsia="Arial" w:ascii="Arial"/>
          <w:spacing w:val="-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los</w:t>
      </w:r>
      <w:r>
        <w:rPr>
          <w:rFonts w:cs="Arial" w:hAnsi="Arial" w:eastAsia="Arial" w:ascii="Arial"/>
          <w:spacing w:val="-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les</w:t>
      </w:r>
      <w:r>
        <w:rPr>
          <w:rFonts w:cs="Arial" w:hAnsi="Arial" w:eastAsia="Arial" w:ascii="Arial"/>
          <w:spacing w:val="-1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4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rv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cios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é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rv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ios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su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z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tros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rv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cios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1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0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0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rv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x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í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za</w:t>
      </w:r>
      <w:r>
        <w:rPr>
          <w:rFonts w:cs="Arial" w:hAnsi="Arial" w:eastAsia="Arial" w:ascii="Arial"/>
          <w:spacing w:val="-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fici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cia</w:t>
      </w:r>
      <w:r>
        <w:rPr>
          <w:rFonts w:cs="Arial" w:hAnsi="Arial" w:eastAsia="Arial" w:ascii="Arial"/>
          <w:spacing w:val="-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-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xí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xistir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á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luci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lema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ta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rFonts w:cs="Arial" w:hAnsi="Arial" w:eastAsia="Arial" w:ascii="Arial"/>
          <w:sz w:val="24"/>
          <w:szCs w:val="24"/>
        </w:rPr>
        <w:tabs>
          <w:tab w:pos="460" w:val="left"/>
        </w:tabs>
        <w:jc w:val="both"/>
        <w:spacing w:before="20" w:lineRule="auto" w:line="360"/>
        <w:ind w:left="460" w:right="80" w:hanging="360"/>
      </w:pPr>
      <w:r>
        <w:rPr>
          <w:rFonts w:cs="Times New Roman" w:hAnsi="Times New Roman" w:eastAsia="Times New Roman" w:ascii="Times New Roman"/>
          <w:spacing w:val="0"/>
          <w:w w:val="131"/>
          <w:sz w:val="24"/>
          <w:szCs w:val="24"/>
        </w:rPr>
        <w:t>•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ab/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5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5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5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5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5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5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5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5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raci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á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tico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ias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-4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lema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lve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sin</w:t>
      </w:r>
      <w:r>
        <w:rPr>
          <w:rFonts w:cs="Arial" w:hAnsi="Arial" w:eastAsia="Arial" w:ascii="Arial"/>
          <w:spacing w:val="-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-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se</w:t>
      </w:r>
      <w:r>
        <w:rPr>
          <w:rFonts w:cs="Arial" w:hAnsi="Arial" w:eastAsia="Arial" w:ascii="Arial"/>
          <w:spacing w:val="-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tros</w:t>
      </w:r>
      <w:r>
        <w:rPr>
          <w:rFonts w:cs="Arial" w:hAnsi="Arial" w:eastAsia="Arial" w:ascii="Arial"/>
          <w:spacing w:val="-6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1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0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0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rFonts w:cs="Arial" w:hAnsi="Arial" w:eastAsia="Arial" w:ascii="Arial"/>
          <w:sz w:val="24"/>
          <w:szCs w:val="24"/>
        </w:rPr>
        <w:tabs>
          <w:tab w:pos="460" w:val="left"/>
        </w:tabs>
        <w:jc w:val="both"/>
        <w:spacing w:before="19" w:lineRule="auto" w:line="359"/>
        <w:ind w:left="460" w:right="73" w:hanging="360"/>
        <w:sectPr>
          <w:pgMar w:header="0" w:footer="1039" w:top="1380" w:bottom="280" w:left="1700" w:right="1320"/>
          <w:pgSz w:w="12240" w:h="15840"/>
        </w:sectPr>
      </w:pPr>
      <w:r>
        <w:rPr>
          <w:rFonts w:cs="Times New Roman" w:hAnsi="Times New Roman" w:eastAsia="Times New Roman" w:ascii="Times New Roman"/>
          <w:spacing w:val="0"/>
          <w:w w:val="131"/>
          <w:sz w:val="24"/>
          <w:szCs w:val="24"/>
        </w:rPr>
        <w:t>•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ab/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Al</w:t>
      </w:r>
      <w:r>
        <w:rPr>
          <w:rFonts w:cs="Arial" w:hAnsi="Arial" w:eastAsia="Arial" w:ascii="Arial"/>
          <w:spacing w:val="2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2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3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</w:t>
      </w:r>
      <w:r>
        <w:rPr>
          <w:rFonts w:cs="Arial" w:hAnsi="Arial" w:eastAsia="Arial" w:ascii="Arial"/>
          <w:spacing w:val="3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á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tico</w:t>
      </w:r>
      <w:r>
        <w:rPr>
          <w:rFonts w:cs="Arial" w:hAnsi="Arial" w:eastAsia="Arial" w:ascii="Arial"/>
          <w:spacing w:val="2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á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27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3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7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3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ció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3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ite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stro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7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Es</w:t>
      </w:r>
      <w:r>
        <w:rPr>
          <w:rFonts w:cs="Arial" w:hAnsi="Arial" w:eastAsia="Arial" w:ascii="Arial"/>
          <w:spacing w:val="-4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</w:t>
      </w:r>
      <w:r>
        <w:rPr>
          <w:rFonts w:cs="Arial" w:hAnsi="Arial" w:eastAsia="Arial" w:ascii="Arial"/>
          <w:spacing w:val="-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</w:t>
      </w:r>
      <w:r>
        <w:rPr>
          <w:rFonts w:cs="Arial" w:hAnsi="Arial" w:eastAsia="Arial" w:ascii="Arial"/>
          <w:spacing w:val="-1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rv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cio</w:t>
      </w:r>
      <w:r>
        <w:rPr>
          <w:rFonts w:cs="Arial" w:hAnsi="Arial" w:eastAsia="Arial" w:ascii="Arial"/>
          <w:spacing w:val="-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4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1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stá</w:t>
      </w:r>
      <w:r>
        <w:rPr>
          <w:rFonts w:cs="Arial" w:hAnsi="Arial" w:eastAsia="Arial" w:ascii="Arial"/>
          <w:spacing w:val="-1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-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1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0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0</w:t>
      </w:r>
      <w:r>
        <w:rPr>
          <w:rFonts w:cs="Arial" w:hAnsi="Arial" w:eastAsia="Arial" w:ascii="Arial"/>
          <w:spacing w:val="-8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q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rta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tivid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</w:p>
    <w:p>
      <w:pPr>
        <w:rPr>
          <w:rFonts w:cs="Arial" w:hAnsi="Arial" w:eastAsia="Arial" w:ascii="Arial"/>
          <w:sz w:val="28"/>
          <w:szCs w:val="28"/>
        </w:rPr>
        <w:jc w:val="center"/>
        <w:spacing w:before="59"/>
        <w:ind w:left="2981" w:right="2997"/>
      </w:pPr>
      <w:r>
        <w:rPr>
          <w:rFonts w:cs="Arial" w:hAnsi="Arial" w:eastAsia="Arial" w:ascii="Arial"/>
          <w:b/>
          <w:spacing w:val="1"/>
          <w:w w:val="100"/>
          <w:sz w:val="28"/>
          <w:szCs w:val="28"/>
        </w:rPr>
        <w:t>R</w:t>
      </w:r>
      <w:r>
        <w:rPr>
          <w:rFonts w:cs="Arial" w:hAnsi="Arial" w:eastAsia="Arial" w:ascii="Arial"/>
          <w:b/>
          <w:spacing w:val="0"/>
          <w:w w:val="100"/>
          <w:sz w:val="28"/>
          <w:szCs w:val="28"/>
        </w:rPr>
        <w:t>ef</w:t>
      </w:r>
      <w:r>
        <w:rPr>
          <w:rFonts w:cs="Arial" w:hAnsi="Arial" w:eastAsia="Arial" w:ascii="Arial"/>
          <w:b/>
          <w:spacing w:val="-3"/>
          <w:w w:val="100"/>
          <w:sz w:val="28"/>
          <w:szCs w:val="28"/>
        </w:rPr>
        <w:t>e</w:t>
      </w:r>
      <w:r>
        <w:rPr>
          <w:rFonts w:cs="Arial" w:hAnsi="Arial" w:eastAsia="Arial" w:ascii="Arial"/>
          <w:b/>
          <w:spacing w:val="1"/>
          <w:w w:val="100"/>
          <w:sz w:val="28"/>
          <w:szCs w:val="28"/>
        </w:rPr>
        <w:t>r</w:t>
      </w:r>
      <w:r>
        <w:rPr>
          <w:rFonts w:cs="Arial" w:hAnsi="Arial" w:eastAsia="Arial" w:ascii="Arial"/>
          <w:b/>
          <w:spacing w:val="-3"/>
          <w:w w:val="100"/>
          <w:sz w:val="28"/>
          <w:szCs w:val="28"/>
        </w:rPr>
        <w:t>e</w:t>
      </w:r>
      <w:r>
        <w:rPr>
          <w:rFonts w:cs="Arial" w:hAnsi="Arial" w:eastAsia="Arial" w:ascii="Arial"/>
          <w:b/>
          <w:spacing w:val="1"/>
          <w:w w:val="100"/>
          <w:sz w:val="28"/>
          <w:szCs w:val="28"/>
        </w:rPr>
        <w:t>n</w:t>
      </w:r>
      <w:r>
        <w:rPr>
          <w:rFonts w:cs="Arial" w:hAnsi="Arial" w:eastAsia="Arial" w:ascii="Arial"/>
          <w:b/>
          <w:spacing w:val="0"/>
          <w:w w:val="100"/>
          <w:sz w:val="28"/>
          <w:szCs w:val="28"/>
        </w:rPr>
        <w:t>c</w:t>
      </w:r>
      <w:r>
        <w:rPr>
          <w:rFonts w:cs="Arial" w:hAnsi="Arial" w:eastAsia="Arial" w:ascii="Arial"/>
          <w:b/>
          <w:spacing w:val="1"/>
          <w:w w:val="100"/>
          <w:sz w:val="28"/>
          <w:szCs w:val="28"/>
        </w:rPr>
        <w:t>i</w:t>
      </w:r>
      <w:r>
        <w:rPr>
          <w:rFonts w:cs="Arial" w:hAnsi="Arial" w:eastAsia="Arial" w:ascii="Arial"/>
          <w:b/>
          <w:spacing w:val="0"/>
          <w:w w:val="100"/>
          <w:sz w:val="28"/>
          <w:szCs w:val="28"/>
        </w:rPr>
        <w:t>as</w:t>
      </w:r>
      <w:r>
        <w:rPr>
          <w:rFonts w:cs="Arial" w:hAnsi="Arial" w:eastAsia="Arial" w:ascii="Arial"/>
          <w:b/>
          <w:spacing w:val="-2"/>
          <w:w w:val="100"/>
          <w:sz w:val="28"/>
          <w:szCs w:val="28"/>
        </w:rPr>
        <w:t> </w:t>
      </w:r>
      <w:r>
        <w:rPr>
          <w:rFonts w:cs="Arial" w:hAnsi="Arial" w:eastAsia="Arial" w:ascii="Arial"/>
          <w:b/>
          <w:spacing w:val="1"/>
          <w:w w:val="100"/>
          <w:sz w:val="28"/>
          <w:szCs w:val="28"/>
        </w:rPr>
        <w:t>B</w:t>
      </w:r>
      <w:r>
        <w:rPr>
          <w:rFonts w:cs="Arial" w:hAnsi="Arial" w:eastAsia="Arial" w:ascii="Arial"/>
          <w:b/>
          <w:spacing w:val="-1"/>
          <w:w w:val="100"/>
          <w:sz w:val="28"/>
          <w:szCs w:val="28"/>
        </w:rPr>
        <w:t>i</w:t>
      </w:r>
      <w:r>
        <w:rPr>
          <w:rFonts w:cs="Arial" w:hAnsi="Arial" w:eastAsia="Arial" w:ascii="Arial"/>
          <w:b/>
          <w:spacing w:val="-1"/>
          <w:w w:val="100"/>
          <w:sz w:val="28"/>
          <w:szCs w:val="28"/>
        </w:rPr>
        <w:t>b</w:t>
      </w:r>
      <w:r>
        <w:rPr>
          <w:rFonts w:cs="Arial" w:hAnsi="Arial" w:eastAsia="Arial" w:ascii="Arial"/>
          <w:b/>
          <w:spacing w:val="1"/>
          <w:w w:val="100"/>
          <w:sz w:val="28"/>
          <w:szCs w:val="28"/>
        </w:rPr>
        <w:t>l</w:t>
      </w:r>
      <w:r>
        <w:rPr>
          <w:rFonts w:cs="Arial" w:hAnsi="Arial" w:eastAsia="Arial" w:ascii="Arial"/>
          <w:b/>
          <w:spacing w:val="-1"/>
          <w:w w:val="100"/>
          <w:sz w:val="28"/>
          <w:szCs w:val="28"/>
        </w:rPr>
        <w:t>i</w:t>
      </w:r>
      <w:r>
        <w:rPr>
          <w:rFonts w:cs="Arial" w:hAnsi="Arial" w:eastAsia="Arial" w:ascii="Arial"/>
          <w:b/>
          <w:spacing w:val="-1"/>
          <w:w w:val="100"/>
          <w:sz w:val="28"/>
          <w:szCs w:val="28"/>
        </w:rPr>
        <w:t>o</w:t>
      </w:r>
      <w:r>
        <w:rPr>
          <w:rFonts w:cs="Arial" w:hAnsi="Arial" w:eastAsia="Arial" w:ascii="Arial"/>
          <w:b/>
          <w:spacing w:val="1"/>
          <w:w w:val="100"/>
          <w:sz w:val="28"/>
          <w:szCs w:val="28"/>
        </w:rPr>
        <w:t>g</w:t>
      </w:r>
      <w:r>
        <w:rPr>
          <w:rFonts w:cs="Arial" w:hAnsi="Arial" w:eastAsia="Arial" w:ascii="Arial"/>
          <w:b/>
          <w:spacing w:val="1"/>
          <w:w w:val="100"/>
          <w:sz w:val="28"/>
          <w:szCs w:val="28"/>
        </w:rPr>
        <w:t>r</w:t>
      </w:r>
      <w:r>
        <w:rPr>
          <w:rFonts w:cs="Arial" w:hAnsi="Arial" w:eastAsia="Arial" w:ascii="Arial"/>
          <w:b/>
          <w:spacing w:val="-3"/>
          <w:w w:val="100"/>
          <w:sz w:val="28"/>
          <w:szCs w:val="28"/>
        </w:rPr>
        <w:t>á</w:t>
      </w:r>
      <w:r>
        <w:rPr>
          <w:rFonts w:cs="Arial" w:hAnsi="Arial" w:eastAsia="Arial" w:ascii="Arial"/>
          <w:b/>
          <w:spacing w:val="0"/>
          <w:w w:val="100"/>
          <w:sz w:val="28"/>
          <w:szCs w:val="28"/>
        </w:rPr>
        <w:t>f</w:t>
      </w:r>
      <w:r>
        <w:rPr>
          <w:rFonts w:cs="Arial" w:hAnsi="Arial" w:eastAsia="Arial" w:ascii="Arial"/>
          <w:b/>
          <w:spacing w:val="1"/>
          <w:w w:val="100"/>
          <w:sz w:val="28"/>
          <w:szCs w:val="28"/>
        </w:rPr>
        <w:t>i</w:t>
      </w:r>
      <w:r>
        <w:rPr>
          <w:rFonts w:cs="Arial" w:hAnsi="Arial" w:eastAsia="Arial" w:ascii="Arial"/>
          <w:b/>
          <w:spacing w:val="0"/>
          <w:w w:val="100"/>
          <w:sz w:val="28"/>
          <w:szCs w:val="28"/>
        </w:rPr>
        <w:t>cas</w:t>
      </w:r>
      <w:r>
        <w:rPr>
          <w:rFonts w:cs="Arial" w:hAnsi="Arial" w:eastAsia="Arial" w:ascii="Arial"/>
          <w:spacing w:val="0"/>
          <w:w w:val="100"/>
          <w:sz w:val="28"/>
          <w:szCs w:val="28"/>
        </w:rPr>
      </w:r>
    </w:p>
    <w:p>
      <w:pPr>
        <w:rPr>
          <w:sz w:val="12"/>
          <w:szCs w:val="12"/>
        </w:rPr>
        <w:jc w:val="left"/>
        <w:spacing w:before="3" w:lineRule="exact" w:line="120"/>
      </w:pPr>
      <w:r>
        <w:rPr>
          <w:sz w:val="12"/>
          <w:szCs w:val="12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center"/>
        <w:ind w:left="62" w:right="80"/>
      </w:pPr>
      <w:r>
        <w:rPr>
          <w:rFonts w:cs="Arial" w:hAnsi="Arial" w:eastAsia="Arial" w:ascii="Arial"/>
          <w:spacing w:val="0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ier,</w:t>
      </w:r>
      <w:r>
        <w:rPr>
          <w:rFonts w:cs="Arial" w:hAnsi="Arial" w:eastAsia="Arial" w:ascii="Arial"/>
          <w:spacing w:val="-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F.,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&amp;</w:t>
      </w:r>
      <w:r>
        <w:rPr>
          <w:rFonts w:cs="Arial" w:hAnsi="Arial" w:eastAsia="Arial" w:ascii="Arial"/>
          <w:spacing w:val="-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b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-4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G.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(2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0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1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5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).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i/>
          <w:spacing w:val="-2"/>
          <w:w w:val="100"/>
          <w:sz w:val="24"/>
          <w:szCs w:val="24"/>
        </w:rPr>
        <w:t>I</w:t>
      </w:r>
      <w:r>
        <w:rPr>
          <w:rFonts w:cs="Arial" w:hAnsi="Arial" w:eastAsia="Arial" w:ascii="Arial"/>
          <w:i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i/>
          <w:spacing w:val="0"/>
          <w:w w:val="100"/>
          <w:sz w:val="24"/>
          <w:szCs w:val="24"/>
        </w:rPr>
        <w:t>v</w:t>
      </w:r>
      <w:r>
        <w:rPr>
          <w:rFonts w:cs="Arial" w:hAnsi="Arial" w:eastAsia="Arial" w:ascii="Arial"/>
          <w:i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i/>
          <w:spacing w:val="0"/>
          <w:w w:val="100"/>
          <w:sz w:val="24"/>
          <w:szCs w:val="24"/>
        </w:rPr>
        <w:t>sti</w:t>
      </w:r>
      <w:r>
        <w:rPr>
          <w:rFonts w:cs="Arial" w:hAnsi="Arial" w:eastAsia="Arial" w:ascii="Arial"/>
          <w:i/>
          <w:spacing w:val="-1"/>
          <w:w w:val="100"/>
          <w:sz w:val="24"/>
          <w:szCs w:val="24"/>
        </w:rPr>
        <w:t>g</w:t>
      </w:r>
      <w:r>
        <w:rPr>
          <w:rFonts w:cs="Arial" w:hAnsi="Arial" w:eastAsia="Arial" w:ascii="Arial"/>
          <w:i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i/>
          <w:spacing w:val="0"/>
          <w:w w:val="100"/>
          <w:sz w:val="24"/>
          <w:szCs w:val="24"/>
        </w:rPr>
        <w:t>ción</w:t>
      </w:r>
      <w:r>
        <w:rPr>
          <w:rFonts w:cs="Arial" w:hAnsi="Arial" w:eastAsia="Arial" w:ascii="Arial"/>
          <w:i/>
          <w:spacing w:val="-3"/>
          <w:w w:val="100"/>
          <w:sz w:val="24"/>
          <w:szCs w:val="24"/>
        </w:rPr>
        <w:t> </w:t>
      </w:r>
      <w:r>
        <w:rPr>
          <w:rFonts w:cs="Arial" w:hAnsi="Arial" w:eastAsia="Arial" w:ascii="Arial"/>
          <w:i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i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i/>
          <w:spacing w:val="-3"/>
          <w:w w:val="100"/>
          <w:sz w:val="24"/>
          <w:szCs w:val="24"/>
        </w:rPr>
        <w:t> </w:t>
      </w:r>
      <w:r>
        <w:rPr>
          <w:rFonts w:cs="Arial" w:hAnsi="Arial" w:eastAsia="Arial" w:ascii="Arial"/>
          <w:i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i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i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i/>
          <w:spacing w:val="0"/>
          <w:w w:val="100"/>
          <w:sz w:val="24"/>
          <w:szCs w:val="24"/>
        </w:rPr>
        <w:t>racio</w:t>
      </w:r>
      <w:r>
        <w:rPr>
          <w:rFonts w:cs="Arial" w:hAnsi="Arial" w:eastAsia="Arial" w:ascii="Arial"/>
          <w:i/>
          <w:spacing w:val="-1"/>
          <w:w w:val="100"/>
          <w:sz w:val="24"/>
          <w:szCs w:val="24"/>
        </w:rPr>
        <w:t>n</w:t>
      </w:r>
      <w:r>
        <w:rPr>
          <w:rFonts w:cs="Arial" w:hAnsi="Arial" w:eastAsia="Arial" w:ascii="Arial"/>
          <w:i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i/>
          <w:spacing w:val="0"/>
          <w:w w:val="100"/>
          <w:sz w:val="24"/>
          <w:szCs w:val="24"/>
        </w:rPr>
        <w:t>s.</w:t>
      </w:r>
      <w:r>
        <w:rPr>
          <w:rFonts w:cs="Arial" w:hAnsi="Arial" w:eastAsia="Arial" w:ascii="Arial"/>
          <w:i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Graw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-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ll</w:t>
      </w:r>
      <w:r>
        <w:rPr>
          <w:rFonts w:cs="Arial" w:hAnsi="Arial" w:eastAsia="Arial" w:ascii="Arial"/>
          <w:spacing w:val="-5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ti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</w:p>
    <w:p>
      <w:pPr>
        <w:rPr>
          <w:sz w:val="13"/>
          <w:szCs w:val="13"/>
        </w:rPr>
        <w:jc w:val="left"/>
        <w:spacing w:before="7" w:lineRule="exact" w:line="120"/>
      </w:pPr>
      <w:r>
        <w:rPr>
          <w:sz w:val="13"/>
          <w:szCs w:val="13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820"/>
      </w:pPr>
      <w:r>
        <w:rPr>
          <w:rFonts w:cs="Arial" w:hAnsi="Arial" w:eastAsia="Arial" w:ascii="Arial"/>
          <w:spacing w:val="1"/>
          <w:w w:val="100"/>
          <w:sz w:val="24"/>
          <w:szCs w:val="24"/>
        </w:rPr>
        <w:t>1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0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°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ic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ó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é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xico.</w:t>
      </w:r>
    </w:p>
    <w:p>
      <w:pPr>
        <w:rPr>
          <w:sz w:val="10"/>
          <w:szCs w:val="10"/>
        </w:rPr>
        <w:jc w:val="left"/>
        <w:spacing w:lineRule="exact" w:line="100"/>
      </w:pPr>
      <w:r>
        <w:rPr>
          <w:sz w:val="10"/>
          <w:szCs w:val="1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both"/>
        <w:spacing w:lineRule="auto" w:line="360"/>
        <w:ind w:left="820" w:right="76" w:hanging="720"/>
      </w:pP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laz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B.</w:t>
      </w:r>
      <w:r>
        <w:rPr>
          <w:rFonts w:cs="Arial" w:hAnsi="Arial" w:eastAsia="Arial" w:ascii="Arial"/>
          <w:spacing w:val="3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(2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0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1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9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).</w:t>
      </w:r>
      <w:r>
        <w:rPr>
          <w:rFonts w:cs="Arial" w:hAnsi="Arial" w:eastAsia="Arial" w:ascii="Arial"/>
          <w:spacing w:val="4"/>
          <w:w w:val="100"/>
          <w:sz w:val="24"/>
          <w:szCs w:val="24"/>
        </w:rPr>
        <w:t> </w:t>
      </w:r>
      <w:r>
        <w:rPr>
          <w:rFonts w:cs="Arial" w:hAnsi="Arial" w:eastAsia="Arial" w:ascii="Arial"/>
          <w:i/>
          <w:spacing w:val="-1"/>
          <w:w w:val="100"/>
          <w:sz w:val="24"/>
          <w:szCs w:val="24"/>
        </w:rPr>
        <w:t>M</w:t>
      </w:r>
      <w:r>
        <w:rPr>
          <w:rFonts w:cs="Arial" w:hAnsi="Arial" w:eastAsia="Arial" w:ascii="Arial"/>
          <w:i/>
          <w:spacing w:val="1"/>
          <w:w w:val="100"/>
          <w:sz w:val="24"/>
          <w:szCs w:val="24"/>
        </w:rPr>
        <w:t>é</w:t>
      </w:r>
      <w:r>
        <w:rPr>
          <w:rFonts w:cs="Arial" w:hAnsi="Arial" w:eastAsia="Arial" w:ascii="Arial"/>
          <w:i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i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i/>
          <w:spacing w:val="-1"/>
          <w:w w:val="100"/>
          <w:sz w:val="24"/>
          <w:szCs w:val="24"/>
        </w:rPr>
        <w:t>d</w:t>
      </w:r>
      <w:r>
        <w:rPr>
          <w:rFonts w:cs="Arial" w:hAnsi="Arial" w:eastAsia="Arial" w:ascii="Arial"/>
          <w:i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i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i/>
          <w:spacing w:val="1"/>
          <w:w w:val="100"/>
          <w:sz w:val="24"/>
          <w:szCs w:val="24"/>
        </w:rPr>
        <w:t>g</w:t>
      </w:r>
      <w:r>
        <w:rPr>
          <w:rFonts w:cs="Arial" w:hAnsi="Arial" w:eastAsia="Arial" w:ascii="Arial"/>
          <w:i/>
          <w:spacing w:val="0"/>
          <w:w w:val="100"/>
          <w:sz w:val="24"/>
          <w:szCs w:val="24"/>
        </w:rPr>
        <w:t>ráfic</w:t>
      </w:r>
      <w:r>
        <w:rPr>
          <w:rFonts w:cs="Arial" w:hAnsi="Arial" w:eastAsia="Arial" w:ascii="Arial"/>
          <w:i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i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i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:</w:t>
      </w:r>
      <w:hyperlink r:id="rId10">
        <w:r>
          <w:rPr>
            <w:rFonts w:cs="Arial" w:hAnsi="Arial" w:eastAsia="Arial" w:ascii="Arial"/>
            <w:spacing w:val="0"/>
            <w:w w:val="100"/>
            <w:sz w:val="24"/>
            <w:szCs w:val="24"/>
          </w:rPr>
          <w:t>/</w:t>
        </w:r>
        <w:r>
          <w:rPr>
            <w:rFonts w:cs="Arial" w:hAnsi="Arial" w:eastAsia="Arial" w:ascii="Arial"/>
            <w:spacing w:val="1"/>
            <w:w w:val="100"/>
            <w:sz w:val="24"/>
            <w:szCs w:val="24"/>
          </w:rPr>
          <w:t>/</w:t>
        </w:r>
        <w:r>
          <w:rPr>
            <w:rFonts w:cs="Arial" w:hAnsi="Arial" w:eastAsia="Arial" w:ascii="Arial"/>
            <w:spacing w:val="0"/>
            <w:w w:val="100"/>
            <w:sz w:val="24"/>
            <w:szCs w:val="24"/>
          </w:rPr>
          <w:t>w</w:t>
        </w:r>
        <w:r>
          <w:rPr>
            <w:rFonts w:cs="Arial" w:hAnsi="Arial" w:eastAsia="Arial" w:ascii="Arial"/>
            <w:spacing w:val="-1"/>
            <w:w w:val="100"/>
            <w:sz w:val="24"/>
            <w:szCs w:val="24"/>
          </w:rPr>
          <w:t>w</w:t>
        </w:r>
        <w:r>
          <w:rPr>
            <w:rFonts w:cs="Arial" w:hAnsi="Arial" w:eastAsia="Arial" w:ascii="Arial"/>
            <w:spacing w:val="0"/>
            <w:w w:val="100"/>
            <w:sz w:val="24"/>
            <w:szCs w:val="24"/>
          </w:rPr>
          <w:t>w.in</w:t>
        </w:r>
        <w:r>
          <w:rPr>
            <w:rFonts w:cs="Arial" w:hAnsi="Arial" w:eastAsia="Arial" w:ascii="Arial"/>
            <w:spacing w:val="1"/>
            <w:w w:val="100"/>
            <w:sz w:val="24"/>
            <w:szCs w:val="24"/>
          </w:rPr>
          <w:t>g</w:t>
        </w:r>
        <w:r>
          <w:rPr>
            <w:rFonts w:cs="Arial" w:hAnsi="Arial" w:eastAsia="Arial" w:ascii="Arial"/>
            <w:spacing w:val="-1"/>
            <w:w w:val="100"/>
            <w:sz w:val="24"/>
            <w:szCs w:val="24"/>
          </w:rPr>
          <w:t>e</w:t>
        </w:r>
        <w:r>
          <w:rPr>
            <w:rFonts w:cs="Arial" w:hAnsi="Arial" w:eastAsia="Arial" w:ascii="Arial"/>
            <w:spacing w:val="1"/>
            <w:w w:val="100"/>
            <w:sz w:val="24"/>
            <w:szCs w:val="24"/>
          </w:rPr>
          <w:t>n</w:t>
        </w:r>
        <w:r>
          <w:rPr>
            <w:rFonts w:cs="Arial" w:hAnsi="Arial" w:eastAsia="Arial" w:ascii="Arial"/>
            <w:spacing w:val="0"/>
            <w:w w:val="100"/>
            <w:sz w:val="24"/>
            <w:szCs w:val="24"/>
          </w:rPr>
          <w:t>ier</w:t>
        </w:r>
        <w:r>
          <w:rPr>
            <w:rFonts w:cs="Arial" w:hAnsi="Arial" w:eastAsia="Arial" w:ascii="Arial"/>
            <w:spacing w:val="-1"/>
            <w:w w:val="100"/>
            <w:sz w:val="24"/>
            <w:szCs w:val="24"/>
          </w:rPr>
          <w:t>i</w:t>
        </w:r>
        <w:r>
          <w:rPr>
            <w:rFonts w:cs="Arial" w:hAnsi="Arial" w:eastAsia="Arial" w:ascii="Arial"/>
            <w:spacing w:val="1"/>
            <w:w w:val="100"/>
            <w:sz w:val="24"/>
            <w:szCs w:val="24"/>
          </w:rPr>
          <w:t>a</w:t>
        </w:r>
        <w:r>
          <w:rPr>
            <w:rFonts w:cs="Arial" w:hAnsi="Arial" w:eastAsia="Arial" w:ascii="Arial"/>
            <w:spacing w:val="0"/>
            <w:w w:val="100"/>
            <w:sz w:val="24"/>
            <w:szCs w:val="24"/>
          </w:rPr>
          <w:t>in</w:t>
        </w:r>
        <w:r>
          <w:rPr>
            <w:rFonts w:cs="Arial" w:hAnsi="Arial" w:eastAsia="Arial" w:ascii="Arial"/>
            <w:spacing w:val="1"/>
            <w:w w:val="100"/>
            <w:sz w:val="24"/>
            <w:szCs w:val="24"/>
          </w:rPr>
          <w:t>d</w:t>
        </w:r>
        <w:r>
          <w:rPr>
            <w:rFonts w:cs="Arial" w:hAnsi="Arial" w:eastAsia="Arial" w:ascii="Arial"/>
            <w:spacing w:val="1"/>
            <w:w w:val="100"/>
            <w:sz w:val="24"/>
            <w:szCs w:val="24"/>
          </w:rPr>
          <w:t>u</w:t>
        </w:r>
        <w:r>
          <w:rPr>
            <w:rFonts w:cs="Arial" w:hAnsi="Arial" w:eastAsia="Arial" w:ascii="Arial"/>
            <w:spacing w:val="0"/>
            <w:w w:val="100"/>
            <w:sz w:val="24"/>
            <w:szCs w:val="24"/>
          </w:rPr>
          <w:t>str</w:t>
        </w:r>
        <w:r>
          <w:rPr>
            <w:rFonts w:cs="Arial" w:hAnsi="Arial" w:eastAsia="Arial" w:ascii="Arial"/>
            <w:spacing w:val="-1"/>
            <w:w w:val="100"/>
            <w:sz w:val="24"/>
            <w:szCs w:val="24"/>
          </w:rPr>
          <w:t>i</w:t>
        </w:r>
        <w:r>
          <w:rPr>
            <w:rFonts w:cs="Arial" w:hAnsi="Arial" w:eastAsia="Arial" w:ascii="Arial"/>
            <w:spacing w:val="1"/>
            <w:w w:val="100"/>
            <w:sz w:val="24"/>
            <w:szCs w:val="24"/>
          </w:rPr>
          <w:t>a</w:t>
        </w:r>
        <w:r>
          <w:rPr>
            <w:rFonts w:cs="Arial" w:hAnsi="Arial" w:eastAsia="Arial" w:ascii="Arial"/>
            <w:spacing w:val="0"/>
            <w:w w:val="100"/>
            <w:sz w:val="24"/>
            <w:szCs w:val="24"/>
          </w:rPr>
          <w:t>l</w:t>
        </w:r>
        <w:r>
          <w:rPr>
            <w:rFonts w:cs="Arial" w:hAnsi="Arial" w:eastAsia="Arial" w:ascii="Arial"/>
            <w:spacing w:val="-2"/>
            <w:w w:val="100"/>
            <w:sz w:val="24"/>
            <w:szCs w:val="24"/>
          </w:rPr>
          <w:t>o</w:t>
        </w:r>
        <w:r>
          <w:rPr>
            <w:rFonts w:cs="Arial" w:hAnsi="Arial" w:eastAsia="Arial" w:ascii="Arial"/>
            <w:spacing w:val="1"/>
            <w:w w:val="100"/>
            <w:sz w:val="24"/>
            <w:szCs w:val="24"/>
          </w:rPr>
          <w:t>n</w:t>
        </w:r>
        <w:r>
          <w:rPr>
            <w:rFonts w:cs="Arial" w:hAnsi="Arial" w:eastAsia="Arial" w:ascii="Arial"/>
            <w:spacing w:val="0"/>
            <w:w w:val="100"/>
            <w:sz w:val="24"/>
            <w:szCs w:val="24"/>
          </w:rPr>
          <w:t>l</w:t>
        </w:r>
        <w:r>
          <w:rPr>
            <w:rFonts w:cs="Arial" w:hAnsi="Arial" w:eastAsia="Arial" w:ascii="Arial"/>
            <w:spacing w:val="-1"/>
            <w:w w:val="100"/>
            <w:sz w:val="24"/>
            <w:szCs w:val="24"/>
          </w:rPr>
          <w:t>i</w:t>
        </w:r>
        <w:r>
          <w:rPr>
            <w:rFonts w:cs="Arial" w:hAnsi="Arial" w:eastAsia="Arial" w:ascii="Arial"/>
            <w:spacing w:val="1"/>
            <w:w w:val="100"/>
            <w:sz w:val="24"/>
            <w:szCs w:val="24"/>
          </w:rPr>
          <w:t>n</w:t>
        </w:r>
        <w:r>
          <w:rPr>
            <w:rFonts w:cs="Arial" w:hAnsi="Arial" w:eastAsia="Arial" w:ascii="Arial"/>
            <w:spacing w:val="1"/>
            <w:w w:val="100"/>
            <w:sz w:val="24"/>
            <w:szCs w:val="24"/>
          </w:rPr>
          <w:t>e</w:t>
        </w:r>
        <w:r>
          <w:rPr>
            <w:rFonts w:cs="Arial" w:hAnsi="Arial" w:eastAsia="Arial" w:ascii="Arial"/>
            <w:spacing w:val="0"/>
            <w:w w:val="100"/>
            <w:sz w:val="24"/>
            <w:szCs w:val="24"/>
          </w:rPr>
          <w:t>.</w:t>
        </w:r>
        <w:r>
          <w:rPr>
            <w:rFonts w:cs="Arial" w:hAnsi="Arial" w:eastAsia="Arial" w:ascii="Arial"/>
            <w:spacing w:val="-2"/>
            <w:w w:val="100"/>
            <w:sz w:val="24"/>
            <w:szCs w:val="24"/>
          </w:rPr>
          <w:t>c</w:t>
        </w:r>
        <w:r>
          <w:rPr>
            <w:rFonts w:cs="Arial" w:hAnsi="Arial" w:eastAsia="Arial" w:ascii="Arial"/>
            <w:spacing w:val="1"/>
            <w:w w:val="100"/>
            <w:sz w:val="24"/>
            <w:szCs w:val="24"/>
          </w:rPr>
          <w:t>o</w:t>
        </w:r>
        <w:r>
          <w:rPr>
            <w:rFonts w:cs="Arial" w:hAnsi="Arial" w:eastAsia="Arial" w:ascii="Arial"/>
            <w:spacing w:val="-1"/>
            <w:w w:val="100"/>
            <w:sz w:val="24"/>
            <w:szCs w:val="24"/>
          </w:rPr>
          <w:t>m</w:t>
        </w:r>
        <w:r>
          <w:rPr>
            <w:rFonts w:cs="Arial" w:hAnsi="Arial" w:eastAsia="Arial" w:ascii="Arial"/>
            <w:spacing w:val="0"/>
            <w:w w:val="100"/>
            <w:sz w:val="24"/>
            <w:szCs w:val="24"/>
          </w:rPr>
          <w:t>/i</w:t>
        </w:r>
        <w:r>
          <w:rPr>
            <w:rFonts w:cs="Arial" w:hAnsi="Arial" w:eastAsia="Arial" w:ascii="Arial"/>
            <w:spacing w:val="1"/>
            <w:w w:val="100"/>
            <w:sz w:val="24"/>
            <w:szCs w:val="24"/>
          </w:rPr>
          <w:t>n</w:t>
        </w:r>
        <w:r>
          <w:rPr>
            <w:rFonts w:cs="Arial" w:hAnsi="Arial" w:eastAsia="Arial" w:ascii="Arial"/>
            <w:spacing w:val="-2"/>
            <w:w w:val="100"/>
            <w:sz w:val="24"/>
            <w:szCs w:val="24"/>
          </w:rPr>
          <w:t>v</w:t>
        </w:r>
        <w:r>
          <w:rPr>
            <w:rFonts w:cs="Arial" w:hAnsi="Arial" w:eastAsia="Arial" w:ascii="Arial"/>
            <w:spacing w:val="1"/>
            <w:w w:val="100"/>
            <w:sz w:val="24"/>
            <w:szCs w:val="24"/>
          </w:rPr>
          <w:t>e</w:t>
        </w:r>
        <w:r>
          <w:rPr>
            <w:rFonts w:cs="Arial" w:hAnsi="Arial" w:eastAsia="Arial" w:ascii="Arial"/>
            <w:spacing w:val="0"/>
            <w:w w:val="100"/>
            <w:sz w:val="24"/>
            <w:szCs w:val="24"/>
          </w:rPr>
          <w:t>sti</w:t>
        </w:r>
        <w:r>
          <w:rPr>
            <w:rFonts w:cs="Arial" w:hAnsi="Arial" w:eastAsia="Arial" w:ascii="Arial"/>
            <w:spacing w:val="1"/>
            <w:w w:val="100"/>
            <w:sz w:val="24"/>
            <w:szCs w:val="24"/>
          </w:rPr>
          <w:t>g</w:t>
        </w:r>
        <w:r>
          <w:rPr>
            <w:rFonts w:cs="Arial" w:hAnsi="Arial" w:eastAsia="Arial" w:ascii="Arial"/>
            <w:spacing w:val="1"/>
            <w:w w:val="100"/>
            <w:sz w:val="24"/>
            <w:szCs w:val="24"/>
          </w:rPr>
          <w:t>a</w:t>
        </w:r>
        <w:r>
          <w:rPr>
            <w:rFonts w:cs="Arial" w:hAnsi="Arial" w:eastAsia="Arial" w:ascii="Arial"/>
            <w:spacing w:val="0"/>
            <w:w w:val="100"/>
            <w:sz w:val="24"/>
            <w:szCs w:val="24"/>
          </w:rPr>
          <w:t>ci</w:t>
        </w:r>
        <w:r>
          <w:rPr>
            <w:rFonts w:cs="Arial" w:hAnsi="Arial" w:eastAsia="Arial" w:ascii="Arial"/>
            <w:spacing w:val="-2"/>
            <w:w w:val="100"/>
            <w:sz w:val="24"/>
            <w:szCs w:val="24"/>
          </w:rPr>
          <w:t>o</w:t>
        </w:r>
        <w:r>
          <w:rPr>
            <w:rFonts w:cs="Arial" w:hAnsi="Arial" w:eastAsia="Arial" w:ascii="Arial"/>
            <w:spacing w:val="6"/>
            <w:w w:val="100"/>
            <w:sz w:val="24"/>
            <w:szCs w:val="24"/>
          </w:rPr>
          <w:t>n</w:t>
        </w:r>
        <w:r>
          <w:rPr>
            <w:rFonts w:cs="Arial" w:hAnsi="Arial" w:eastAsia="Arial" w:ascii="Arial"/>
            <w:spacing w:val="-1"/>
            <w:w w:val="100"/>
            <w:sz w:val="24"/>
            <w:szCs w:val="24"/>
          </w:rPr>
          <w:t>-</w:t>
        </w:r>
        <w:r>
          <w:rPr>
            <w:rFonts w:cs="Arial" w:hAnsi="Arial" w:eastAsia="Arial" w:ascii="Arial"/>
            <w:spacing w:val="1"/>
            <w:w w:val="100"/>
            <w:sz w:val="24"/>
            <w:szCs w:val="24"/>
          </w:rPr>
          <w:t>de</w:t>
        </w:r>
        <w:r>
          <w:rPr>
            <w:rFonts w:cs="Arial" w:hAnsi="Arial" w:eastAsia="Arial" w:ascii="Arial"/>
            <w:spacing w:val="-1"/>
            <w:w w:val="100"/>
            <w:sz w:val="24"/>
            <w:szCs w:val="24"/>
          </w:rPr>
          <w:t>-</w:t>
        </w:r>
        <w:r>
          <w:rPr>
            <w:rFonts w:cs="Arial" w:hAnsi="Arial" w:eastAsia="Arial" w:ascii="Arial"/>
            <w:spacing w:val="-1"/>
            <w:w w:val="100"/>
            <w:sz w:val="24"/>
            <w:szCs w:val="24"/>
          </w:rPr>
          <w:t>o</w:t>
        </w:r>
        <w:r>
          <w:rPr>
            <w:rFonts w:cs="Arial" w:hAnsi="Arial" w:eastAsia="Arial" w:ascii="Arial"/>
            <w:spacing w:val="1"/>
            <w:w w:val="100"/>
            <w:sz w:val="24"/>
            <w:szCs w:val="24"/>
          </w:rPr>
          <w:t>p</w:t>
        </w:r>
        <w:r>
          <w:rPr>
            <w:rFonts w:cs="Arial" w:hAnsi="Arial" w:eastAsia="Arial" w:ascii="Arial"/>
            <w:spacing w:val="1"/>
            <w:w w:val="100"/>
            <w:sz w:val="24"/>
            <w:szCs w:val="24"/>
          </w:rPr>
          <w:t>e</w:t>
        </w:r>
        <w:r>
          <w:rPr>
            <w:rFonts w:cs="Arial" w:hAnsi="Arial" w:eastAsia="Arial" w:ascii="Arial"/>
            <w:spacing w:val="0"/>
            <w:w w:val="100"/>
            <w:sz w:val="24"/>
            <w:szCs w:val="24"/>
          </w:rPr>
          <w:t>raci</w:t>
        </w:r>
        <w:r>
          <w:rPr>
            <w:rFonts w:cs="Arial" w:hAnsi="Arial" w:eastAsia="Arial" w:ascii="Arial"/>
            <w:spacing w:val="-2"/>
            <w:w w:val="100"/>
            <w:sz w:val="24"/>
            <w:szCs w:val="24"/>
          </w:rPr>
          <w:t>o</w:t>
        </w:r>
        <w:r>
          <w:rPr>
            <w:rFonts w:cs="Arial" w:hAnsi="Arial" w:eastAsia="Arial" w:ascii="Arial"/>
            <w:spacing w:val="1"/>
            <w:w w:val="100"/>
            <w:sz w:val="24"/>
            <w:szCs w:val="24"/>
          </w:rPr>
          <w:t>n</w:t>
        </w:r>
        <w:r>
          <w:rPr>
            <w:rFonts w:cs="Arial" w:hAnsi="Arial" w:eastAsia="Arial" w:ascii="Arial"/>
            <w:spacing w:val="1"/>
            <w:w w:val="100"/>
            <w:sz w:val="24"/>
            <w:szCs w:val="24"/>
          </w:rPr>
          <w:t>e</w:t>
        </w:r>
        <w:r>
          <w:rPr>
            <w:rFonts w:cs="Arial" w:hAnsi="Arial" w:eastAsia="Arial" w:ascii="Arial"/>
            <w:spacing w:val="0"/>
            <w:w w:val="100"/>
            <w:sz w:val="24"/>
            <w:szCs w:val="24"/>
          </w:rPr>
          <w:t>s</w:t>
        </w:r>
        <w:r>
          <w:rPr>
            <w:rFonts w:cs="Arial" w:hAnsi="Arial" w:eastAsia="Arial" w:ascii="Arial"/>
            <w:spacing w:val="-2"/>
            <w:w w:val="100"/>
            <w:sz w:val="24"/>
            <w:szCs w:val="24"/>
          </w:rPr>
          <w:t>/</w:t>
        </w:r>
        <w:r>
          <w:rPr>
            <w:rFonts w:cs="Arial" w:hAnsi="Arial" w:eastAsia="Arial" w:ascii="Arial"/>
            <w:spacing w:val="1"/>
            <w:w w:val="100"/>
            <w:sz w:val="24"/>
            <w:szCs w:val="24"/>
          </w:rPr>
          <w:t>m</w:t>
        </w:r>
        <w:r>
          <w:rPr>
            <w:rFonts w:cs="Arial" w:hAnsi="Arial" w:eastAsia="Arial" w:ascii="Arial"/>
            <w:spacing w:val="1"/>
            <w:w w:val="100"/>
            <w:sz w:val="24"/>
            <w:szCs w:val="24"/>
          </w:rPr>
          <w:t>e</w:t>
        </w:r>
        <w:r>
          <w:rPr>
            <w:rFonts w:cs="Arial" w:hAnsi="Arial" w:eastAsia="Arial" w:ascii="Arial"/>
            <w:spacing w:val="-2"/>
            <w:w w:val="100"/>
            <w:sz w:val="24"/>
            <w:szCs w:val="24"/>
          </w:rPr>
          <w:t>t</w:t>
        </w:r>
        <w:r>
          <w:rPr>
            <w:rFonts w:cs="Arial" w:hAnsi="Arial" w:eastAsia="Arial" w:ascii="Arial"/>
            <w:spacing w:val="1"/>
            <w:w w:val="100"/>
            <w:sz w:val="24"/>
            <w:szCs w:val="24"/>
          </w:rPr>
          <w:t>o</w:t>
        </w:r>
        <w:r>
          <w:rPr>
            <w:rFonts w:cs="Arial" w:hAnsi="Arial" w:eastAsia="Arial" w:ascii="Arial"/>
            <w:spacing w:val="1"/>
            <w:w w:val="100"/>
            <w:sz w:val="24"/>
            <w:szCs w:val="24"/>
          </w:rPr>
          <w:t>d</w:t>
        </w:r>
        <w:r>
          <w:rPr>
            <w:rFonts w:cs="Arial" w:hAnsi="Arial" w:eastAsia="Arial" w:ascii="Arial"/>
            <w:spacing w:val="3"/>
            <w:w w:val="100"/>
            <w:sz w:val="24"/>
            <w:szCs w:val="24"/>
          </w:rPr>
          <w:t>o</w:t>
        </w:r>
        <w:r>
          <w:rPr>
            <w:rFonts w:cs="Arial" w:hAnsi="Arial" w:eastAsia="Arial" w:ascii="Arial"/>
            <w:spacing w:val="0"/>
            <w:w w:val="100"/>
            <w:sz w:val="24"/>
            <w:szCs w:val="24"/>
          </w:rPr>
          <w:t>-</w:t>
        </w:r>
      </w:hyperlink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rafic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/</w:t>
      </w:r>
    </w:p>
    <w:sectPr>
      <w:pgMar w:header="0" w:footer="1039" w:top="1380" w:bottom="280" w:left="1340" w:right="1320"/>
      <w:pgSz w:w="12240" w:h="15840"/>
    </w:sectPr>
  </w:body>
</w:document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rPr>
        <w:sz w:val="20"/>
        <w:szCs w:val="20"/>
      </w:rPr>
      <w:jc w:val="left"/>
      <w:spacing w:lineRule="exact" w:line="200"/>
    </w:pPr>
    <w:r>
      <w:pict>
        <v:shape type="#_x0000_t202" style="position:absolute;margin-left:524.78pt;margin-top:729.052pt;width:17.44pt;height:14pt;mso-position-horizontal-relative:page;mso-position-vertical-relative:page;z-index:-747" filled="f" stroked="f">
          <v:textbox inset="0,0,0,0">
            <w:txbxContent>
              <w:p>
                <w:pPr>
                  <w:rPr>
                    <w:rFonts w:cs="Arial" w:hAnsi="Arial" w:eastAsia="Arial" w:ascii="Arial"/>
                    <w:sz w:val="24"/>
                    <w:szCs w:val="24"/>
                  </w:rPr>
                  <w:jc w:val="left"/>
                  <w:spacing w:lineRule="exact" w:line="260"/>
                  <w:ind w:left="40"/>
                </w:pPr>
                <w:r>
                  <w:rPr>
                    <w:rFonts w:cs="Arial" w:hAnsi="Arial" w:eastAsia="Arial" w:ascii="Arial"/>
                    <w:sz w:val="24"/>
                    <w:szCs w:val="24"/>
                  </w:rPr>
                </w:r>
                <w:r>
                  <w:fldChar w:fldCharType="begin"/>
                </w:r>
                <w:r>
                  <w:rPr>
                    <w:rFonts w:cs="Arial" w:hAnsi="Arial" w:eastAsia="Arial" w:ascii="Arial"/>
                    <w:spacing w:val="0"/>
                    <w:w w:val="100"/>
                    <w:sz w:val="24"/>
                    <w:szCs w:val="24"/>
                  </w:rPr>
                  <w:instrText> PAGE </w:instrText>
                </w:r>
                <w:r>
                  <w:fldChar w:fldCharType="separate"/>
                </w:r>
                <w:r>
                  <w:t>10</w:t>
                </w:r>
                <w:r>
                  <w:fldChar w:fldCharType="end"/>
                </w:r>
                <w:r>
                  <w:rPr>
                    <w:rFonts w:cs="Arial" w:hAnsi="Arial" w:eastAsia="Arial" w:ascii="Arial"/>
                    <w:spacing w:val="1"/>
                    <w:w w:val="100"/>
                    <w:sz w:val="24"/>
                    <w:szCs w:val="24"/>
                  </w:rPr>
                </w:r>
                <w:r>
                  <w:rPr>
                    <w:rFonts w:cs="Arial" w:hAnsi="Arial" w:eastAsia="Arial" w:ascii="Arial"/>
                    <w:spacing w:val="1"/>
                    <w:w w:val="100"/>
                    <w:sz w:val="24"/>
                    <w:szCs w:val="24"/>
                  </w:rPr>
                </w:r>
                <w:r>
                  <w:rPr>
                    <w:rFonts w:cs="Arial" w:hAnsi="Arial" w:eastAsia="Arial" w:ascii="Arial"/>
                    <w:spacing w:val="0"/>
                    <w:w w:val="100"/>
                    <w:sz w:val="24"/>
                    <w:szCs w:val="24"/>
                  </w:rPr>
                </w:r>
              </w:p>
            </w:txbxContent>
          </v:textbox>
          <w10:wrap type="none"/>
        </v:shape>
      </w:pict>
    </w:r>
    <w:r>
      <w:rPr>
        <w:sz w:val="20"/>
        <w:szCs w:val="20"/>
      </w:rPr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" xmlns:w10="urn:schemas-microsoft-com:office:word" xmlns:w="http://schemas.openxmlformats.org/wordprocessingml/2006/main" xmlns:sl="http://schemas.openxmlformats.org/schemaLibrary/2006/main">
  <w:compat>
    <w:compatSetting w:name="compatibilityMode" w:uri="http://schemas.microsoft.com/office/word" w:val="15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9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9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9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9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9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9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9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9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9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_rels/document.xml.rels><?xml version="1.0" encoding="UTF-8" standalone="yes"?>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theme" Target="theme/theme1.xml"/><Relationship Id="rId4" Type="http://schemas.openxmlformats.org/officeDocument/2006/relationships/image" Target="media/image1.jpg"/><Relationship Id="rId5" Type="http://schemas.openxmlformats.org/officeDocument/2006/relationships/footer" Target="footer1.xml"/><Relationship Id="rId6" Type="http://schemas.openxmlformats.org/officeDocument/2006/relationships/image" Target="media/image2.png"/><Relationship Id="rId7" Type="http://schemas.openxmlformats.org/officeDocument/2006/relationships/image" Target="media/image3.jpg"/><Relationship Id="rId8" Type="http://schemas.openxmlformats.org/officeDocument/2006/relationships/image" Target="media/image4.jpg"/><Relationship Id="rId9" Type="http://schemas.openxmlformats.org/officeDocument/2006/relationships/image" Target="media/image5.jpg"/><Relationship Id="rId10" Type="http://schemas.openxmlformats.org/officeDocument/2006/relationships/hyperlink" Target="http://www.ingenieriaindustrialonline.com/investigacion-de-operaciones/metodo-" TargetMode="External"/></Relationships>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LinksUpToDate>false</LinksUpToDate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